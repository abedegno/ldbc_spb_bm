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071B35">
      <w:pPr>
        <w:pStyle w:val="EUNormal"/>
        <w:jc w:val="center"/>
        <w:rPr>
          <w:b/>
          <w:sz w:val="36"/>
        </w:rPr>
      </w:pPr>
      <w:r>
        <w:rPr>
          <w:b/>
          <w:sz w:val="36"/>
        </w:rPr>
        <w:tab/>
      </w:r>
    </w:p>
    <w:p w:rsidR="00071B35" w:rsidRDefault="00071B35">
      <w:pPr>
        <w:pStyle w:val="EUNormal"/>
        <w:jc w:val="center"/>
        <w:rPr>
          <w:b/>
          <w:sz w:val="36"/>
        </w:rPr>
      </w:pPr>
    </w:p>
    <w:p w:rsidR="00BA5B37" w:rsidRDefault="00BA5B37">
      <w:pPr>
        <w:pStyle w:val="EUNormal"/>
        <w:jc w:val="center"/>
        <w:rPr>
          <w:b/>
          <w:sz w:val="36"/>
        </w:rPr>
      </w:pPr>
    </w:p>
    <w:p w:rsidR="00071B35" w:rsidRDefault="00071B35">
      <w:pPr>
        <w:pStyle w:val="EUNormal"/>
        <w:pBdr>
          <w:top w:val="single" w:sz="4" w:space="1" w:color="000000"/>
          <w:bottom w:val="single" w:sz="4" w:space="1" w:color="000000"/>
        </w:pBdr>
        <w:jc w:val="center"/>
        <w:rPr>
          <w:b/>
          <w:sz w:val="36"/>
          <w:szCs w:val="36"/>
        </w:rPr>
      </w:pPr>
      <w:r>
        <w:rPr>
          <w:b/>
          <w:sz w:val="56"/>
          <w:szCs w:val="56"/>
        </w:rPr>
        <w:t xml:space="preserve">Semantic Publishing Benchmark </w:t>
      </w:r>
    </w:p>
    <w:p w:rsidR="000844DF" w:rsidRDefault="000844DF">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 Vladimir Alexiev (Ontotext), Venelin Kotsev</w:t>
      </w:r>
    </w:p>
    <w:p w:rsidR="00071B35" w:rsidRDefault="00071B35">
      <w:pPr>
        <w:jc w:val="center"/>
      </w:pPr>
    </w:p>
    <w:p w:rsidR="00BA5B37" w:rsidRDefault="00BA5B37">
      <w:pPr>
        <w:jc w:val="center"/>
      </w:pPr>
    </w:p>
    <w:p w:rsidR="00071B35" w:rsidRDefault="00071B35">
      <w:pPr>
        <w:pStyle w:val="EUNormal"/>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518"/>
        <w:gridCol w:w="7336"/>
      </w:tblGrid>
      <w:tr w:rsidR="0070348D" w:rsidRPr="00E205E5" w:rsidTr="00F24720">
        <w:tc>
          <w:tcPr>
            <w:tcW w:w="2518" w:type="dxa"/>
          </w:tcPr>
          <w:p w:rsidR="0070348D" w:rsidRPr="00E205E5" w:rsidRDefault="0070348D" w:rsidP="00F24720">
            <w:pPr>
              <w:pStyle w:val="EUNormal"/>
              <w:spacing w:before="40" w:after="60"/>
              <w:jc w:val="left"/>
            </w:pPr>
            <w:r w:rsidRPr="00E205E5">
              <w:t>Deliverable nature:</w:t>
            </w:r>
          </w:p>
        </w:tc>
        <w:tc>
          <w:tcPr>
            <w:tcW w:w="7337" w:type="dxa"/>
          </w:tcPr>
          <w:p w:rsidR="0070348D" w:rsidRPr="00E205E5" w:rsidRDefault="0070348D" w:rsidP="00F24720">
            <w:pPr>
              <w:pStyle w:val="EUNormal"/>
              <w:spacing w:before="40" w:after="60"/>
              <w:jc w:val="left"/>
            </w:pPr>
            <w:r w:rsidRPr="00E205E5">
              <w:t xml:space="preserve"> Prototype (P)</w:t>
            </w:r>
          </w:p>
        </w:tc>
      </w:tr>
      <w:tr w:rsidR="0070348D" w:rsidRPr="00E205E5" w:rsidTr="00F24720">
        <w:tc>
          <w:tcPr>
            <w:tcW w:w="2518" w:type="dxa"/>
          </w:tcPr>
          <w:p w:rsidR="0070348D" w:rsidRPr="00E205E5" w:rsidRDefault="0070348D" w:rsidP="00F24720">
            <w:pPr>
              <w:pStyle w:val="EUNormal"/>
              <w:spacing w:before="40" w:after="60"/>
              <w:jc w:val="left"/>
            </w:pPr>
            <w:r w:rsidRPr="00E205E5">
              <w:t>Dissemination level:</w:t>
            </w:r>
            <w:r w:rsidRPr="00E205E5">
              <w:br/>
            </w:r>
            <w:r w:rsidRPr="00E205E5">
              <w:rPr>
                <w:sz w:val="18"/>
              </w:rPr>
              <w:t>(Confidentiality)</w:t>
            </w:r>
          </w:p>
        </w:tc>
        <w:tc>
          <w:tcPr>
            <w:tcW w:w="7337" w:type="dxa"/>
          </w:tcPr>
          <w:p w:rsidR="0070348D" w:rsidRPr="00E205E5" w:rsidRDefault="0070348D" w:rsidP="00F24720">
            <w:pPr>
              <w:pStyle w:val="EUNormal"/>
              <w:spacing w:before="40" w:after="60"/>
              <w:jc w:val="left"/>
            </w:pPr>
            <w:r w:rsidRPr="00E205E5">
              <w:t>Public (PU)</w:t>
            </w:r>
          </w:p>
        </w:tc>
      </w:tr>
      <w:tr w:rsidR="0070348D" w:rsidRPr="00E205E5" w:rsidTr="00F24720">
        <w:tc>
          <w:tcPr>
            <w:tcW w:w="2518" w:type="dxa"/>
          </w:tcPr>
          <w:p w:rsidR="0070348D" w:rsidRPr="00E205E5" w:rsidRDefault="0070348D" w:rsidP="00F24720">
            <w:pPr>
              <w:pStyle w:val="EUNormal"/>
              <w:spacing w:before="40" w:after="60"/>
              <w:jc w:val="left"/>
            </w:pPr>
            <w:r w:rsidRPr="00E205E5">
              <w:t>Contractual delivery date:</w:t>
            </w:r>
          </w:p>
        </w:tc>
        <w:tc>
          <w:tcPr>
            <w:tcW w:w="7337" w:type="dxa"/>
          </w:tcPr>
          <w:p w:rsidR="0070348D" w:rsidRPr="00E205E5" w:rsidRDefault="0070348D" w:rsidP="00F24720">
            <w:pPr>
              <w:pStyle w:val="EUNormal"/>
              <w:spacing w:before="40" w:after="60"/>
              <w:jc w:val="left"/>
            </w:pPr>
            <w:r>
              <w:t>M12</w:t>
            </w:r>
          </w:p>
        </w:tc>
      </w:tr>
      <w:tr w:rsidR="0070348D" w:rsidRPr="00E205E5" w:rsidTr="00F24720">
        <w:tc>
          <w:tcPr>
            <w:tcW w:w="2518" w:type="dxa"/>
          </w:tcPr>
          <w:p w:rsidR="0070348D" w:rsidRPr="00E205E5" w:rsidRDefault="0070348D" w:rsidP="00F24720">
            <w:pPr>
              <w:pStyle w:val="EUNormal"/>
              <w:spacing w:before="40" w:after="60"/>
              <w:jc w:val="left"/>
            </w:pPr>
            <w:r w:rsidRPr="00E205E5">
              <w:t>Actual delivery date:</w:t>
            </w:r>
          </w:p>
        </w:tc>
        <w:tc>
          <w:tcPr>
            <w:tcW w:w="7337" w:type="dxa"/>
          </w:tcPr>
          <w:p w:rsidR="0070348D" w:rsidRPr="00E205E5" w:rsidRDefault="0070348D" w:rsidP="00F24720">
            <w:pPr>
              <w:pStyle w:val="EUNormal"/>
              <w:spacing w:before="40" w:after="60"/>
              <w:jc w:val="left"/>
            </w:pPr>
            <w:r>
              <w:t>M13</w:t>
            </w:r>
          </w:p>
        </w:tc>
      </w:tr>
      <w:tr w:rsidR="0070348D" w:rsidRPr="00E205E5" w:rsidTr="00F24720">
        <w:tc>
          <w:tcPr>
            <w:tcW w:w="2518" w:type="dxa"/>
          </w:tcPr>
          <w:p w:rsidR="0070348D" w:rsidRPr="00E205E5" w:rsidRDefault="0070348D" w:rsidP="00F24720">
            <w:pPr>
              <w:pStyle w:val="EUNormal"/>
              <w:spacing w:before="40" w:after="60"/>
              <w:jc w:val="left"/>
            </w:pPr>
            <w:r w:rsidRPr="00E205E5">
              <w:t>Version:</w:t>
            </w:r>
          </w:p>
        </w:tc>
        <w:tc>
          <w:tcPr>
            <w:tcW w:w="7337" w:type="dxa"/>
          </w:tcPr>
          <w:p w:rsidR="0070348D" w:rsidRPr="00E205E5" w:rsidRDefault="0070348D" w:rsidP="00F24720">
            <w:pPr>
              <w:pStyle w:val="EUNormal"/>
              <w:spacing w:before="40" w:after="60"/>
              <w:jc w:val="left"/>
            </w:pPr>
            <w:r w:rsidRPr="00E205E5">
              <w:t>0.1</w:t>
            </w:r>
          </w:p>
        </w:tc>
      </w:tr>
      <w:tr w:rsidR="0070348D" w:rsidRPr="00E205E5" w:rsidTr="00F24720">
        <w:tc>
          <w:tcPr>
            <w:tcW w:w="2518" w:type="dxa"/>
          </w:tcPr>
          <w:p w:rsidR="0070348D" w:rsidRPr="00E205E5" w:rsidRDefault="0070348D" w:rsidP="00F24720">
            <w:pPr>
              <w:pStyle w:val="EUNormal"/>
              <w:spacing w:before="40" w:after="60"/>
              <w:jc w:val="left"/>
            </w:pPr>
            <w:r w:rsidRPr="00E205E5">
              <w:t>Total number of pages:</w:t>
            </w:r>
          </w:p>
        </w:tc>
        <w:tc>
          <w:tcPr>
            <w:tcW w:w="7337" w:type="dxa"/>
          </w:tcPr>
          <w:p w:rsidR="0070348D" w:rsidRPr="00E205E5" w:rsidRDefault="0070348D" w:rsidP="00F24720">
            <w:pPr>
              <w:pStyle w:val="EUNormal"/>
              <w:spacing w:before="40" w:after="60"/>
              <w:jc w:val="left"/>
            </w:pPr>
            <w:r>
              <w:t>66</w:t>
            </w:r>
          </w:p>
        </w:tc>
      </w:tr>
      <w:tr w:rsidR="0070348D" w:rsidRPr="00E205E5" w:rsidTr="00F24720">
        <w:tc>
          <w:tcPr>
            <w:tcW w:w="2518" w:type="dxa"/>
          </w:tcPr>
          <w:p w:rsidR="0070348D" w:rsidRPr="00E205E5" w:rsidRDefault="0070348D" w:rsidP="00F24720">
            <w:pPr>
              <w:pStyle w:val="EUNormal"/>
              <w:spacing w:before="40" w:after="60"/>
              <w:jc w:val="left"/>
            </w:pPr>
            <w:r w:rsidRPr="00E205E5">
              <w:t>Keywords:</w:t>
            </w:r>
          </w:p>
        </w:tc>
        <w:tc>
          <w:tcPr>
            <w:tcW w:w="7337" w:type="dxa"/>
          </w:tcPr>
          <w:p w:rsidR="0070348D" w:rsidRPr="00E205E5" w:rsidRDefault="0070348D" w:rsidP="00333763">
            <w:pPr>
              <w:pStyle w:val="EUNormal"/>
              <w:spacing w:before="40" w:after="60"/>
              <w:jc w:val="left"/>
            </w:pPr>
            <w:r>
              <w:t xml:space="preserve">benchmark, </w:t>
            </w:r>
            <w:r w:rsidR="00333763">
              <w:t>RDF</w:t>
            </w:r>
            <w:r>
              <w:t>, choke points, data generator, query mix, workload, auditing rules, publication rules</w:t>
            </w:r>
          </w:p>
        </w:tc>
      </w:tr>
    </w:tbl>
    <w:p w:rsidR="0070348D" w:rsidRDefault="0070348D">
      <w:pPr>
        <w:pStyle w:val="EUNormal"/>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071B35" w:rsidRDefault="00071B35">
      <w:pPr>
        <w:pStyle w:val="EUNormal"/>
        <w:pBdr>
          <w:top w:val="single" w:sz="4" w:space="1" w:color="000000"/>
        </w:pBdr>
        <w:jc w:val="center"/>
      </w:pPr>
      <w:r>
        <w:rPr>
          <w:b/>
          <w:i/>
          <w:iCs/>
        </w:rPr>
        <w:t>Abstract</w:t>
      </w:r>
    </w:p>
    <w:p w:rsidR="00E82956" w:rsidRDefault="00E82956" w:rsidP="00E82956">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rsidR="009A34E9">
        <w:t>June 2014</w:t>
      </w:r>
      <w:r w:rsidRPr="00E82956">
        <w:t xml:space="preserve"> the benchmark has reached the state of draft publication. </w:t>
      </w:r>
      <w:r>
        <w:t xml:space="preserve">This </w:t>
      </w:r>
      <w:r w:rsidR="004A4476">
        <w:t xml:space="preserve">document </w:t>
      </w:r>
      <w:r>
        <w:t xml:space="preserve"> describes the</w:t>
      </w:r>
      <w:r w:rsidR="00A600E0">
        <w:t xml:space="preserve"> current state of the</w:t>
      </w:r>
      <w:r w:rsidR="004A4476">
        <w:t xml:space="preserve"> </w:t>
      </w:r>
      <w:r w:rsidRPr="00E82956">
        <w:t>Semantic Publishing</w:t>
      </w:r>
      <w:r>
        <w:t xml:space="preserve"> </w:t>
      </w:r>
      <w:r w:rsidR="009A34E9">
        <w:t>Benchmark s</w:t>
      </w:r>
      <w:r w:rsidR="004A4476">
        <w:t>oftware</w:t>
      </w:r>
      <w:r>
        <w:t xml:space="preserve">. </w:t>
      </w:r>
    </w:p>
    <w:p w:rsidR="00E82956" w:rsidRDefault="00E82956" w:rsidP="00E82956">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E82956" w:rsidRDefault="00E82956" w:rsidP="00E82956">
      <w:pPr>
        <w:pStyle w:val="EUListBullet"/>
        <w:numPr>
          <w:ilvl w:val="0"/>
          <w:numId w:val="0"/>
        </w:numPr>
        <w:rPr>
          <w:sz w:val="24"/>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071B35" w:rsidRDefault="00071B35">
      <w:pPr>
        <w:pStyle w:val="EUNormal"/>
      </w:pPr>
      <w:r>
        <w:t xml:space="preserve">A fully developed benchmark </w:t>
      </w:r>
      <w:r w:rsidR="00F71793">
        <w:t>includes</w:t>
      </w:r>
      <w:r>
        <w:t>: source code, binary software, data-sets, queries, ontologies and documentation (purpose, choke point descriptions, execution instructions, auditi</w:t>
      </w:r>
      <w:r w:rsidR="00D47FBB">
        <w:t xml:space="preserve">ng and </w:t>
      </w:r>
      <w:r w:rsidR="00F71793">
        <w:t>disclosure rules). This document</w:t>
      </w:r>
      <w:r>
        <w:t xml:space="preserve"> describes not just the current status of the benchmark, </w:t>
      </w:r>
      <w:r w:rsidR="00D47FBB">
        <w:t>it</w:t>
      </w:r>
      <w:r w:rsidR="00F71793">
        <w:t xml:space="preserve"> can</w:t>
      </w:r>
      <w:r w:rsidR="00D47FBB">
        <w:t xml:space="preserve"> also</w:t>
      </w:r>
      <w:r w:rsidR="00F71793">
        <w:t xml:space="preserve"> serve as a </w:t>
      </w:r>
      <w:r w:rsidR="00C7370A">
        <w:t>user manual for</w:t>
      </w:r>
      <w:r w:rsidR="00F71793">
        <w:t xml:space="preserve"> </w:t>
      </w:r>
      <w:r w:rsidR="00C7370A">
        <w:t xml:space="preserve"> </w:t>
      </w:r>
      <w:r w:rsidR="00F71793">
        <w:t xml:space="preserve">the </w:t>
      </w:r>
      <w:r w:rsidR="00D47FBB">
        <w:t>Semantic Publishing B</w:t>
      </w:r>
      <w:r w:rsidR="00F71793">
        <w:t>enchmark</w:t>
      </w:r>
      <w:r>
        <w:t>.</w:t>
      </w:r>
    </w:p>
    <w:p w:rsidR="00071B35" w:rsidRDefault="00071B35">
      <w:pPr>
        <w:pStyle w:val="EUNormal"/>
        <w:pBdr>
          <w:bottom w:val="single" w:sz="4" w:space="1" w:color="000000"/>
        </w:pBdr>
      </w:pPr>
    </w:p>
    <w:p w:rsidR="00071B35" w:rsidRDefault="00071B35">
      <w:pPr>
        <w:pStyle w:val="EUNormal"/>
      </w:pPr>
    </w:p>
    <w:p w:rsidR="00071B35" w:rsidRDefault="00071B35">
      <w:pPr>
        <w:sectPr w:rsidR="00071B35">
          <w:headerReference w:type="even" r:id="rId8"/>
          <w:headerReference w:type="default" r:id="rId9"/>
          <w:pgSz w:w="11906" w:h="16838"/>
          <w:pgMar w:top="1296" w:right="1134" w:bottom="1134" w:left="1134" w:header="720" w:footer="720" w:gutter="0"/>
          <w:cols w:space="720"/>
          <w:docGrid w:linePitch="600" w:charSpace="36864"/>
        </w:sectPr>
      </w:pPr>
    </w:p>
    <w:p w:rsidR="00071B35" w:rsidRDefault="00071B35">
      <w:pPr>
        <w:pStyle w:val="EUHeading"/>
      </w:pPr>
      <w:bookmarkStart w:id="0" w:name="__RefHeading___Toc366167772"/>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The SPB benchmark includes: ontologies, fixed data-sets, source code</w:t>
      </w:r>
      <w:r w:rsidR="00CA0DF2">
        <w:rPr>
          <w:szCs w:val="22"/>
        </w:rPr>
        <w:t xml:space="preserve">, data </w:t>
      </w:r>
      <w:r w:rsidRPr="00ED553D">
        <w:rPr>
          <w:szCs w:val="22"/>
        </w:rPr>
        <w:t xml:space="preserve"> generator, queries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datasets included in the benchmark.</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Ontologies include core (creative works, company, core concepts, CMS, person, provenance, tagging); domain (news, sport, educational curriculum); and conformance (used for validation)</w:t>
      </w:r>
      <w:r w:rsidR="004D62F1" w:rsidRPr="00ED553D">
        <w:rPr>
          <w:szCs w:val="22"/>
        </w:rPr>
        <w:t>;</w:t>
      </w:r>
    </w:p>
    <w:p w:rsidR="00071B35" w:rsidRDefault="00071B35" w:rsidP="00E56B98">
      <w:pPr>
        <w:pStyle w:val="EUListBullet3"/>
        <w:numPr>
          <w:ilvl w:val="0"/>
          <w:numId w:val="32"/>
        </w:numPr>
        <w:tabs>
          <w:tab w:val="clear" w:pos="1260"/>
          <w:tab w:val="left" w:pos="1170"/>
        </w:tabs>
        <w:ind w:left="1170" w:hanging="319"/>
        <w:rPr>
          <w:szCs w:val="22"/>
        </w:rPr>
      </w:pPr>
      <w:r w:rsidRPr="00ED553D">
        <w:rPr>
          <w:szCs w:val="22"/>
        </w:rPr>
        <w:lastRenderedPageBreak/>
        <w:t>Reference datasets include English, Scottish and International football competitions and teams, Formula 1 competitions and teams, People in the UK Parliament, and UK Places from GeoNames</w:t>
      </w:r>
      <w:r w:rsidR="00AE12A5" w:rsidRPr="00ED553D">
        <w:rPr>
          <w:szCs w:val="22"/>
        </w:rPr>
        <w:t>.</w:t>
      </w:r>
    </w:p>
    <w:p w:rsidR="005015C8" w:rsidRPr="005015C8" w:rsidRDefault="005015C8" w:rsidP="00E56B98">
      <w:pPr>
        <w:pStyle w:val="EUListBullet2"/>
        <w:numPr>
          <w:ilvl w:val="0"/>
          <w:numId w:val="32"/>
        </w:numPr>
        <w:rPr>
          <w:szCs w:val="22"/>
        </w:rPr>
      </w:pPr>
      <w:r w:rsidRPr="00ED553D">
        <w:rPr>
          <w:i/>
          <w:szCs w:val="22"/>
        </w:rPr>
        <w:t xml:space="preserve">Data Generation: </w:t>
      </w:r>
      <w:r w:rsidRPr="00ED553D">
        <w:rPr>
          <w:szCs w:val="22"/>
        </w:rPr>
        <w:t xml:space="preserve">describes the </w:t>
      </w:r>
      <w:r w:rsidR="00F7450A">
        <w:rPr>
          <w:szCs w:val="22"/>
        </w:rPr>
        <w:t xml:space="preserve">data generation </w:t>
      </w:r>
      <w:r w:rsidRPr="00ED553D">
        <w:rPr>
          <w:szCs w:val="22"/>
        </w:rPr>
        <w:t>process</w:t>
      </w:r>
      <w:r w:rsidR="00F7450A">
        <w:rPr>
          <w:szCs w:val="22"/>
        </w:rPr>
        <w:t xml:space="preserve">, different modelling of relations produced and lists </w:t>
      </w:r>
      <w:r w:rsidR="00580EB5">
        <w:rPr>
          <w:szCs w:val="22"/>
        </w:rPr>
        <w:t>some</w:t>
      </w:r>
      <w:r w:rsidR="00F7450A">
        <w:rPr>
          <w:szCs w:val="22"/>
        </w:rPr>
        <w:t xml:space="preserve"> of the properties that each </w:t>
      </w:r>
      <w:r w:rsidR="008D0C62">
        <w:rPr>
          <w:szCs w:val="22"/>
        </w:rPr>
        <w:t>generated creative work will have</w:t>
      </w:r>
      <w:r w:rsidRPr="00ED553D">
        <w:rPr>
          <w:szCs w:val="22"/>
        </w:rPr>
        <w:t xml:space="preserve">. </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editorial and aggregation query streams:</w:t>
      </w:r>
    </w:p>
    <w:p w:rsidR="00071B35" w:rsidRPr="00ED553D" w:rsidRDefault="00071B35" w:rsidP="00E56B98">
      <w:pPr>
        <w:pStyle w:val="EUListBullet3"/>
        <w:numPr>
          <w:ilvl w:val="0"/>
          <w:numId w:val="32"/>
        </w:numPr>
        <w:tabs>
          <w:tab w:val="clear" w:pos="1260"/>
          <w:tab w:val="left" w:pos="1170"/>
        </w:tabs>
        <w:ind w:left="1170" w:hanging="319"/>
        <w:rPr>
          <w:szCs w:val="22"/>
        </w:rPr>
      </w:pPr>
      <w:r w:rsidRPr="00ED553D">
        <w:rPr>
          <w:szCs w:val="22"/>
        </w:rPr>
        <w:t>Editorial agents simulate the editorial work performed by journalists, editors or automated text annotation engines. This includes insert, and delete operations</w:t>
      </w:r>
    </w:p>
    <w:p w:rsidR="00071B35" w:rsidRPr="00955489" w:rsidRDefault="00071B35" w:rsidP="00E56B98">
      <w:pPr>
        <w:pStyle w:val="EUListBullet3"/>
        <w:numPr>
          <w:ilvl w:val="0"/>
          <w:numId w:val="32"/>
        </w:numPr>
        <w:tabs>
          <w:tab w:val="clear" w:pos="1260"/>
          <w:tab w:val="left" w:pos="1170"/>
        </w:tabs>
        <w:rPr>
          <w:szCs w:val="22"/>
        </w:rPr>
      </w:pPr>
      <w:r w:rsidRPr="00955489">
        <w:rPr>
          <w:szCs w:val="22"/>
        </w:rPr>
        <w:t>Aggregation agents simulate the retrieval operations performed by journalists, end-users or automated search engines by executing a mix of aggregation queries. These queries include Aggregation, Search, Statistics and Analytical</w:t>
      </w:r>
      <w:r w:rsidR="00955489">
        <w:rPr>
          <w:szCs w:val="22"/>
        </w:rPr>
        <w:t>, Drill-down</w:t>
      </w:r>
      <w:r w:rsidR="00955489" w:rsidRPr="00955489">
        <w:rPr>
          <w:szCs w:val="22"/>
        </w:rPr>
        <w:t>, Faceted search</w:t>
      </w:r>
      <w:r w:rsidR="00955489">
        <w:rPr>
          <w:szCs w:val="22"/>
        </w:rPr>
        <w:t>.</w:t>
      </w:r>
    </w:p>
    <w:p w:rsidR="005015C8" w:rsidRDefault="005015C8" w:rsidP="00E56B98">
      <w:pPr>
        <w:pStyle w:val="EUListBullet2"/>
        <w:numPr>
          <w:ilvl w:val="0"/>
          <w:numId w:val="32"/>
        </w:numPr>
        <w:rPr>
          <w:szCs w:val="22"/>
        </w:rPr>
      </w:pPr>
      <w:r w:rsidRPr="00955489">
        <w:rPr>
          <w:szCs w:val="22"/>
        </w:rPr>
        <w:t xml:space="preserve">Choke Points: </w:t>
      </w:r>
      <w:r w:rsidR="003771AA" w:rsidRPr="00955489">
        <w:rPr>
          <w:szCs w:val="22"/>
        </w:rPr>
        <w:t>Outlines</w:t>
      </w:r>
      <w:r w:rsidR="007C72B9">
        <w:rPr>
          <w:szCs w:val="22"/>
        </w:rPr>
        <w:t xml:space="preserve"> the</w:t>
      </w:r>
      <w:r w:rsidR="003771AA" w:rsidRPr="00955489">
        <w:rPr>
          <w:szCs w:val="22"/>
        </w:rPr>
        <w:t xml:space="preserve"> various "choke points" that workloads </w:t>
      </w:r>
      <w:r w:rsidR="00AC485A">
        <w:rPr>
          <w:szCs w:val="22"/>
        </w:rPr>
        <w:t>have</w:t>
      </w:r>
      <w:r w:rsidR="003771AA" w:rsidRPr="00955489">
        <w:rPr>
          <w:szCs w:val="22"/>
        </w:rPr>
        <w:t>. D</w:t>
      </w:r>
      <w:r w:rsidRPr="00955489">
        <w:rPr>
          <w:szCs w:val="22"/>
        </w:rPr>
        <w:t xml:space="preserve">etails are </w:t>
      </w:r>
      <w:r w:rsidR="00883E70">
        <w:rPr>
          <w:szCs w:val="22"/>
        </w:rPr>
        <w:t xml:space="preserve">also </w:t>
      </w:r>
      <w:r w:rsidRPr="00955489">
        <w:rPr>
          <w:szCs w:val="22"/>
        </w:rPr>
        <w:t>includ</w:t>
      </w:r>
      <w:r w:rsidR="007B3617" w:rsidRPr="00955489">
        <w:rPr>
          <w:szCs w:val="22"/>
        </w:rPr>
        <w:t>ed in LDBC report D4.4.1</w:t>
      </w:r>
    </w:p>
    <w:p w:rsidR="007B46B2" w:rsidRDefault="007B3617" w:rsidP="00E56B98">
      <w:pPr>
        <w:pStyle w:val="EUListBullet2"/>
        <w:numPr>
          <w:ilvl w:val="0"/>
          <w:numId w:val="32"/>
        </w:numPr>
        <w:rPr>
          <w:szCs w:val="22"/>
        </w:rPr>
      </w:pPr>
      <w:r>
        <w:rPr>
          <w:szCs w:val="22"/>
        </w:rPr>
        <w:t>Query definitions - provides a description</w:t>
      </w:r>
      <w:r w:rsidR="00EA7259">
        <w:rPr>
          <w:szCs w:val="22"/>
        </w:rPr>
        <w:t>s</w:t>
      </w:r>
      <w:r>
        <w:rPr>
          <w:szCs w:val="22"/>
        </w:rPr>
        <w:t xml:space="preserve"> of each q</w:t>
      </w:r>
      <w:r w:rsidR="00EA7259">
        <w:rPr>
          <w:szCs w:val="22"/>
        </w:rPr>
        <w:t>ueries</w:t>
      </w:r>
      <w:r>
        <w:rPr>
          <w:szCs w:val="22"/>
        </w:rPr>
        <w:t xml:space="preserve"> part of the workloads</w:t>
      </w:r>
    </w:p>
    <w:p w:rsidR="007B46B2" w:rsidRDefault="007B46B2" w:rsidP="007B46B2">
      <w:pPr>
        <w:pStyle w:val="EUListBullet2"/>
        <w:rPr>
          <w:szCs w:val="22"/>
        </w:rPr>
      </w:pPr>
      <w:r>
        <w:rPr>
          <w:i/>
          <w:szCs w:val="22"/>
        </w:rPr>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p>
    <w:p w:rsidR="00E866AF" w:rsidRPr="00405D6F" w:rsidRDefault="00E20CC9" w:rsidP="00E56B98">
      <w:pPr>
        <w:pStyle w:val="EUListBullet2"/>
        <w:numPr>
          <w:ilvl w:val="0"/>
          <w:numId w:val="48"/>
        </w:numPr>
        <w:rPr>
          <w:szCs w:val="22"/>
        </w:rPr>
      </w:pPr>
      <w:r w:rsidRPr="00405D6F">
        <w:rPr>
          <w:szCs w:val="22"/>
        </w:rPr>
        <w:t xml:space="preserve">Description of Operational Phases: gives information of all </w:t>
      </w:r>
      <w:r w:rsidR="00E866AF" w:rsidRPr="00405D6F">
        <w:rPr>
          <w:szCs w:val="22"/>
        </w:rPr>
        <w:t>the steps that the benchmark executes</w:t>
      </w:r>
    </w:p>
    <w:p w:rsidR="00E20CC9" w:rsidRPr="00405D6F" w:rsidRDefault="00E20CC9" w:rsidP="00E56B98">
      <w:pPr>
        <w:pStyle w:val="EUListBullet2"/>
        <w:numPr>
          <w:ilvl w:val="0"/>
          <w:numId w:val="48"/>
        </w:numPr>
        <w:rPr>
          <w:szCs w:val="22"/>
        </w:rPr>
      </w:pPr>
      <w:r w:rsidRPr="00405D6F">
        <w:rPr>
          <w:szCs w:val="22"/>
        </w:rPr>
        <w:t>Description of Benchmark Configuration Properties</w:t>
      </w:r>
      <w:r w:rsidR="006A7448" w:rsidRPr="00405D6F">
        <w:rPr>
          <w:szCs w:val="22"/>
        </w:rPr>
        <w:t>: describes all properties in file: test.properties</w:t>
      </w:r>
      <w:r w:rsidR="00E866AF" w:rsidRPr="00405D6F">
        <w:rPr>
          <w:szCs w:val="22"/>
        </w:rPr>
        <w:t xml:space="preserve"> that drive the benchmark execution</w:t>
      </w:r>
    </w:p>
    <w:p w:rsidR="00E866AF" w:rsidRPr="00405D6F" w:rsidRDefault="00E20CC9" w:rsidP="00E56B98">
      <w:pPr>
        <w:pStyle w:val="EUListBullet2"/>
        <w:numPr>
          <w:ilvl w:val="0"/>
          <w:numId w:val="48"/>
        </w:numPr>
        <w:rPr>
          <w:szCs w:val="22"/>
        </w:rPr>
      </w:pPr>
      <w:r w:rsidRPr="00405D6F">
        <w:rPr>
          <w:szCs w:val="22"/>
        </w:rPr>
        <w:t>Description of Benchmark Definitions Properties</w:t>
      </w:r>
      <w:r w:rsidR="00E866AF" w:rsidRPr="00405D6F">
        <w:rPr>
          <w:szCs w:val="22"/>
        </w:rPr>
        <w:t>: describes all properties in file: definitions.properties and their purpose</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run the benchmark through all its operational phases i.e. : Prepare RDF Database, Starting the Benchmark Driver, Generating data, Loading data,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Pr="00E205E5" w:rsidRDefault="00DD011F" w:rsidP="00DD011F">
      <w:pPr>
        <w:pStyle w:val="EUHeading"/>
      </w:pPr>
      <w:bookmarkStart w:id="1" w:name="_Toc365300146"/>
      <w:r w:rsidRPr="00E205E5">
        <w:lastRenderedPageBreak/>
        <w:t>Document Information</w:t>
      </w:r>
      <w:bookmarkEnd w:id="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4"/>
        <w:gridCol w:w="2382"/>
        <w:gridCol w:w="2464"/>
        <w:gridCol w:w="2464"/>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IST Project</w:t>
            </w:r>
          </w:p>
          <w:p w:rsidR="00DD011F" w:rsidRPr="00E205E5" w:rsidRDefault="00DD011F" w:rsidP="00F24720">
            <w:pPr>
              <w:rPr>
                <w:szCs w:val="22"/>
                <w:lang w:eastAsia="de-DE"/>
              </w:rPr>
            </w:pPr>
            <w:r w:rsidRPr="00E205E5">
              <w:rPr>
                <w:b/>
                <w:szCs w:val="22"/>
                <w:lang w:eastAsia="de-DE"/>
              </w:rPr>
              <w:t>Number</w:t>
            </w:r>
          </w:p>
        </w:tc>
        <w:tc>
          <w:tcPr>
            <w:tcW w:w="2122" w:type="dxa"/>
          </w:tcPr>
          <w:p w:rsidR="00DD011F" w:rsidRPr="00E205E5" w:rsidRDefault="00DD011F" w:rsidP="00F24720">
            <w:pPr>
              <w:rPr>
                <w:szCs w:val="22"/>
                <w:lang w:eastAsia="de-DE"/>
              </w:rPr>
            </w:pPr>
            <w:r w:rsidRPr="00E205E5">
              <w:rPr>
                <w:szCs w:val="22"/>
                <w:lang w:eastAsia="de-DE"/>
              </w:rPr>
              <w:t>FP7 - 317548</w:t>
            </w:r>
          </w:p>
        </w:tc>
        <w:tc>
          <w:tcPr>
            <w:tcW w:w="2195" w:type="dxa"/>
          </w:tcPr>
          <w:p w:rsidR="00DD011F" w:rsidRPr="00E205E5" w:rsidRDefault="00DD011F" w:rsidP="00F24720">
            <w:pPr>
              <w:rPr>
                <w:b/>
                <w:szCs w:val="22"/>
                <w:lang w:eastAsia="de-DE"/>
              </w:rPr>
            </w:pPr>
            <w:r w:rsidRPr="00E205E5">
              <w:rPr>
                <w:b/>
                <w:szCs w:val="22"/>
                <w:lang w:eastAsia="de-DE"/>
              </w:rPr>
              <w:t>Acronym</w:t>
            </w:r>
          </w:p>
        </w:tc>
        <w:tc>
          <w:tcPr>
            <w:tcW w:w="2195" w:type="dxa"/>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Full Title</w:t>
            </w:r>
          </w:p>
        </w:tc>
        <w:tc>
          <w:tcPr>
            <w:tcW w:w="6512" w:type="dxa"/>
            <w:gridSpan w:val="3"/>
          </w:tcPr>
          <w:p w:rsidR="00DD011F" w:rsidRPr="00E205E5" w:rsidRDefault="00DD011F" w:rsidP="00F24720">
            <w:pPr>
              <w:rPr>
                <w:szCs w:val="22"/>
                <w:lang w:eastAsia="de-DE"/>
              </w:rPr>
            </w:pPr>
            <w:r w:rsidRPr="00E205E5">
              <w:rPr>
                <w:szCs w:val="22"/>
                <w:lang w:eastAsia="de-DE"/>
              </w:rPr>
              <w:t>LDBC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Project URL</w:t>
            </w:r>
          </w:p>
        </w:tc>
        <w:tc>
          <w:tcPr>
            <w:tcW w:w="6512" w:type="dxa"/>
            <w:gridSpan w:val="3"/>
          </w:tcPr>
          <w:p w:rsidR="00DD011F" w:rsidRPr="00E205E5" w:rsidRDefault="00DD011F" w:rsidP="00F24720">
            <w:pPr>
              <w:rPr>
                <w:szCs w:val="22"/>
                <w:lang w:eastAsia="de-DE"/>
              </w:rPr>
            </w:pPr>
            <w:r w:rsidRPr="00E205E5">
              <w:rPr>
                <w:szCs w:val="22"/>
                <w:lang w:eastAsia="de-DE"/>
              </w:rPr>
              <w:t>http://www.ldbc.eu/</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Document URL</w:t>
            </w:r>
          </w:p>
        </w:tc>
        <w:tc>
          <w:tcPr>
            <w:tcW w:w="6512" w:type="dxa"/>
            <w:gridSpan w:val="3"/>
          </w:tcPr>
          <w:p w:rsidR="00DD011F" w:rsidRPr="00E205E5" w:rsidRDefault="00D8141E" w:rsidP="00F24720">
            <w:pPr>
              <w:rPr>
                <w:szCs w:val="22"/>
                <w:lang w:eastAsia="de-DE"/>
              </w:rPr>
            </w:pPr>
            <w:r w:rsidRPr="00D8141E">
              <w:rPr>
                <w:szCs w:val="22"/>
                <w:lang w:eastAsia="de-DE"/>
              </w:rPr>
              <w:t>https://github.com/ldbc/ldbc_spb_bm/tree/master/doc</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EU Project Officer</w:t>
            </w:r>
          </w:p>
        </w:tc>
        <w:tc>
          <w:tcPr>
            <w:tcW w:w="6512" w:type="dxa"/>
            <w:gridSpan w:val="3"/>
          </w:tcPr>
          <w:p w:rsidR="00DD011F" w:rsidRPr="00E205E5" w:rsidRDefault="00DD011F" w:rsidP="00F24720">
            <w:pPr>
              <w:rPr>
                <w:szCs w:val="22"/>
                <w:lang w:eastAsia="de-DE"/>
              </w:rPr>
            </w:pPr>
            <w:r w:rsidRPr="00E205E5">
              <w:rPr>
                <w:szCs w:val="22"/>
                <w:lang w:eastAsia="de-DE"/>
              </w:rPr>
              <w:t>Carola Carstens</w:t>
            </w:r>
          </w:p>
        </w:tc>
      </w:tr>
    </w:tbl>
    <w:p w:rsidR="00DD011F" w:rsidRPr="00E205E5" w:rsidRDefault="00DD011F" w:rsidP="00DD011F">
      <w:pPr>
        <w:autoSpaceDE w:val="0"/>
        <w:autoSpaceDN w:val="0"/>
        <w:adjustRightInd w:val="0"/>
        <w:rPr>
          <w:rFonts w:ascii="CMSSBX10" w:hAnsi="CMSSBX10" w:cs="CMSSBX10"/>
          <w:sz w:val="20"/>
          <w:lang w:eastAsia="de-DE"/>
        </w:rPr>
      </w:pP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1396"/>
        <w:gridCol w:w="1971"/>
        <w:gridCol w:w="1126"/>
        <w:gridCol w:w="2790"/>
      </w:tblGrid>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Deliverable</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D011F" w:rsidP="00F24720">
            <w:pPr>
              <w:rPr>
                <w:szCs w:val="22"/>
                <w:lang w:eastAsia="de-DE"/>
              </w:rPr>
            </w:pP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Specification</w:t>
            </w:r>
          </w:p>
        </w:tc>
      </w:tr>
      <w:tr w:rsidR="00DD011F" w:rsidRPr="00E205E5" w:rsidTr="00D8141E">
        <w:tc>
          <w:tcPr>
            <w:tcW w:w="2545" w:type="dxa"/>
          </w:tcPr>
          <w:p w:rsidR="00DD011F" w:rsidRPr="00E205E5" w:rsidRDefault="00DD011F" w:rsidP="00F24720">
            <w:pPr>
              <w:rPr>
                <w:b/>
                <w:szCs w:val="22"/>
                <w:lang w:eastAsia="de-DE"/>
              </w:rPr>
            </w:pPr>
            <w:r w:rsidRPr="00E205E5">
              <w:rPr>
                <w:b/>
                <w:szCs w:val="22"/>
                <w:lang w:eastAsia="de-DE"/>
              </w:rPr>
              <w:t xml:space="preserve">Work Package </w:t>
            </w:r>
          </w:p>
        </w:tc>
        <w:tc>
          <w:tcPr>
            <w:tcW w:w="1396" w:type="dxa"/>
          </w:tcPr>
          <w:p w:rsidR="00DD011F" w:rsidRPr="00E205E5" w:rsidRDefault="00DD011F" w:rsidP="00F24720">
            <w:pPr>
              <w:rPr>
                <w:b/>
                <w:szCs w:val="22"/>
                <w:lang w:eastAsia="de-DE"/>
              </w:rPr>
            </w:pPr>
            <w:r w:rsidRPr="00E205E5">
              <w:rPr>
                <w:b/>
                <w:szCs w:val="22"/>
                <w:lang w:eastAsia="de-DE"/>
              </w:rPr>
              <w:t>Number</w:t>
            </w:r>
          </w:p>
        </w:tc>
        <w:tc>
          <w:tcPr>
            <w:tcW w:w="1971" w:type="dxa"/>
          </w:tcPr>
          <w:p w:rsidR="00DD011F" w:rsidRPr="00E205E5" w:rsidRDefault="00D8141E" w:rsidP="00F24720">
            <w:pPr>
              <w:rPr>
                <w:szCs w:val="22"/>
                <w:lang w:eastAsia="de-DE"/>
              </w:rPr>
            </w:pPr>
            <w:r>
              <w:rPr>
                <w:szCs w:val="22"/>
                <w:lang w:eastAsia="de-DE"/>
              </w:rPr>
              <w:t>N/A</w:t>
            </w:r>
          </w:p>
        </w:tc>
        <w:tc>
          <w:tcPr>
            <w:tcW w:w="1126" w:type="dxa"/>
          </w:tcPr>
          <w:p w:rsidR="00DD011F" w:rsidRPr="00E205E5" w:rsidRDefault="00DD011F" w:rsidP="00F24720">
            <w:pPr>
              <w:rPr>
                <w:b/>
                <w:szCs w:val="22"/>
                <w:lang w:eastAsia="de-DE"/>
              </w:rPr>
            </w:pPr>
            <w:r w:rsidRPr="00E205E5">
              <w:rPr>
                <w:b/>
                <w:szCs w:val="22"/>
                <w:lang w:eastAsia="de-DE"/>
              </w:rPr>
              <w:t>Title</w:t>
            </w:r>
          </w:p>
        </w:tc>
        <w:tc>
          <w:tcPr>
            <w:tcW w:w="2790" w:type="dxa"/>
          </w:tcPr>
          <w:p w:rsidR="00DD011F" w:rsidRPr="00E205E5" w:rsidRDefault="00D8141E" w:rsidP="00F24720">
            <w:pPr>
              <w:rPr>
                <w:szCs w:val="22"/>
                <w:lang w:eastAsia="de-DE"/>
              </w:rPr>
            </w:pPr>
            <w:r>
              <w:rPr>
                <w:szCs w:val="22"/>
                <w:lang w:eastAsia="de-DE"/>
              </w:rPr>
              <w:t>Semantic Publishing Benchmark Task Force</w:t>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3"/>
        <w:gridCol w:w="1500"/>
        <w:gridCol w:w="1947"/>
        <w:gridCol w:w="1947"/>
        <w:gridCol w:w="1947"/>
      </w:tblGrid>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Date of Delivery</w:t>
            </w:r>
          </w:p>
        </w:tc>
        <w:tc>
          <w:tcPr>
            <w:tcW w:w="1244" w:type="dxa"/>
          </w:tcPr>
          <w:p w:rsidR="00DD011F" w:rsidRPr="00E205E5" w:rsidRDefault="00DD011F" w:rsidP="00F24720">
            <w:pPr>
              <w:adjustRightInd w:val="0"/>
              <w:rPr>
                <w:b/>
                <w:szCs w:val="22"/>
                <w:lang w:eastAsia="de-DE"/>
              </w:rPr>
            </w:pPr>
            <w:r w:rsidRPr="00E205E5">
              <w:rPr>
                <w:b/>
                <w:szCs w:val="22"/>
                <w:lang w:eastAsia="de-DE"/>
              </w:rPr>
              <w:t>Contractual</w:t>
            </w:r>
          </w:p>
        </w:tc>
        <w:tc>
          <w:tcPr>
            <w:tcW w:w="1756" w:type="dxa"/>
          </w:tcPr>
          <w:p w:rsidR="00DD011F" w:rsidRPr="00E205E5" w:rsidRDefault="00F24720" w:rsidP="00F24720">
            <w:pPr>
              <w:adjustRightInd w:val="0"/>
              <w:rPr>
                <w:szCs w:val="22"/>
                <w:lang w:eastAsia="de-DE"/>
              </w:rPr>
            </w:pPr>
            <w:r>
              <w:rPr>
                <w:szCs w:val="22"/>
                <w:lang w:eastAsia="de-DE"/>
              </w:rPr>
              <w:t>M12</w:t>
            </w:r>
          </w:p>
        </w:tc>
        <w:tc>
          <w:tcPr>
            <w:tcW w:w="1756" w:type="dxa"/>
          </w:tcPr>
          <w:p w:rsidR="00DD011F" w:rsidRPr="00E205E5" w:rsidRDefault="00DD011F" w:rsidP="00F24720">
            <w:pPr>
              <w:adjustRightInd w:val="0"/>
              <w:rPr>
                <w:b/>
                <w:szCs w:val="22"/>
                <w:lang w:eastAsia="de-DE"/>
              </w:rPr>
            </w:pPr>
            <w:r w:rsidRPr="00E205E5">
              <w:rPr>
                <w:b/>
                <w:szCs w:val="22"/>
                <w:lang w:eastAsia="de-DE"/>
              </w:rPr>
              <w:t>Actual</w:t>
            </w:r>
          </w:p>
        </w:tc>
        <w:tc>
          <w:tcPr>
            <w:tcW w:w="1756" w:type="dxa"/>
          </w:tcPr>
          <w:p w:rsidR="00DD011F" w:rsidRPr="00E205E5" w:rsidRDefault="00F24720" w:rsidP="00F24720">
            <w:pPr>
              <w:adjustRightInd w:val="0"/>
              <w:rPr>
                <w:szCs w:val="22"/>
                <w:lang w:eastAsia="de-DE"/>
              </w:rPr>
            </w:pPr>
            <w:r>
              <w:rPr>
                <w:szCs w:val="22"/>
                <w:lang w:eastAsia="de-DE"/>
              </w:rPr>
              <w:t>M13</w:t>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Status</w:t>
            </w:r>
          </w:p>
        </w:tc>
        <w:tc>
          <w:tcPr>
            <w:tcW w:w="3000" w:type="dxa"/>
            <w:gridSpan w:val="2"/>
          </w:tcPr>
          <w:p w:rsidR="00DD011F" w:rsidRPr="00F731FE" w:rsidRDefault="00F24720" w:rsidP="00F24720">
            <w:pPr>
              <w:adjustRightInd w:val="0"/>
              <w:jc w:val="center"/>
              <w:rPr>
                <w:sz w:val="18"/>
                <w:szCs w:val="18"/>
                <w:lang w:eastAsia="de-DE"/>
              </w:rPr>
            </w:pPr>
            <w:r w:rsidRPr="00F731FE">
              <w:rPr>
                <w:sz w:val="18"/>
                <w:szCs w:val="18"/>
                <w:lang w:eastAsia="de-DE"/>
              </w:rPr>
              <w:t>version 0.1</w:t>
            </w:r>
          </w:p>
        </w:tc>
        <w:tc>
          <w:tcPr>
            <w:tcW w:w="3512" w:type="dxa"/>
            <w:gridSpan w:val="2"/>
          </w:tcPr>
          <w:p w:rsidR="00DD011F" w:rsidRPr="00E205E5" w:rsidRDefault="00DD011F" w:rsidP="00F24720">
            <w:pPr>
              <w:adjustRightInd w:val="0"/>
              <w:rPr>
                <w:szCs w:val="22"/>
                <w:lang w:eastAsia="de-DE"/>
              </w:rPr>
            </w:pPr>
            <w:r w:rsidRPr="00F731FE">
              <w:rPr>
                <w:sz w:val="18"/>
                <w:szCs w:val="18"/>
                <w:lang w:eastAsia="de-DE"/>
              </w:rPr>
              <w:t>final</w:t>
            </w:r>
            <w:r w:rsidRPr="00E205E5">
              <w:rPr>
                <w:szCs w:val="22"/>
                <w:lang w:eastAsia="de-DE"/>
              </w:rPr>
              <w:t xml:space="preserve"> </w:t>
            </w:r>
            <w:r w:rsidR="00F731FE">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Nature</w:t>
            </w:r>
          </w:p>
        </w:tc>
        <w:tc>
          <w:tcPr>
            <w:tcW w:w="6512" w:type="dxa"/>
            <w:gridSpan w:val="4"/>
          </w:tcPr>
          <w:p w:rsidR="00DD011F" w:rsidRPr="00F24720" w:rsidRDefault="00F24720" w:rsidP="007E3B9F">
            <w:pPr>
              <w:adjustRightInd w:val="0"/>
              <w:ind w:left="7"/>
              <w:rPr>
                <w:sz w:val="18"/>
                <w:szCs w:val="18"/>
                <w:lang w:val="en-US" w:eastAsia="en-US"/>
              </w:rPr>
            </w:pPr>
            <w:r w:rsidRPr="00F24720">
              <w:rPr>
                <w:sz w:val="18"/>
                <w:szCs w:val="18"/>
                <w:lang w:val="en-US" w:eastAsia="en-US"/>
              </w:rPr>
              <w:t xml:space="preserve">Report (R) </w:t>
            </w:r>
            <w:r>
              <w:rPr>
                <w:sz w:val="18"/>
                <w:szCs w:val="18"/>
                <w:lang w:val="en-US" w:eastAsia="en-US"/>
              </w:rPr>
              <w:sym w:font="Wingdings" w:char="F07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Prototype (P)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Demonstrator (D) </w:t>
            </w:r>
            <w:r>
              <w:rPr>
                <w:sz w:val="18"/>
                <w:szCs w:val="18"/>
                <w:lang w:val="en-US" w:eastAsia="en-US"/>
              </w:rPr>
              <w:sym w:font="Wingdings" w:char="F0A8"/>
            </w:r>
            <w:r w:rsidRPr="00F24720">
              <w:rPr>
                <w:sz w:val="18"/>
                <w:szCs w:val="18"/>
                <w:lang w:val="en-US" w:eastAsia="en-US"/>
              </w:rPr>
              <w:t xml:space="preserve"> </w:t>
            </w:r>
            <w:r>
              <w:rPr>
                <w:sz w:val="18"/>
                <w:szCs w:val="18"/>
                <w:lang w:val="en-US" w:eastAsia="en-US"/>
              </w:rPr>
              <w:t xml:space="preserve"> </w:t>
            </w:r>
            <w:r w:rsidRPr="00F24720">
              <w:rPr>
                <w:sz w:val="18"/>
                <w:szCs w:val="18"/>
                <w:lang w:val="en-US" w:eastAsia="en-US"/>
              </w:rPr>
              <w:t xml:space="preserve">Other (O) </w:t>
            </w:r>
            <w:r>
              <w:rPr>
                <w:sz w:val="18"/>
                <w:szCs w:val="18"/>
                <w:lang w:val="en-US" w:eastAsia="en-US"/>
              </w:rPr>
              <w:sym w:font="Wingdings" w:char="F0A8"/>
            </w:r>
          </w:p>
        </w:tc>
      </w:tr>
      <w:tr w:rsidR="00DD011F" w:rsidRPr="00E205E5" w:rsidTr="00F24720">
        <w:tc>
          <w:tcPr>
            <w:tcW w:w="2268" w:type="dxa"/>
          </w:tcPr>
          <w:p w:rsidR="00DD011F" w:rsidRPr="00E205E5" w:rsidRDefault="00DD011F" w:rsidP="00F24720">
            <w:pPr>
              <w:rPr>
                <w:b/>
                <w:szCs w:val="22"/>
                <w:lang w:eastAsia="de-DE"/>
              </w:rPr>
            </w:pPr>
            <w:r w:rsidRPr="00E205E5">
              <w:rPr>
                <w:b/>
                <w:szCs w:val="22"/>
                <w:lang w:eastAsia="de-DE"/>
              </w:rPr>
              <w:t>Dissemination level</w:t>
            </w:r>
          </w:p>
        </w:tc>
        <w:tc>
          <w:tcPr>
            <w:tcW w:w="6512" w:type="dxa"/>
            <w:gridSpan w:val="4"/>
          </w:tcPr>
          <w:p w:rsidR="00DD011F" w:rsidRPr="00F24720" w:rsidRDefault="00F24720" w:rsidP="00F24720">
            <w:pPr>
              <w:adjustRightInd w:val="0"/>
              <w:rPr>
                <w:sz w:val="18"/>
                <w:szCs w:val="18"/>
                <w:lang w:eastAsia="de-DE"/>
              </w:rPr>
            </w:pPr>
            <w:r w:rsidRPr="00F24720">
              <w:rPr>
                <w:sz w:val="18"/>
                <w:szCs w:val="18"/>
                <w:lang w:eastAsia="de-DE"/>
              </w:rPr>
              <w:t>Public</w:t>
            </w:r>
            <w:r>
              <w:rPr>
                <w:sz w:val="18"/>
                <w:szCs w:val="18"/>
                <w:lang w:eastAsia="de-DE"/>
              </w:rPr>
              <w:t xml:space="preserve"> (PU) </w:t>
            </w:r>
            <w:r>
              <w:rPr>
                <w:sz w:val="18"/>
                <w:szCs w:val="18"/>
                <w:lang w:val="en-US" w:eastAsia="en-US"/>
              </w:rPr>
              <w:sym w:font="Wingdings" w:char="F078"/>
            </w:r>
            <w:r>
              <w:rPr>
                <w:sz w:val="18"/>
                <w:szCs w:val="18"/>
                <w:lang w:val="en-US" w:eastAsia="en-US"/>
              </w:rPr>
              <w:t xml:space="preserve"> Restricted to group (RE)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Restricted to programme (PP) </w:t>
            </w:r>
            <w:r>
              <w:rPr>
                <w:sz w:val="18"/>
                <w:szCs w:val="18"/>
                <w:lang w:val="en-US" w:eastAsia="en-US"/>
              </w:rPr>
              <w:sym w:font="Wingdings" w:char="F0A8"/>
            </w:r>
            <w:r w:rsidR="00E62ACB">
              <w:rPr>
                <w:sz w:val="18"/>
                <w:szCs w:val="18"/>
                <w:lang w:val="en-US" w:eastAsia="en-US"/>
              </w:rPr>
              <w:t xml:space="preserve"> </w:t>
            </w:r>
            <w:r>
              <w:rPr>
                <w:sz w:val="18"/>
                <w:szCs w:val="18"/>
                <w:lang w:val="en-US" w:eastAsia="en-US"/>
              </w:rPr>
              <w:t xml:space="preserve">Consortium (CO) </w:t>
            </w:r>
            <w:r>
              <w:rPr>
                <w:sz w:val="18"/>
                <w:szCs w:val="18"/>
                <w:lang w:val="en-US" w:eastAsia="en-US"/>
              </w:rPr>
              <w:sym w:font="Wingdings" w:char="F0A8"/>
            </w:r>
          </w:p>
        </w:tc>
      </w:tr>
    </w:tbl>
    <w:p w:rsidR="00DD011F" w:rsidRPr="00E205E5" w:rsidRDefault="00DD011F" w:rsidP="00DD011F">
      <w:pPr>
        <w:autoSpaceDE w:val="0"/>
        <w:autoSpaceDN w:val="0"/>
        <w:adjustRightInd w:val="0"/>
        <w:rPr>
          <w:rFonts w:ascii="CMSSBX10" w:hAnsi="CMSSBX10" w:cs="CMSSBX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16"/>
        <w:gridCol w:w="1198"/>
        <w:gridCol w:w="2215"/>
        <w:gridCol w:w="1074"/>
        <w:gridCol w:w="2851"/>
      </w:tblGrid>
      <w:tr w:rsidR="00DD011F" w:rsidRPr="00E205E5" w:rsidTr="00F24720">
        <w:tc>
          <w:tcPr>
            <w:tcW w:w="1280" w:type="pct"/>
          </w:tcPr>
          <w:p w:rsidR="00DD011F" w:rsidRPr="00E205E5" w:rsidRDefault="00DD011F" w:rsidP="00F24720">
            <w:pPr>
              <w:rPr>
                <w:b/>
                <w:szCs w:val="22"/>
                <w:lang w:eastAsia="de-DE"/>
              </w:rPr>
            </w:pPr>
            <w:r w:rsidRPr="00E205E5">
              <w:rPr>
                <w:b/>
                <w:szCs w:val="22"/>
                <w:lang w:eastAsia="de-DE"/>
              </w:rPr>
              <w:t>Authors (Partner)</w:t>
            </w:r>
          </w:p>
        </w:tc>
        <w:tc>
          <w:tcPr>
            <w:tcW w:w="3720" w:type="pct"/>
            <w:gridSpan w:val="4"/>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 (ONTO)</w:t>
            </w:r>
          </w:p>
        </w:tc>
      </w:tr>
      <w:tr w:rsidR="00DD011F" w:rsidRPr="00E205E5" w:rsidTr="00F24720">
        <w:trPr>
          <w:cantSplit/>
        </w:trPr>
        <w:tc>
          <w:tcPr>
            <w:tcW w:w="1280" w:type="pct"/>
            <w:vMerge w:val="restart"/>
            <w:vAlign w:val="center"/>
          </w:tcPr>
          <w:p w:rsidR="00DD011F" w:rsidRPr="00E205E5" w:rsidRDefault="00DD011F" w:rsidP="00F24720">
            <w:pPr>
              <w:rPr>
                <w:b/>
                <w:szCs w:val="22"/>
                <w:lang w:eastAsia="de-DE"/>
              </w:rPr>
            </w:pPr>
            <w:r w:rsidRPr="00E205E5">
              <w:rPr>
                <w:b/>
                <w:szCs w:val="22"/>
                <w:lang w:eastAsia="de-DE"/>
              </w:rPr>
              <w:t>Responsible Author</w:t>
            </w: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Name</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Venelin Kotsev</w:t>
            </w:r>
          </w:p>
        </w:tc>
        <w:tc>
          <w:tcPr>
            <w:tcW w:w="548" w:type="pct"/>
          </w:tcPr>
          <w:p w:rsidR="00DD011F" w:rsidRPr="00E205E5" w:rsidRDefault="00DD011F" w:rsidP="00F24720">
            <w:pPr>
              <w:rPr>
                <w:b/>
                <w:szCs w:val="22"/>
                <w:lang w:eastAsia="de-DE"/>
              </w:rPr>
            </w:pPr>
            <w:r w:rsidRPr="00E205E5">
              <w:rPr>
                <w:b/>
                <w:szCs w:val="22"/>
                <w:lang w:eastAsia="de-DE"/>
              </w:rPr>
              <w:t>E-mail</w:t>
            </w:r>
          </w:p>
        </w:tc>
        <w:tc>
          <w:tcPr>
            <w:tcW w:w="1434" w:type="pct"/>
          </w:tcPr>
          <w:p w:rsidR="00DD011F" w:rsidRPr="00E205E5" w:rsidRDefault="00393734" w:rsidP="00F24720">
            <w:pPr>
              <w:adjustRightInd w:val="0"/>
              <w:rPr>
                <w:szCs w:val="22"/>
                <w:lang w:eastAsia="de-DE"/>
              </w:rPr>
            </w:pPr>
            <w:r>
              <w:rPr>
                <w:szCs w:val="22"/>
                <w:lang w:eastAsia="de-DE"/>
              </w:rPr>
              <w:t>venelin.kotsev@ontotext.com</w:t>
            </w:r>
          </w:p>
        </w:tc>
      </w:tr>
      <w:tr w:rsidR="00DD011F" w:rsidRPr="00E205E5" w:rsidTr="00F24720">
        <w:trPr>
          <w:cantSplit/>
        </w:trPr>
        <w:tc>
          <w:tcPr>
            <w:tcW w:w="1280" w:type="pct"/>
            <w:vMerge/>
          </w:tcPr>
          <w:p w:rsidR="00DD011F" w:rsidRPr="00E205E5" w:rsidRDefault="00DD011F" w:rsidP="00F24720">
            <w:pPr>
              <w:adjustRightInd w:val="0"/>
              <w:rPr>
                <w:rFonts w:ascii="CMSS10" w:hAnsi="CMSS10" w:cs="CMSS10"/>
                <w:sz w:val="20"/>
                <w:lang w:eastAsia="de-DE"/>
              </w:rPr>
            </w:pPr>
          </w:p>
        </w:tc>
        <w:tc>
          <w:tcPr>
            <w:tcW w:w="611" w:type="pct"/>
          </w:tcPr>
          <w:p w:rsidR="00DD011F" w:rsidRPr="00E205E5" w:rsidRDefault="00DD011F" w:rsidP="00F24720">
            <w:pPr>
              <w:rPr>
                <w:rFonts w:ascii="CMSS10" w:hAnsi="CMSS10" w:cs="CMSS10"/>
                <w:sz w:val="20"/>
                <w:lang w:eastAsia="de-DE"/>
              </w:rPr>
            </w:pPr>
            <w:r w:rsidRPr="00E205E5">
              <w:rPr>
                <w:b/>
                <w:szCs w:val="22"/>
                <w:lang w:eastAsia="de-DE"/>
              </w:rPr>
              <w:t>Partner</w:t>
            </w:r>
          </w:p>
        </w:tc>
        <w:tc>
          <w:tcPr>
            <w:tcW w:w="1127" w:type="pct"/>
          </w:tcPr>
          <w:p w:rsidR="00DD011F" w:rsidRPr="00E205E5" w:rsidRDefault="00393734" w:rsidP="00F24720">
            <w:pPr>
              <w:adjustRightInd w:val="0"/>
              <w:rPr>
                <w:rFonts w:ascii="CMSS10" w:hAnsi="CMSS10" w:cs="CMSS10"/>
                <w:sz w:val="20"/>
                <w:lang w:eastAsia="de-DE"/>
              </w:rPr>
            </w:pPr>
            <w:r>
              <w:rPr>
                <w:rFonts w:ascii="CMSS10" w:hAnsi="CMSS10" w:cs="CMSS10"/>
                <w:sz w:val="20"/>
                <w:lang w:eastAsia="de-DE"/>
              </w:rPr>
              <w:t>ONTO</w:t>
            </w:r>
          </w:p>
        </w:tc>
        <w:tc>
          <w:tcPr>
            <w:tcW w:w="548" w:type="pct"/>
          </w:tcPr>
          <w:p w:rsidR="00DD011F" w:rsidRPr="00E205E5" w:rsidRDefault="00DD011F" w:rsidP="00F24720">
            <w:pPr>
              <w:rPr>
                <w:b/>
                <w:szCs w:val="22"/>
                <w:lang w:eastAsia="de-DE"/>
              </w:rPr>
            </w:pPr>
            <w:r w:rsidRPr="00E205E5">
              <w:rPr>
                <w:b/>
                <w:szCs w:val="22"/>
                <w:lang w:eastAsia="de-DE"/>
              </w:rPr>
              <w:t>Phone</w:t>
            </w:r>
          </w:p>
        </w:tc>
        <w:tc>
          <w:tcPr>
            <w:tcW w:w="1434" w:type="pct"/>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45"/>
        <w:gridCol w:w="7309"/>
      </w:tblGrid>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 xml:space="preserve">Abstract </w:t>
            </w:r>
          </w:p>
          <w:p w:rsidR="00DD011F" w:rsidRPr="00E205E5" w:rsidRDefault="00DD011F" w:rsidP="00F24720">
            <w:pPr>
              <w:adjustRightInd w:val="0"/>
              <w:rPr>
                <w:b/>
                <w:szCs w:val="22"/>
                <w:lang w:eastAsia="de-DE"/>
              </w:rPr>
            </w:pPr>
            <w:r w:rsidRPr="00E205E5">
              <w:rPr>
                <w:b/>
                <w:szCs w:val="22"/>
                <w:lang w:eastAsia="de-DE"/>
              </w:rPr>
              <w:t>(for dissemination)</w:t>
            </w:r>
          </w:p>
        </w:tc>
        <w:tc>
          <w:tcPr>
            <w:tcW w:w="6512" w:type="dxa"/>
          </w:tcPr>
          <w:p w:rsidR="00072F3D" w:rsidRPr="00072F3D" w:rsidRDefault="00072F3D" w:rsidP="00072F3D">
            <w:pPr>
              <w:pStyle w:val="EUNormal"/>
              <w:rPr>
                <w:sz w:val="18"/>
                <w:szCs w:val="18"/>
              </w:rPr>
            </w:pPr>
            <w:r w:rsidRPr="00072F3D">
              <w:rPr>
                <w:sz w:val="18"/>
                <w:szCs w:val="18"/>
              </w:rPr>
              <w:t xml:space="preserve">The </w:t>
            </w:r>
            <w:r w:rsidRPr="00072F3D">
              <w:rPr>
                <w:i/>
                <w:sz w:val="18"/>
                <w:szCs w:val="18"/>
              </w:rPr>
              <w:t>Semantic Publishing Benchmark</w:t>
            </w:r>
            <w:r w:rsidRPr="00072F3D">
              <w:rPr>
                <w:sz w:val="18"/>
                <w:szCs w:val="18"/>
              </w:rPr>
              <w:t xml:space="preserve"> (SPB) is a LDBC benchmark for RDF database engines inspired by the Media/Publishing industry, particularly by the BBC’s Dynamic Semantic Publishing approach. As of June 2014 the benchmark has reached the state of draft publication. This document  describes the current state of the Semantic Publishing Benchmark software. </w:t>
            </w:r>
          </w:p>
          <w:p w:rsidR="00072F3D" w:rsidRPr="00072F3D" w:rsidRDefault="00072F3D" w:rsidP="00072F3D">
            <w:pPr>
              <w:pStyle w:val="EUListBullet"/>
              <w:numPr>
                <w:ilvl w:val="0"/>
                <w:numId w:val="0"/>
              </w:numPr>
              <w:rPr>
                <w:sz w:val="18"/>
                <w:szCs w:val="18"/>
              </w:rPr>
            </w:pPr>
            <w:r w:rsidRPr="00072F3D">
              <w:rPr>
                <w:sz w:val="18"/>
                <w:szCs w:val="18"/>
              </w:rPr>
              <w:t xml:space="preserve">The application scenario behind the benchmark considers a media or a publishing organisation that deals with large volume of </w:t>
            </w:r>
            <w:r w:rsidRPr="00072F3D">
              <w:rPr>
                <w:i/>
                <w:sz w:val="18"/>
                <w:szCs w:val="18"/>
              </w:rPr>
              <w:t xml:space="preserve">streaming content, </w:t>
            </w:r>
            <w:r w:rsidRPr="00072F3D">
              <w:rPr>
                <w:sz w:val="18"/>
                <w:szCs w:val="18"/>
                <w:lang w:val="en-US"/>
              </w:rPr>
              <w:t>namely articles and other “creative works” and “media assets”</w:t>
            </w:r>
            <w:r w:rsidRPr="00072F3D">
              <w:rPr>
                <w:sz w:val="18"/>
                <w:szCs w:val="18"/>
              </w:rPr>
              <w:t xml:space="preserve">. This content is enriched with </w:t>
            </w:r>
            <w:r w:rsidRPr="00072F3D">
              <w:rPr>
                <w:i/>
                <w:sz w:val="18"/>
                <w:szCs w:val="18"/>
              </w:rPr>
              <w:t>metadata</w:t>
            </w:r>
            <w:r w:rsidRPr="00072F3D">
              <w:rPr>
                <w:sz w:val="18"/>
                <w:szCs w:val="18"/>
              </w:rPr>
              <w:t xml:space="preserve"> that describes it and links it to </w:t>
            </w:r>
            <w:r w:rsidRPr="00072F3D">
              <w:rPr>
                <w:i/>
                <w:sz w:val="18"/>
                <w:szCs w:val="18"/>
              </w:rPr>
              <w:t xml:space="preserve">reference knowledge </w:t>
            </w:r>
            <w:r w:rsidRPr="00072F3D">
              <w:rPr>
                <w:sz w:val="18"/>
                <w:szCs w:val="18"/>
              </w:rPr>
              <w:t xml:space="preserve">– taxonomies and databases that include relevant concepts, entities and factual information. This metadata allows publishers to efficiently retrieve relevant content, according to their various business models. </w:t>
            </w:r>
          </w:p>
          <w:p w:rsidR="00072F3D" w:rsidRPr="00072F3D" w:rsidRDefault="00072F3D" w:rsidP="00072F3D">
            <w:pPr>
              <w:pStyle w:val="EUListBullet"/>
              <w:numPr>
                <w:ilvl w:val="0"/>
                <w:numId w:val="0"/>
              </w:numPr>
              <w:rPr>
                <w:sz w:val="18"/>
                <w:szCs w:val="18"/>
              </w:rPr>
            </w:pPr>
            <w:r w:rsidRPr="00072F3D">
              <w:rPr>
                <w:sz w:val="18"/>
                <w:szCs w:val="18"/>
              </w:rPr>
              <w:t xml:space="preserve">From a technology standpoint, the benchmark assumes that an RDF database is used to store both the reference knowledge and the metadata. The main interactions with the repository are (i) </w:t>
            </w:r>
            <w:r w:rsidRPr="00072F3D">
              <w:rPr>
                <w:i/>
                <w:sz w:val="18"/>
                <w:szCs w:val="18"/>
              </w:rPr>
              <w:t>updates</w:t>
            </w:r>
            <w:r w:rsidRPr="00072F3D">
              <w:rPr>
                <w:sz w:val="18"/>
                <w:szCs w:val="18"/>
              </w:rPr>
              <w:t xml:space="preserve">, that add new metadata or alter the repository, and (ii) </w:t>
            </w:r>
            <w:r w:rsidRPr="00072F3D">
              <w:rPr>
                <w:i/>
                <w:sz w:val="18"/>
                <w:szCs w:val="18"/>
              </w:rPr>
              <w:t>aggregation queries</w:t>
            </w:r>
            <w:r w:rsidRPr="00072F3D">
              <w:rPr>
                <w:sz w:val="18"/>
                <w:szCs w:val="18"/>
              </w:rPr>
              <w:t xml:space="preserve">, that retrieve content according to various criteria. The engine should handle instantly large number of updates in parallel with massive amount of aggregation queries. </w:t>
            </w:r>
          </w:p>
          <w:p w:rsidR="00DD011F" w:rsidRPr="00072F3D" w:rsidRDefault="00072F3D" w:rsidP="00072F3D">
            <w:pPr>
              <w:pStyle w:val="EUNormal"/>
            </w:pPr>
            <w:r w:rsidRPr="00072F3D">
              <w:rPr>
                <w:sz w:val="18"/>
                <w:szCs w:val="18"/>
              </w:rPr>
              <w:t>A fully developed benchmark includes: source code, binary software, data-sets, queries, ontologies and documentation (purpose, choke point descriptions, execution instructions, auditing and disclosure rules). This document describes not just the current status of the benchmark, it can also serve as a user manual for  the Semantic Publishing Benchmark.</w:t>
            </w:r>
          </w:p>
        </w:tc>
      </w:tr>
      <w:tr w:rsidR="00DD011F" w:rsidRPr="00E205E5" w:rsidTr="00F24720">
        <w:tc>
          <w:tcPr>
            <w:tcW w:w="2268" w:type="dxa"/>
          </w:tcPr>
          <w:p w:rsidR="00DD011F" w:rsidRPr="00E205E5" w:rsidRDefault="00DD011F" w:rsidP="00F24720">
            <w:pPr>
              <w:adjustRightInd w:val="0"/>
              <w:rPr>
                <w:b/>
                <w:szCs w:val="22"/>
                <w:lang w:eastAsia="de-DE"/>
              </w:rPr>
            </w:pPr>
            <w:r w:rsidRPr="00E205E5">
              <w:rPr>
                <w:b/>
                <w:szCs w:val="22"/>
                <w:lang w:eastAsia="de-DE"/>
              </w:rPr>
              <w:t>Keywords</w:t>
            </w:r>
          </w:p>
        </w:tc>
        <w:tc>
          <w:tcPr>
            <w:tcW w:w="6512" w:type="dxa"/>
          </w:tcPr>
          <w:p w:rsidR="00DD011F" w:rsidRPr="00E205E5" w:rsidRDefault="00DD011F" w:rsidP="00F24720">
            <w:pPr>
              <w:adjustRightInd w:val="0"/>
              <w:rPr>
                <w:szCs w:val="22"/>
                <w:lang w:eastAsia="de-DE"/>
              </w:rPr>
            </w:pPr>
          </w:p>
        </w:tc>
      </w:tr>
    </w:tbl>
    <w:p w:rsidR="00DD011F" w:rsidRPr="00E205E5" w:rsidRDefault="00DD011F" w:rsidP="00DD011F">
      <w:pPr>
        <w:autoSpaceDE w:val="0"/>
        <w:autoSpaceDN w:val="0"/>
        <w:adjustRightInd w:val="0"/>
        <w:rPr>
          <w:rFonts w:ascii="CMSS10" w:hAnsi="CMSS10" w:cs="CMSS10"/>
          <w:sz w:val="20"/>
          <w:lang w:eastAsia="de-D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12"/>
        <w:gridCol w:w="1611"/>
        <w:gridCol w:w="2721"/>
        <w:gridCol w:w="3510"/>
      </w:tblGrid>
      <w:tr w:rsidR="00DD011F" w:rsidRPr="00E205E5" w:rsidTr="00072F3D">
        <w:tc>
          <w:tcPr>
            <w:tcW w:w="9854" w:type="dxa"/>
            <w:gridSpan w:val="4"/>
          </w:tcPr>
          <w:p w:rsidR="00DD011F" w:rsidRPr="00E205E5" w:rsidRDefault="00DD011F" w:rsidP="00F24720">
            <w:pPr>
              <w:adjustRightInd w:val="0"/>
              <w:rPr>
                <w:b/>
                <w:szCs w:val="22"/>
                <w:lang w:eastAsia="de-DE"/>
              </w:rPr>
            </w:pPr>
            <w:r w:rsidRPr="00E205E5">
              <w:rPr>
                <w:b/>
                <w:szCs w:val="22"/>
                <w:lang w:eastAsia="de-DE"/>
              </w:rPr>
              <w:t>Version Log</w:t>
            </w:r>
          </w:p>
        </w:tc>
      </w:tr>
      <w:tr w:rsidR="00DD011F" w:rsidRPr="00E205E5" w:rsidTr="00072F3D">
        <w:tc>
          <w:tcPr>
            <w:tcW w:w="2012" w:type="dxa"/>
          </w:tcPr>
          <w:p w:rsidR="00DD011F" w:rsidRPr="00E205E5" w:rsidRDefault="00DD011F" w:rsidP="00F24720">
            <w:pPr>
              <w:adjustRightInd w:val="0"/>
              <w:rPr>
                <w:b/>
                <w:szCs w:val="22"/>
                <w:lang w:eastAsia="de-DE"/>
              </w:rPr>
            </w:pPr>
            <w:r w:rsidRPr="00E205E5">
              <w:rPr>
                <w:b/>
                <w:szCs w:val="22"/>
                <w:lang w:eastAsia="de-DE"/>
              </w:rPr>
              <w:t>Issue Date</w:t>
            </w:r>
          </w:p>
        </w:tc>
        <w:tc>
          <w:tcPr>
            <w:tcW w:w="1611" w:type="dxa"/>
          </w:tcPr>
          <w:p w:rsidR="00DD011F" w:rsidRPr="00E205E5" w:rsidRDefault="00DD011F" w:rsidP="00F24720">
            <w:pPr>
              <w:adjustRightInd w:val="0"/>
              <w:rPr>
                <w:b/>
                <w:szCs w:val="22"/>
                <w:lang w:eastAsia="de-DE"/>
              </w:rPr>
            </w:pPr>
            <w:r w:rsidRPr="00E205E5">
              <w:rPr>
                <w:b/>
                <w:szCs w:val="22"/>
                <w:lang w:eastAsia="de-DE"/>
              </w:rPr>
              <w:t>Rev. No.</w:t>
            </w:r>
          </w:p>
        </w:tc>
        <w:tc>
          <w:tcPr>
            <w:tcW w:w="2721" w:type="dxa"/>
          </w:tcPr>
          <w:p w:rsidR="00DD011F" w:rsidRPr="00E205E5" w:rsidRDefault="00DD011F" w:rsidP="00F24720">
            <w:pPr>
              <w:adjustRightInd w:val="0"/>
              <w:rPr>
                <w:b/>
                <w:szCs w:val="22"/>
                <w:lang w:eastAsia="de-DE"/>
              </w:rPr>
            </w:pPr>
            <w:r w:rsidRPr="00E205E5">
              <w:rPr>
                <w:b/>
                <w:szCs w:val="22"/>
                <w:lang w:eastAsia="de-DE"/>
              </w:rPr>
              <w:t>Author</w:t>
            </w:r>
          </w:p>
        </w:tc>
        <w:tc>
          <w:tcPr>
            <w:tcW w:w="3510" w:type="dxa"/>
          </w:tcPr>
          <w:p w:rsidR="00DD011F" w:rsidRPr="00E205E5" w:rsidRDefault="00DD011F" w:rsidP="00F24720">
            <w:pPr>
              <w:adjustRightInd w:val="0"/>
              <w:rPr>
                <w:b/>
                <w:szCs w:val="22"/>
                <w:lang w:eastAsia="de-DE"/>
              </w:rPr>
            </w:pPr>
            <w:r w:rsidRPr="00E205E5">
              <w:rPr>
                <w:b/>
                <w:szCs w:val="22"/>
                <w:lang w:eastAsia="de-DE"/>
              </w:rPr>
              <w:t>Change</w:t>
            </w:r>
          </w:p>
        </w:tc>
      </w:tr>
      <w:tr w:rsidR="00DD011F" w:rsidRPr="00E205E5" w:rsidTr="00072F3D">
        <w:tc>
          <w:tcPr>
            <w:tcW w:w="2012" w:type="dxa"/>
          </w:tcPr>
          <w:p w:rsidR="00DD011F" w:rsidRPr="00E205E5" w:rsidRDefault="004A2DC7" w:rsidP="00F24720">
            <w:pPr>
              <w:adjustRightInd w:val="0"/>
              <w:rPr>
                <w:szCs w:val="22"/>
                <w:lang w:eastAsia="de-DE"/>
              </w:rPr>
            </w:pPr>
            <w:r>
              <w:rPr>
                <w:szCs w:val="22"/>
                <w:lang w:eastAsia="de-DE"/>
              </w:rPr>
              <w:t>1/06/2014</w:t>
            </w:r>
          </w:p>
        </w:tc>
        <w:tc>
          <w:tcPr>
            <w:tcW w:w="1611" w:type="dxa"/>
          </w:tcPr>
          <w:p w:rsidR="00DD011F" w:rsidRPr="00E205E5" w:rsidRDefault="004A2DC7" w:rsidP="00F24720">
            <w:pPr>
              <w:adjustRightInd w:val="0"/>
              <w:rPr>
                <w:szCs w:val="22"/>
                <w:lang w:eastAsia="de-DE"/>
              </w:rPr>
            </w:pPr>
            <w:r>
              <w:rPr>
                <w:szCs w:val="22"/>
                <w:lang w:eastAsia="de-DE"/>
              </w:rPr>
              <w:t>0.1</w:t>
            </w:r>
          </w:p>
        </w:tc>
        <w:tc>
          <w:tcPr>
            <w:tcW w:w="2721" w:type="dxa"/>
          </w:tcPr>
          <w:p w:rsidR="00DD011F" w:rsidRPr="00E205E5" w:rsidRDefault="004A2DC7" w:rsidP="00F24720">
            <w:pPr>
              <w:adjustRightInd w:val="0"/>
              <w:rPr>
                <w:szCs w:val="22"/>
                <w:lang w:eastAsia="de-DE"/>
              </w:rPr>
            </w:pPr>
            <w:r>
              <w:rPr>
                <w:szCs w:val="22"/>
                <w:lang w:eastAsia="de-DE"/>
              </w:rPr>
              <w:t>Venelin Kotsev</w:t>
            </w:r>
          </w:p>
        </w:tc>
        <w:tc>
          <w:tcPr>
            <w:tcW w:w="3510" w:type="dxa"/>
          </w:tcPr>
          <w:p w:rsidR="00DD011F" w:rsidRPr="00E205E5" w:rsidRDefault="004A2DC7" w:rsidP="00F24720">
            <w:pPr>
              <w:adjustRightInd w:val="0"/>
              <w:rPr>
                <w:szCs w:val="22"/>
                <w:lang w:eastAsia="de-DE"/>
              </w:rPr>
            </w:pPr>
            <w:r>
              <w:rPr>
                <w:szCs w:val="22"/>
                <w:lang w:eastAsia="de-DE"/>
              </w:rPr>
              <w:t>First draft</w:t>
            </w: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r w:rsidR="00DD011F" w:rsidRPr="00E205E5" w:rsidTr="00072F3D">
        <w:tc>
          <w:tcPr>
            <w:tcW w:w="2012" w:type="dxa"/>
          </w:tcPr>
          <w:p w:rsidR="00DD011F" w:rsidRPr="00E205E5" w:rsidRDefault="00DD011F" w:rsidP="00F24720">
            <w:pPr>
              <w:adjustRightInd w:val="0"/>
              <w:rPr>
                <w:szCs w:val="22"/>
                <w:lang w:eastAsia="de-DE"/>
              </w:rPr>
            </w:pPr>
          </w:p>
        </w:tc>
        <w:tc>
          <w:tcPr>
            <w:tcW w:w="1611" w:type="dxa"/>
          </w:tcPr>
          <w:p w:rsidR="00DD011F" w:rsidRPr="00E205E5" w:rsidRDefault="00DD011F" w:rsidP="00F24720">
            <w:pPr>
              <w:adjustRightInd w:val="0"/>
              <w:rPr>
                <w:szCs w:val="22"/>
                <w:lang w:eastAsia="de-DE"/>
              </w:rPr>
            </w:pPr>
          </w:p>
        </w:tc>
        <w:tc>
          <w:tcPr>
            <w:tcW w:w="2721" w:type="dxa"/>
          </w:tcPr>
          <w:p w:rsidR="00DD011F" w:rsidRPr="00E205E5" w:rsidRDefault="00DD011F" w:rsidP="00F24720">
            <w:pPr>
              <w:adjustRightInd w:val="0"/>
              <w:rPr>
                <w:szCs w:val="22"/>
                <w:lang w:eastAsia="de-DE"/>
              </w:rPr>
            </w:pPr>
          </w:p>
        </w:tc>
        <w:tc>
          <w:tcPr>
            <w:tcW w:w="3510" w:type="dxa"/>
          </w:tcPr>
          <w:p w:rsidR="00DD011F" w:rsidRPr="00E205E5" w:rsidRDefault="00DD011F" w:rsidP="00F24720">
            <w:pPr>
              <w:adjustRightInd w:val="0"/>
              <w:rPr>
                <w:szCs w:val="22"/>
                <w:lang w:eastAsia="de-DE"/>
              </w:rPr>
            </w:pPr>
          </w:p>
        </w:tc>
      </w:tr>
    </w:tbl>
    <w:p w:rsidR="00DD011F" w:rsidRDefault="00DD011F">
      <w:pPr>
        <w:pStyle w:val="EUNormal"/>
        <w:rPr>
          <w:iCs/>
          <w:szCs w:val="22"/>
        </w:rPr>
      </w:pPr>
    </w:p>
    <w:p w:rsidR="00071B35" w:rsidRDefault="00071B35">
      <w:pPr>
        <w:pStyle w:val="EUHeading"/>
      </w:pPr>
      <w:r>
        <w:lastRenderedPageBreak/>
        <w:t>Table of Contents</w:t>
      </w:r>
    </w:p>
    <w:p w:rsidR="00DB5168" w:rsidRDefault="008C4452">
      <w:pPr>
        <w:pStyle w:val="TOC1"/>
        <w:tabs>
          <w:tab w:val="left" w:pos="400"/>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390435998" w:history="1">
        <w:r w:rsidR="00DB5168" w:rsidRPr="003D0CFA">
          <w:rPr>
            <w:rStyle w:val="Hyperlink"/>
            <w:rFonts w:ascii="Symbol" w:hAnsi="Symbol" w:cs="Symbol"/>
            <w:noProof/>
          </w:rPr>
          <w:t>1</w:t>
        </w:r>
        <w:r w:rsidR="00DB5168">
          <w:rPr>
            <w:rFonts w:asciiTheme="minorHAnsi" w:eastAsiaTheme="minorEastAsia" w:hAnsiTheme="minorHAnsi" w:cstheme="minorBidi"/>
            <w:noProof/>
            <w:szCs w:val="22"/>
            <w:lang w:val="en-US" w:eastAsia="en-US"/>
          </w:rPr>
          <w:tab/>
        </w:r>
        <w:r w:rsidR="00DB5168" w:rsidRPr="003D0CFA">
          <w:rPr>
            <w:rStyle w:val="Hyperlink"/>
            <w:noProof/>
          </w:rPr>
          <w:t>Introduction</w:t>
        </w:r>
        <w:r w:rsidR="00DB5168">
          <w:rPr>
            <w:noProof/>
            <w:webHidden/>
          </w:rPr>
          <w:tab/>
        </w:r>
        <w:r>
          <w:rPr>
            <w:noProof/>
            <w:webHidden/>
          </w:rPr>
          <w:fldChar w:fldCharType="begin"/>
        </w:r>
        <w:r w:rsidR="00DB5168">
          <w:rPr>
            <w:noProof/>
            <w:webHidden/>
          </w:rPr>
          <w:instrText xml:space="preserve"> PAGEREF _Toc390435998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5999" w:history="1">
        <w:r w:rsidR="00DB5168" w:rsidRPr="003D0CFA">
          <w:rPr>
            <w:rStyle w:val="Hyperlink"/>
            <w:rFonts w:ascii="Symbol" w:hAnsi="Symbol" w:cs="Symbol"/>
            <w:noProof/>
          </w:rPr>
          <w:t>1.1</w:t>
        </w:r>
        <w:r w:rsidR="00DB5168">
          <w:rPr>
            <w:rFonts w:asciiTheme="minorHAnsi" w:eastAsiaTheme="minorEastAsia" w:hAnsiTheme="minorHAnsi" w:cstheme="minorBidi"/>
            <w:noProof/>
            <w:szCs w:val="22"/>
            <w:lang w:val="en-US" w:eastAsia="en-US"/>
          </w:rPr>
          <w:tab/>
        </w:r>
        <w:r w:rsidR="00DB5168" w:rsidRPr="003D0CFA">
          <w:rPr>
            <w:rStyle w:val="Hyperlink"/>
            <w:noProof/>
          </w:rPr>
          <w:t>Motivation for the benchmark</w:t>
        </w:r>
        <w:r w:rsidR="00DB5168">
          <w:rPr>
            <w:noProof/>
            <w:webHidden/>
          </w:rPr>
          <w:tab/>
        </w:r>
        <w:r>
          <w:rPr>
            <w:noProof/>
            <w:webHidden/>
          </w:rPr>
          <w:fldChar w:fldCharType="begin"/>
        </w:r>
        <w:r w:rsidR="00DB5168">
          <w:rPr>
            <w:noProof/>
            <w:webHidden/>
          </w:rPr>
          <w:instrText xml:space="preserve"> PAGEREF _Toc390435999 \h </w:instrText>
        </w:r>
        <w:r>
          <w:rPr>
            <w:noProof/>
            <w:webHidden/>
          </w:rPr>
        </w:r>
        <w:r>
          <w:rPr>
            <w:noProof/>
            <w:webHidden/>
          </w:rPr>
          <w:fldChar w:fldCharType="separate"/>
        </w:r>
        <w:r w:rsidR="00DB5168">
          <w:rPr>
            <w:noProof/>
            <w:webHidden/>
          </w:rPr>
          <w:t>8</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0" w:history="1">
        <w:r w:rsidR="00DB5168" w:rsidRPr="003D0CFA">
          <w:rPr>
            <w:rStyle w:val="Hyperlink"/>
            <w:rFonts w:ascii="Symbol" w:hAnsi="Symbol" w:cs="Symbol"/>
            <w:noProof/>
          </w:rPr>
          <w:t>1.2</w:t>
        </w:r>
        <w:r w:rsidR="00DB5168">
          <w:rPr>
            <w:rFonts w:asciiTheme="minorHAnsi" w:eastAsiaTheme="minorEastAsia" w:hAnsiTheme="minorHAnsi" w:cstheme="minorBidi"/>
            <w:noProof/>
            <w:szCs w:val="22"/>
            <w:lang w:val="en-US" w:eastAsia="en-US"/>
          </w:rPr>
          <w:tab/>
        </w:r>
        <w:r w:rsidR="00DB5168" w:rsidRPr="003D0CFA">
          <w:rPr>
            <w:rStyle w:val="Hyperlink"/>
            <w:noProof/>
          </w:rPr>
          <w:t>Relevance to industry</w:t>
        </w:r>
        <w:r w:rsidR="00DB5168">
          <w:rPr>
            <w:noProof/>
            <w:webHidden/>
          </w:rPr>
          <w:tab/>
        </w:r>
        <w:r>
          <w:rPr>
            <w:noProof/>
            <w:webHidden/>
          </w:rPr>
          <w:fldChar w:fldCharType="begin"/>
        </w:r>
        <w:r w:rsidR="00DB5168">
          <w:rPr>
            <w:noProof/>
            <w:webHidden/>
          </w:rPr>
          <w:instrText xml:space="preserve"> PAGEREF _Toc390436000 \h </w:instrText>
        </w:r>
        <w:r>
          <w:rPr>
            <w:noProof/>
            <w:webHidden/>
          </w:rPr>
        </w:r>
        <w:r>
          <w:rPr>
            <w:noProof/>
            <w:webHidden/>
          </w:rPr>
          <w:fldChar w:fldCharType="separate"/>
        </w:r>
        <w:r w:rsidR="00DB5168">
          <w:rPr>
            <w:noProof/>
            <w:webHidden/>
          </w:rPr>
          <w:t>10</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1" w:history="1">
        <w:r w:rsidR="00DB5168" w:rsidRPr="003D0CFA">
          <w:rPr>
            <w:rStyle w:val="Hyperlink"/>
            <w:rFonts w:ascii="Symbol" w:hAnsi="Symbol" w:cs="Symbol"/>
            <w:noProof/>
          </w:rPr>
          <w:t>1.3</w:t>
        </w:r>
        <w:r w:rsidR="00DB5168">
          <w:rPr>
            <w:rFonts w:asciiTheme="minorHAnsi" w:eastAsiaTheme="minorEastAsia" w:hAnsiTheme="minorHAnsi" w:cstheme="minorBidi"/>
            <w:noProof/>
            <w:szCs w:val="22"/>
            <w:lang w:val="en-US" w:eastAsia="en-US"/>
          </w:rPr>
          <w:tab/>
        </w:r>
        <w:r w:rsidR="00DB5168" w:rsidRPr="003D0CFA">
          <w:rPr>
            <w:rStyle w:val="Hyperlink"/>
            <w:noProof/>
          </w:rPr>
          <w:t>General Benchmark Overview</w:t>
        </w:r>
        <w:r w:rsidR="00DB5168">
          <w:rPr>
            <w:noProof/>
            <w:webHidden/>
          </w:rPr>
          <w:tab/>
        </w:r>
        <w:r>
          <w:rPr>
            <w:noProof/>
            <w:webHidden/>
          </w:rPr>
          <w:fldChar w:fldCharType="begin"/>
        </w:r>
        <w:r w:rsidR="00DB5168">
          <w:rPr>
            <w:noProof/>
            <w:webHidden/>
          </w:rPr>
          <w:instrText xml:space="preserve"> PAGEREF _Toc390436001 \h </w:instrText>
        </w:r>
        <w:r>
          <w:rPr>
            <w:noProof/>
            <w:webHidden/>
          </w:rPr>
        </w:r>
        <w:r>
          <w:rPr>
            <w:noProof/>
            <w:webHidden/>
          </w:rPr>
          <w:fldChar w:fldCharType="separate"/>
        </w:r>
        <w:r w:rsidR="00DB5168">
          <w:rPr>
            <w:noProof/>
            <w:webHidden/>
          </w:rPr>
          <w:t>11</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2" w:history="1">
        <w:r w:rsidR="00DB5168" w:rsidRPr="003D0CFA">
          <w:rPr>
            <w:rStyle w:val="Hyperlink"/>
            <w:rFonts w:ascii="Symbol" w:hAnsi="Symbol" w:cs="Symbol"/>
            <w:noProof/>
          </w:rPr>
          <w:t>1.4</w:t>
        </w:r>
        <w:r w:rsidR="00DB5168">
          <w:rPr>
            <w:rFonts w:asciiTheme="minorHAnsi" w:eastAsiaTheme="minorEastAsia" w:hAnsiTheme="minorHAnsi" w:cstheme="minorBidi"/>
            <w:noProof/>
            <w:szCs w:val="22"/>
            <w:lang w:val="en-US" w:eastAsia="en-US"/>
          </w:rPr>
          <w:tab/>
        </w:r>
        <w:r w:rsidR="00DB5168" w:rsidRPr="003D0CFA">
          <w:rPr>
            <w:rStyle w:val="Hyperlink"/>
            <w:noProof/>
          </w:rPr>
          <w:t>Participation of industry and academia</w:t>
        </w:r>
        <w:r w:rsidR="00DB5168">
          <w:rPr>
            <w:noProof/>
            <w:webHidden/>
          </w:rPr>
          <w:tab/>
        </w:r>
        <w:r>
          <w:rPr>
            <w:noProof/>
            <w:webHidden/>
          </w:rPr>
          <w:fldChar w:fldCharType="begin"/>
        </w:r>
        <w:r w:rsidR="00DB5168">
          <w:rPr>
            <w:noProof/>
            <w:webHidden/>
          </w:rPr>
          <w:instrText xml:space="preserve"> PAGEREF _Toc390436002 \h </w:instrText>
        </w:r>
        <w:r>
          <w:rPr>
            <w:noProof/>
            <w:webHidden/>
          </w:rPr>
        </w:r>
        <w:r>
          <w:rPr>
            <w:noProof/>
            <w:webHidden/>
          </w:rPr>
          <w:fldChar w:fldCharType="separate"/>
        </w:r>
        <w:r w:rsidR="00DB5168">
          <w:rPr>
            <w:noProof/>
            <w:webHidden/>
          </w:rPr>
          <w:t>12</w:t>
        </w:r>
        <w:r>
          <w:rPr>
            <w:noProof/>
            <w:webHidden/>
          </w:rPr>
          <w:fldChar w:fldCharType="end"/>
        </w:r>
      </w:hyperlink>
    </w:p>
    <w:p w:rsidR="00DB5168" w:rsidRDefault="008C4452">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03" w:history="1">
        <w:r w:rsidR="00DB5168" w:rsidRPr="003D0CFA">
          <w:rPr>
            <w:rStyle w:val="Hyperlink"/>
            <w:rFonts w:ascii="Symbol" w:hAnsi="Symbol" w:cs="Symbol"/>
            <w:noProof/>
          </w:rPr>
          <w:t>2</w:t>
        </w:r>
        <w:r w:rsidR="00DB5168">
          <w:rPr>
            <w:rFonts w:asciiTheme="minorHAnsi" w:eastAsiaTheme="minorEastAsia" w:hAnsiTheme="minorHAnsi" w:cstheme="minorBidi"/>
            <w:noProof/>
            <w:szCs w:val="22"/>
            <w:lang w:val="en-US" w:eastAsia="en-US"/>
          </w:rPr>
          <w:tab/>
        </w:r>
        <w:r w:rsidR="00DB5168" w:rsidRPr="003D0CFA">
          <w:rPr>
            <w:rStyle w:val="Hyperlink"/>
            <w:noProof/>
          </w:rPr>
          <w:t>Formal definition</w:t>
        </w:r>
        <w:r w:rsidR="00DB5168">
          <w:rPr>
            <w:noProof/>
            <w:webHidden/>
          </w:rPr>
          <w:tab/>
        </w:r>
        <w:r>
          <w:rPr>
            <w:noProof/>
            <w:webHidden/>
          </w:rPr>
          <w:fldChar w:fldCharType="begin"/>
        </w:r>
        <w:r w:rsidR="00DB5168">
          <w:rPr>
            <w:noProof/>
            <w:webHidden/>
          </w:rPr>
          <w:instrText xml:space="preserve"> PAGEREF _Toc390436003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4" w:history="1">
        <w:r w:rsidR="00DB5168" w:rsidRPr="003D0CFA">
          <w:rPr>
            <w:rStyle w:val="Hyperlink"/>
            <w:rFonts w:ascii="Symbol" w:hAnsi="Symbol" w:cs="Symbol"/>
            <w:noProof/>
          </w:rPr>
          <w:t>2.1</w:t>
        </w:r>
        <w:r w:rsidR="00DB5168">
          <w:rPr>
            <w:rFonts w:asciiTheme="minorHAnsi" w:eastAsiaTheme="minorEastAsia" w:hAnsiTheme="minorHAnsi" w:cstheme="minorBidi"/>
            <w:noProof/>
            <w:szCs w:val="22"/>
            <w:lang w:val="en-US" w:eastAsia="en-US"/>
          </w:rPr>
          <w:tab/>
        </w:r>
        <w:r w:rsidR="00DB5168" w:rsidRPr="003D0CFA">
          <w:rPr>
            <w:rStyle w:val="Hyperlink"/>
            <w:noProof/>
          </w:rPr>
          <w:t>Requirements</w:t>
        </w:r>
        <w:r w:rsidR="00DB5168">
          <w:rPr>
            <w:noProof/>
            <w:webHidden/>
          </w:rPr>
          <w:tab/>
        </w:r>
        <w:r>
          <w:rPr>
            <w:noProof/>
            <w:webHidden/>
          </w:rPr>
          <w:fldChar w:fldCharType="begin"/>
        </w:r>
        <w:r w:rsidR="00DB5168">
          <w:rPr>
            <w:noProof/>
            <w:webHidden/>
          </w:rPr>
          <w:instrText xml:space="preserve"> PAGEREF _Toc390436004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5" w:history="1">
        <w:r w:rsidR="00DB5168" w:rsidRPr="003D0CFA">
          <w:rPr>
            <w:rStyle w:val="Hyperlink"/>
            <w:rFonts w:ascii="Symbol" w:hAnsi="Symbol" w:cs="Symbol"/>
            <w:noProof/>
          </w:rPr>
          <w:t>2.2</w:t>
        </w:r>
        <w:r w:rsidR="00DB5168">
          <w:rPr>
            <w:rFonts w:asciiTheme="minorHAnsi" w:eastAsiaTheme="minorEastAsia" w:hAnsiTheme="minorHAnsi" w:cstheme="minorBidi"/>
            <w:noProof/>
            <w:szCs w:val="22"/>
            <w:lang w:val="en-US" w:eastAsia="en-US"/>
          </w:rPr>
          <w:tab/>
        </w:r>
        <w:r w:rsidR="00DB5168" w:rsidRPr="003D0CFA">
          <w:rPr>
            <w:rStyle w:val="Hyperlink"/>
            <w:noProof/>
          </w:rPr>
          <w:t>Data</w:t>
        </w:r>
        <w:r w:rsidR="00DB5168">
          <w:rPr>
            <w:noProof/>
            <w:webHidden/>
          </w:rPr>
          <w:tab/>
        </w:r>
        <w:r>
          <w:rPr>
            <w:noProof/>
            <w:webHidden/>
          </w:rPr>
          <w:fldChar w:fldCharType="begin"/>
        </w:r>
        <w:r w:rsidR="00DB5168">
          <w:rPr>
            <w:noProof/>
            <w:webHidden/>
          </w:rPr>
          <w:instrText xml:space="preserve"> PAGEREF _Toc390436005 \h </w:instrText>
        </w:r>
        <w:r>
          <w:rPr>
            <w:noProof/>
            <w:webHidden/>
          </w:rPr>
        </w:r>
        <w:r>
          <w:rPr>
            <w:noProof/>
            <w:webHidden/>
          </w:rPr>
          <w:fldChar w:fldCharType="separate"/>
        </w:r>
        <w:r w:rsidR="00DB5168">
          <w:rPr>
            <w:noProof/>
            <w:webHidden/>
          </w:rPr>
          <w:t>14</w:t>
        </w:r>
        <w:r>
          <w:rPr>
            <w:noProof/>
            <w:webHidden/>
          </w:rPr>
          <w:fldChar w:fldCharType="end"/>
        </w:r>
      </w:hyperlink>
    </w:p>
    <w:p w:rsidR="00DB5168" w:rsidRDefault="008C4452">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6" w:history="1">
        <w:r w:rsidR="00DB5168" w:rsidRPr="003D0CFA">
          <w:rPr>
            <w:rStyle w:val="Hyperlink"/>
            <w:noProof/>
          </w:rPr>
          <w:t>2.2.1</w:t>
        </w:r>
        <w:r w:rsidR="00DB5168">
          <w:rPr>
            <w:rFonts w:asciiTheme="minorHAnsi" w:eastAsiaTheme="minorEastAsia" w:hAnsiTheme="minorHAnsi" w:cstheme="minorBidi"/>
            <w:noProof/>
            <w:szCs w:val="22"/>
            <w:lang w:val="en-US" w:eastAsia="en-US"/>
          </w:rPr>
          <w:tab/>
        </w:r>
        <w:r w:rsidR="00DB5168" w:rsidRPr="003D0CFA">
          <w:rPr>
            <w:rStyle w:val="Hyperlink"/>
            <w:noProof/>
          </w:rPr>
          <w:t>Data Generation</w:t>
        </w:r>
        <w:r w:rsidR="00DB5168">
          <w:rPr>
            <w:noProof/>
            <w:webHidden/>
          </w:rPr>
          <w:tab/>
        </w:r>
        <w:r>
          <w:rPr>
            <w:noProof/>
            <w:webHidden/>
          </w:rPr>
          <w:fldChar w:fldCharType="begin"/>
        </w:r>
        <w:r w:rsidR="00DB5168">
          <w:rPr>
            <w:noProof/>
            <w:webHidden/>
          </w:rPr>
          <w:instrText xml:space="preserve"> PAGEREF _Toc390436006 \h </w:instrText>
        </w:r>
        <w:r>
          <w:rPr>
            <w:noProof/>
            <w:webHidden/>
          </w:rPr>
        </w:r>
        <w:r>
          <w:rPr>
            <w:noProof/>
            <w:webHidden/>
          </w:rPr>
          <w:fldChar w:fldCharType="separate"/>
        </w:r>
        <w:r w:rsidR="00DB5168">
          <w:rPr>
            <w:noProof/>
            <w:webHidden/>
          </w:rPr>
          <w:t>15</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07" w:history="1">
        <w:r w:rsidR="00DB5168" w:rsidRPr="003D0CFA">
          <w:rPr>
            <w:rStyle w:val="Hyperlink"/>
            <w:rFonts w:ascii="Symbol" w:hAnsi="Symbol" w:cs="Symbol"/>
            <w:noProof/>
          </w:rPr>
          <w:t>2.3</w:t>
        </w:r>
        <w:r w:rsidR="00DB5168">
          <w:rPr>
            <w:rFonts w:asciiTheme="minorHAnsi" w:eastAsiaTheme="minorEastAsia" w:hAnsiTheme="minorHAnsi" w:cstheme="minorBidi"/>
            <w:noProof/>
            <w:szCs w:val="22"/>
            <w:lang w:val="en-US" w:eastAsia="en-US"/>
          </w:rPr>
          <w:tab/>
        </w:r>
        <w:r w:rsidR="00DB5168" w:rsidRPr="003D0CFA">
          <w:rPr>
            <w:rStyle w:val="Hyperlink"/>
            <w:noProof/>
          </w:rPr>
          <w:t>Workloads</w:t>
        </w:r>
        <w:r w:rsidR="00DB5168">
          <w:rPr>
            <w:noProof/>
            <w:webHidden/>
          </w:rPr>
          <w:tab/>
        </w:r>
        <w:r>
          <w:rPr>
            <w:noProof/>
            <w:webHidden/>
          </w:rPr>
          <w:fldChar w:fldCharType="begin"/>
        </w:r>
        <w:r w:rsidR="00DB5168">
          <w:rPr>
            <w:noProof/>
            <w:webHidden/>
          </w:rPr>
          <w:instrText xml:space="preserve"> PAGEREF _Toc390436007 \h </w:instrText>
        </w:r>
        <w:r>
          <w:rPr>
            <w:noProof/>
            <w:webHidden/>
          </w:rPr>
        </w:r>
        <w:r>
          <w:rPr>
            <w:noProof/>
            <w:webHidden/>
          </w:rPr>
          <w:fldChar w:fldCharType="separate"/>
        </w:r>
        <w:r w:rsidR="00DB5168">
          <w:rPr>
            <w:noProof/>
            <w:webHidden/>
          </w:rPr>
          <w:t>18</w:t>
        </w:r>
        <w:r>
          <w:rPr>
            <w:noProof/>
            <w:webHidden/>
          </w:rPr>
          <w:fldChar w:fldCharType="end"/>
        </w:r>
      </w:hyperlink>
    </w:p>
    <w:p w:rsidR="00DB5168" w:rsidRDefault="008C4452">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8" w:history="1">
        <w:r w:rsidR="00DB5168" w:rsidRPr="003D0CFA">
          <w:rPr>
            <w:rStyle w:val="Hyperlink"/>
            <w:noProof/>
          </w:rPr>
          <w:t>2.3.1</w:t>
        </w:r>
        <w:r w:rsidR="00DB5168">
          <w:rPr>
            <w:rFonts w:asciiTheme="minorHAnsi" w:eastAsiaTheme="minorEastAsia" w:hAnsiTheme="minorHAnsi" w:cstheme="minorBidi"/>
            <w:noProof/>
            <w:szCs w:val="22"/>
            <w:lang w:val="en-US" w:eastAsia="en-US"/>
          </w:rPr>
          <w:tab/>
        </w:r>
        <w:r w:rsidR="00DB5168" w:rsidRPr="003D0CFA">
          <w:rPr>
            <w:rStyle w:val="Hyperlink"/>
            <w:noProof/>
          </w:rPr>
          <w:t>Choke Points</w:t>
        </w:r>
        <w:r w:rsidR="00DB5168">
          <w:rPr>
            <w:noProof/>
            <w:webHidden/>
          </w:rPr>
          <w:tab/>
        </w:r>
        <w:r>
          <w:rPr>
            <w:noProof/>
            <w:webHidden/>
          </w:rPr>
          <w:fldChar w:fldCharType="begin"/>
        </w:r>
        <w:r w:rsidR="00DB5168">
          <w:rPr>
            <w:noProof/>
            <w:webHidden/>
          </w:rPr>
          <w:instrText xml:space="preserve"> PAGEREF _Toc390436008 \h </w:instrText>
        </w:r>
        <w:r>
          <w:rPr>
            <w:noProof/>
            <w:webHidden/>
          </w:rPr>
        </w:r>
        <w:r>
          <w:rPr>
            <w:noProof/>
            <w:webHidden/>
          </w:rPr>
          <w:fldChar w:fldCharType="separate"/>
        </w:r>
        <w:r w:rsidR="00DB5168">
          <w:rPr>
            <w:noProof/>
            <w:webHidden/>
          </w:rPr>
          <w:t>19</w:t>
        </w:r>
        <w:r>
          <w:rPr>
            <w:noProof/>
            <w:webHidden/>
          </w:rPr>
          <w:fldChar w:fldCharType="end"/>
        </w:r>
      </w:hyperlink>
    </w:p>
    <w:p w:rsidR="00DB5168" w:rsidRDefault="008C4452">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09" w:history="1">
        <w:r w:rsidR="00DB5168" w:rsidRPr="003D0CFA">
          <w:rPr>
            <w:rStyle w:val="Hyperlink"/>
            <w:noProof/>
          </w:rPr>
          <w:t>2.3.2</w:t>
        </w:r>
        <w:r w:rsidR="00DB5168">
          <w:rPr>
            <w:rFonts w:asciiTheme="minorHAnsi" w:eastAsiaTheme="minorEastAsia" w:hAnsiTheme="minorHAnsi" w:cstheme="minorBidi"/>
            <w:noProof/>
            <w:szCs w:val="22"/>
            <w:lang w:val="en-US" w:eastAsia="en-US"/>
          </w:rPr>
          <w:tab/>
        </w:r>
        <w:r w:rsidR="00DB5168" w:rsidRPr="003D0CFA">
          <w:rPr>
            <w:rStyle w:val="Hyperlink"/>
            <w:noProof/>
          </w:rPr>
          <w:t>Basic Workload - Query Definitions</w:t>
        </w:r>
        <w:r w:rsidR="00DB5168">
          <w:rPr>
            <w:noProof/>
            <w:webHidden/>
          </w:rPr>
          <w:tab/>
        </w:r>
        <w:r>
          <w:rPr>
            <w:noProof/>
            <w:webHidden/>
          </w:rPr>
          <w:fldChar w:fldCharType="begin"/>
        </w:r>
        <w:r w:rsidR="00DB5168">
          <w:rPr>
            <w:noProof/>
            <w:webHidden/>
          </w:rPr>
          <w:instrText xml:space="preserve"> PAGEREF _Toc390436009 \h </w:instrText>
        </w:r>
        <w:r>
          <w:rPr>
            <w:noProof/>
            <w:webHidden/>
          </w:rPr>
        </w:r>
        <w:r>
          <w:rPr>
            <w:noProof/>
            <w:webHidden/>
          </w:rPr>
          <w:fldChar w:fldCharType="separate"/>
        </w:r>
        <w:r w:rsidR="00DB5168">
          <w:rPr>
            <w:noProof/>
            <w:webHidden/>
          </w:rPr>
          <w:t>20</w:t>
        </w:r>
        <w:r>
          <w:rPr>
            <w:noProof/>
            <w:webHidden/>
          </w:rPr>
          <w:fldChar w:fldCharType="end"/>
        </w:r>
      </w:hyperlink>
    </w:p>
    <w:p w:rsidR="00DB5168" w:rsidRDefault="008C4452">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0" w:history="1">
        <w:r w:rsidR="00DB5168" w:rsidRPr="003D0CFA">
          <w:rPr>
            <w:rStyle w:val="Hyperlink"/>
            <w:noProof/>
          </w:rPr>
          <w:t>2.3.3</w:t>
        </w:r>
        <w:r w:rsidR="00DB5168">
          <w:rPr>
            <w:rFonts w:asciiTheme="minorHAnsi" w:eastAsiaTheme="minorEastAsia" w:hAnsiTheme="minorHAnsi" w:cstheme="minorBidi"/>
            <w:noProof/>
            <w:szCs w:val="22"/>
            <w:lang w:val="en-US" w:eastAsia="en-US"/>
          </w:rPr>
          <w:tab/>
        </w:r>
        <w:r w:rsidR="00DB5168" w:rsidRPr="003D0CFA">
          <w:rPr>
            <w:rStyle w:val="Hyperlink"/>
            <w:noProof/>
          </w:rPr>
          <w:t>Advanced Workload - Query Definitions</w:t>
        </w:r>
        <w:r w:rsidR="00DB5168">
          <w:rPr>
            <w:noProof/>
            <w:webHidden/>
          </w:rPr>
          <w:tab/>
        </w:r>
        <w:r>
          <w:rPr>
            <w:noProof/>
            <w:webHidden/>
          </w:rPr>
          <w:fldChar w:fldCharType="begin"/>
        </w:r>
        <w:r w:rsidR="00DB5168">
          <w:rPr>
            <w:noProof/>
            <w:webHidden/>
          </w:rPr>
          <w:instrText xml:space="preserve"> PAGEREF _Toc390436010 \h </w:instrText>
        </w:r>
        <w:r>
          <w:rPr>
            <w:noProof/>
            <w:webHidden/>
          </w:rPr>
        </w:r>
        <w:r>
          <w:rPr>
            <w:noProof/>
            <w:webHidden/>
          </w:rPr>
          <w:fldChar w:fldCharType="separate"/>
        </w:r>
        <w:r w:rsidR="00DB5168">
          <w:rPr>
            <w:noProof/>
            <w:webHidden/>
          </w:rPr>
          <w:t>22</w:t>
        </w:r>
        <w:r>
          <w:rPr>
            <w:noProof/>
            <w:webHidden/>
          </w:rPr>
          <w:fldChar w:fldCharType="end"/>
        </w:r>
      </w:hyperlink>
    </w:p>
    <w:p w:rsidR="00DB5168" w:rsidRDefault="008C4452">
      <w:pPr>
        <w:pStyle w:val="TOC2"/>
        <w:tabs>
          <w:tab w:val="left" w:pos="1000"/>
          <w:tab w:val="right" w:leader="dot" w:pos="9628"/>
        </w:tabs>
        <w:rPr>
          <w:rFonts w:asciiTheme="minorHAnsi" w:eastAsiaTheme="minorEastAsia" w:hAnsiTheme="minorHAnsi" w:cstheme="minorBidi"/>
          <w:noProof/>
          <w:szCs w:val="22"/>
          <w:lang w:val="en-US" w:eastAsia="en-US"/>
        </w:rPr>
      </w:pPr>
      <w:hyperlink w:anchor="_Toc390436011" w:history="1">
        <w:r w:rsidR="00DB5168" w:rsidRPr="003D0CFA">
          <w:rPr>
            <w:rStyle w:val="Hyperlink"/>
            <w:noProof/>
          </w:rPr>
          <w:t>2.3.4</w:t>
        </w:r>
        <w:r w:rsidR="00DB5168">
          <w:rPr>
            <w:rFonts w:asciiTheme="minorHAnsi" w:eastAsiaTheme="minorEastAsia" w:hAnsiTheme="minorHAnsi" w:cstheme="minorBidi"/>
            <w:noProof/>
            <w:szCs w:val="22"/>
            <w:lang w:val="en-US" w:eastAsia="en-US"/>
          </w:rPr>
          <w:tab/>
        </w:r>
        <w:r w:rsidR="00DB5168" w:rsidRPr="003D0CFA">
          <w:rPr>
            <w:rStyle w:val="Hyperlink"/>
            <w:noProof/>
          </w:rPr>
          <w:t>Query Templates and Substitution Parameters</w:t>
        </w:r>
        <w:r w:rsidR="00DB5168">
          <w:rPr>
            <w:noProof/>
            <w:webHidden/>
          </w:rPr>
          <w:tab/>
        </w:r>
        <w:r>
          <w:rPr>
            <w:noProof/>
            <w:webHidden/>
          </w:rPr>
          <w:fldChar w:fldCharType="begin"/>
        </w:r>
        <w:r w:rsidR="00DB5168">
          <w:rPr>
            <w:noProof/>
            <w:webHidden/>
          </w:rPr>
          <w:instrText xml:space="preserve"> PAGEREF _Toc390436011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2" w:history="1">
        <w:r w:rsidR="00DB5168" w:rsidRPr="003D0CFA">
          <w:rPr>
            <w:rStyle w:val="Hyperlink"/>
            <w:rFonts w:ascii="Symbol" w:hAnsi="Symbol" w:cs="Symbol"/>
            <w:noProof/>
          </w:rPr>
          <w:t>2.4</w:t>
        </w:r>
        <w:r w:rsidR="00DB5168">
          <w:rPr>
            <w:rFonts w:asciiTheme="minorHAnsi" w:eastAsiaTheme="minorEastAsia" w:hAnsiTheme="minorHAnsi" w:cstheme="minorBidi"/>
            <w:noProof/>
            <w:szCs w:val="22"/>
            <w:lang w:val="en-US" w:eastAsia="en-US"/>
          </w:rPr>
          <w:tab/>
        </w:r>
        <w:r w:rsidR="00DB5168" w:rsidRPr="003D0CFA">
          <w:rPr>
            <w:rStyle w:val="Hyperlink"/>
            <w:noProof/>
          </w:rPr>
          <w:t>Validation</w:t>
        </w:r>
        <w:r w:rsidR="00DB5168">
          <w:rPr>
            <w:noProof/>
            <w:webHidden/>
          </w:rPr>
          <w:tab/>
        </w:r>
        <w:r>
          <w:rPr>
            <w:noProof/>
            <w:webHidden/>
          </w:rPr>
          <w:fldChar w:fldCharType="begin"/>
        </w:r>
        <w:r w:rsidR="00DB5168">
          <w:rPr>
            <w:noProof/>
            <w:webHidden/>
          </w:rPr>
          <w:instrText xml:space="preserve"> PAGEREF _Toc390436012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3" w:history="1">
        <w:r w:rsidR="00DB5168" w:rsidRPr="003D0CFA">
          <w:rPr>
            <w:rStyle w:val="Hyperlink"/>
            <w:rFonts w:ascii="Symbol" w:hAnsi="Symbol" w:cs="Symbol"/>
            <w:noProof/>
          </w:rPr>
          <w:t>2.5</w:t>
        </w:r>
        <w:r w:rsidR="00DB5168">
          <w:rPr>
            <w:rFonts w:asciiTheme="minorHAnsi" w:eastAsiaTheme="minorEastAsia" w:hAnsiTheme="minorHAnsi" w:cstheme="minorBidi"/>
            <w:noProof/>
            <w:szCs w:val="22"/>
            <w:lang w:val="en-US" w:eastAsia="en-US"/>
          </w:rPr>
          <w:tab/>
        </w:r>
        <w:r w:rsidR="00DB5168" w:rsidRPr="003D0CFA">
          <w:rPr>
            <w:rStyle w:val="Hyperlink"/>
            <w:noProof/>
          </w:rPr>
          <w:t>Performance Metrics</w:t>
        </w:r>
        <w:r w:rsidR="00DB5168">
          <w:rPr>
            <w:noProof/>
            <w:webHidden/>
          </w:rPr>
          <w:tab/>
        </w:r>
        <w:r>
          <w:rPr>
            <w:noProof/>
            <w:webHidden/>
          </w:rPr>
          <w:fldChar w:fldCharType="begin"/>
        </w:r>
        <w:r w:rsidR="00DB5168">
          <w:rPr>
            <w:noProof/>
            <w:webHidden/>
          </w:rPr>
          <w:instrText xml:space="preserve"> PAGEREF _Toc390436013 \h </w:instrText>
        </w:r>
        <w:r>
          <w:rPr>
            <w:noProof/>
            <w:webHidden/>
          </w:rPr>
        </w:r>
        <w:r>
          <w:rPr>
            <w:noProof/>
            <w:webHidden/>
          </w:rPr>
          <w:fldChar w:fldCharType="separate"/>
        </w:r>
        <w:r w:rsidR="00DB5168">
          <w:rPr>
            <w:noProof/>
            <w:webHidden/>
          </w:rPr>
          <w:t>27</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4" w:history="1">
        <w:r w:rsidR="00DB5168" w:rsidRPr="003D0CFA">
          <w:rPr>
            <w:rStyle w:val="Hyperlink"/>
            <w:rFonts w:ascii="Symbol" w:hAnsi="Symbol" w:cs="Symbol"/>
            <w:noProof/>
          </w:rPr>
          <w:t>2.6</w:t>
        </w:r>
        <w:r w:rsidR="00DB5168">
          <w:rPr>
            <w:rFonts w:asciiTheme="minorHAnsi" w:eastAsiaTheme="minorEastAsia" w:hAnsiTheme="minorHAnsi" w:cstheme="minorBidi"/>
            <w:noProof/>
            <w:szCs w:val="22"/>
            <w:lang w:val="en-US" w:eastAsia="en-US"/>
          </w:rPr>
          <w:tab/>
        </w:r>
        <w:r w:rsidR="00DB5168" w:rsidRPr="003D0CFA">
          <w:rPr>
            <w:rStyle w:val="Hyperlink"/>
            <w:noProof/>
          </w:rPr>
          <w:t>Execution Rules</w:t>
        </w:r>
        <w:r w:rsidR="00DB5168">
          <w:rPr>
            <w:noProof/>
            <w:webHidden/>
          </w:rPr>
          <w:tab/>
        </w:r>
        <w:r>
          <w:rPr>
            <w:noProof/>
            <w:webHidden/>
          </w:rPr>
          <w:fldChar w:fldCharType="begin"/>
        </w:r>
        <w:r w:rsidR="00DB5168">
          <w:rPr>
            <w:noProof/>
            <w:webHidden/>
          </w:rPr>
          <w:instrText xml:space="preserve"> PAGEREF _Toc390436014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5" w:history="1">
        <w:r w:rsidR="00DB5168" w:rsidRPr="003D0CFA">
          <w:rPr>
            <w:rStyle w:val="Hyperlink"/>
            <w:rFonts w:ascii="Symbol" w:hAnsi="Symbol" w:cs="Symbol"/>
            <w:noProof/>
          </w:rPr>
          <w:t>2.7</w:t>
        </w:r>
        <w:r w:rsidR="00DB5168">
          <w:rPr>
            <w:rFonts w:asciiTheme="minorHAnsi" w:eastAsiaTheme="minorEastAsia" w:hAnsiTheme="minorHAnsi" w:cstheme="minorBidi"/>
            <w:noProof/>
            <w:szCs w:val="22"/>
            <w:lang w:val="en-US" w:eastAsia="en-US"/>
          </w:rPr>
          <w:tab/>
        </w:r>
        <w:r w:rsidR="00DB5168" w:rsidRPr="003D0CFA">
          <w:rPr>
            <w:rStyle w:val="Hyperlink"/>
            <w:noProof/>
          </w:rPr>
          <w:t>Full Disclosure</w:t>
        </w:r>
        <w:r w:rsidR="00DB5168">
          <w:rPr>
            <w:noProof/>
            <w:webHidden/>
          </w:rPr>
          <w:tab/>
        </w:r>
        <w:r>
          <w:rPr>
            <w:noProof/>
            <w:webHidden/>
          </w:rPr>
          <w:fldChar w:fldCharType="begin"/>
        </w:r>
        <w:r w:rsidR="00DB5168">
          <w:rPr>
            <w:noProof/>
            <w:webHidden/>
          </w:rPr>
          <w:instrText xml:space="preserve"> PAGEREF _Toc390436015 \h </w:instrText>
        </w:r>
        <w:r>
          <w:rPr>
            <w:noProof/>
            <w:webHidden/>
          </w:rPr>
        </w:r>
        <w:r>
          <w:rPr>
            <w:noProof/>
            <w:webHidden/>
          </w:rPr>
          <w:fldChar w:fldCharType="separate"/>
        </w:r>
        <w:r w:rsidR="00DB5168">
          <w:rPr>
            <w:noProof/>
            <w:webHidden/>
          </w:rPr>
          <w:t>28</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6" w:history="1">
        <w:r w:rsidR="00DB5168" w:rsidRPr="003D0CFA">
          <w:rPr>
            <w:rStyle w:val="Hyperlink"/>
            <w:rFonts w:ascii="Symbol" w:hAnsi="Symbol" w:cs="Symbol"/>
            <w:noProof/>
          </w:rPr>
          <w:t>2.8</w:t>
        </w:r>
        <w:r w:rsidR="00DB5168">
          <w:rPr>
            <w:rFonts w:asciiTheme="minorHAnsi" w:eastAsiaTheme="minorEastAsia" w:hAnsiTheme="minorHAnsi" w:cstheme="minorBidi"/>
            <w:noProof/>
            <w:szCs w:val="22"/>
            <w:lang w:val="en-US" w:eastAsia="en-US"/>
          </w:rPr>
          <w:tab/>
        </w:r>
        <w:r w:rsidR="00DB5168" w:rsidRPr="003D0CFA">
          <w:rPr>
            <w:rStyle w:val="Hyperlink"/>
            <w:noProof/>
          </w:rPr>
          <w:t>Auditing</w:t>
        </w:r>
        <w:r w:rsidR="00DB5168">
          <w:rPr>
            <w:noProof/>
            <w:webHidden/>
          </w:rPr>
          <w:tab/>
        </w:r>
        <w:r>
          <w:rPr>
            <w:noProof/>
            <w:webHidden/>
          </w:rPr>
          <w:fldChar w:fldCharType="begin"/>
        </w:r>
        <w:r w:rsidR="00DB5168">
          <w:rPr>
            <w:noProof/>
            <w:webHidden/>
          </w:rPr>
          <w:instrText xml:space="preserve"> PAGEREF _Toc390436016 \h </w:instrText>
        </w:r>
        <w:r>
          <w:rPr>
            <w:noProof/>
            <w:webHidden/>
          </w:rPr>
        </w:r>
        <w:r>
          <w:rPr>
            <w:noProof/>
            <w:webHidden/>
          </w:rPr>
          <w:fldChar w:fldCharType="separate"/>
        </w:r>
        <w:r w:rsidR="00DB5168">
          <w:rPr>
            <w:noProof/>
            <w:webHidden/>
          </w:rPr>
          <w:t>29</w:t>
        </w:r>
        <w:r>
          <w:rPr>
            <w:noProof/>
            <w:webHidden/>
          </w:rPr>
          <w:fldChar w:fldCharType="end"/>
        </w:r>
      </w:hyperlink>
    </w:p>
    <w:p w:rsidR="00DB5168" w:rsidRDefault="008C4452">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17" w:history="1">
        <w:r w:rsidR="00DB5168" w:rsidRPr="003D0CFA">
          <w:rPr>
            <w:rStyle w:val="Hyperlink"/>
            <w:rFonts w:ascii="Symbol" w:hAnsi="Symbol" w:cs="Symbol"/>
            <w:noProof/>
          </w:rPr>
          <w:t>3</w:t>
        </w:r>
        <w:r w:rsidR="00DB5168">
          <w:rPr>
            <w:rFonts w:asciiTheme="minorHAnsi" w:eastAsiaTheme="minorEastAsia" w:hAnsiTheme="minorHAnsi" w:cstheme="minorBidi"/>
            <w:noProof/>
            <w:szCs w:val="22"/>
            <w:lang w:val="en-US" w:eastAsia="en-US"/>
          </w:rPr>
          <w:tab/>
        </w:r>
        <w:r w:rsidR="00DB5168" w:rsidRPr="003D0CFA">
          <w:rPr>
            <w:rStyle w:val="Hyperlink"/>
            <w:noProof/>
          </w:rPr>
          <w:t>Instructions</w:t>
        </w:r>
        <w:r w:rsidR="00DB5168">
          <w:rPr>
            <w:noProof/>
            <w:webHidden/>
          </w:rPr>
          <w:tab/>
        </w:r>
        <w:r>
          <w:rPr>
            <w:noProof/>
            <w:webHidden/>
          </w:rPr>
          <w:fldChar w:fldCharType="begin"/>
        </w:r>
        <w:r w:rsidR="00DB5168">
          <w:rPr>
            <w:noProof/>
            <w:webHidden/>
          </w:rPr>
          <w:instrText xml:space="preserve"> PAGEREF _Toc390436017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8" w:history="1">
        <w:r w:rsidR="00DB5168" w:rsidRPr="003D0CFA">
          <w:rPr>
            <w:rStyle w:val="Hyperlink"/>
            <w:rFonts w:ascii="Symbol" w:hAnsi="Symbol" w:cs="Symbol"/>
            <w:noProof/>
          </w:rPr>
          <w:t>3.1</w:t>
        </w:r>
        <w:r w:rsidR="00DB5168">
          <w:rPr>
            <w:rFonts w:asciiTheme="minorHAnsi" w:eastAsiaTheme="minorEastAsia" w:hAnsiTheme="minorHAnsi" w:cstheme="minorBidi"/>
            <w:noProof/>
            <w:szCs w:val="22"/>
            <w:lang w:val="en-US" w:eastAsia="en-US"/>
          </w:rPr>
          <w:tab/>
        </w:r>
        <w:r w:rsidR="00DB5168" w:rsidRPr="003D0CFA">
          <w:rPr>
            <w:rStyle w:val="Hyperlink"/>
            <w:noProof/>
          </w:rPr>
          <w:t>Software Installation</w:t>
        </w:r>
        <w:r w:rsidR="00DB5168">
          <w:rPr>
            <w:noProof/>
            <w:webHidden/>
          </w:rPr>
          <w:tab/>
        </w:r>
        <w:r>
          <w:rPr>
            <w:noProof/>
            <w:webHidden/>
          </w:rPr>
          <w:fldChar w:fldCharType="begin"/>
        </w:r>
        <w:r w:rsidR="00DB5168">
          <w:rPr>
            <w:noProof/>
            <w:webHidden/>
          </w:rPr>
          <w:instrText xml:space="preserve"> PAGEREF _Toc390436018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19" w:history="1">
        <w:r w:rsidR="00DB5168" w:rsidRPr="003D0CFA">
          <w:rPr>
            <w:rStyle w:val="Hyperlink"/>
            <w:rFonts w:ascii="Symbol" w:hAnsi="Symbol" w:cs="Symbol"/>
            <w:noProof/>
          </w:rPr>
          <w:t>3.2</w:t>
        </w:r>
        <w:r w:rsidR="00DB5168">
          <w:rPr>
            <w:rFonts w:asciiTheme="minorHAnsi" w:eastAsiaTheme="minorEastAsia" w:hAnsiTheme="minorHAnsi" w:cstheme="minorBidi"/>
            <w:noProof/>
            <w:szCs w:val="22"/>
            <w:lang w:val="en-US" w:eastAsia="en-US"/>
          </w:rPr>
          <w:tab/>
        </w:r>
        <w:r w:rsidR="00DB5168" w:rsidRPr="003D0CFA">
          <w:rPr>
            <w:rStyle w:val="Hyperlink"/>
            <w:noProof/>
          </w:rPr>
          <w:t>Benchmark Configuration</w:t>
        </w:r>
        <w:r w:rsidR="00DB5168">
          <w:rPr>
            <w:noProof/>
            <w:webHidden/>
          </w:rPr>
          <w:tab/>
        </w:r>
        <w:r>
          <w:rPr>
            <w:noProof/>
            <w:webHidden/>
          </w:rPr>
          <w:fldChar w:fldCharType="begin"/>
        </w:r>
        <w:r w:rsidR="00DB5168">
          <w:rPr>
            <w:noProof/>
            <w:webHidden/>
          </w:rPr>
          <w:instrText xml:space="preserve"> PAGEREF _Toc390436019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0" w:history="1">
        <w:r w:rsidR="00DB5168" w:rsidRPr="003D0CFA">
          <w:rPr>
            <w:rStyle w:val="Hyperlink"/>
            <w:rFonts w:ascii="Symbol" w:hAnsi="Symbol" w:cs="Symbol"/>
            <w:noProof/>
          </w:rPr>
          <w:t>3.2.1</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operational phases</w:t>
        </w:r>
        <w:r w:rsidR="00DB5168">
          <w:rPr>
            <w:noProof/>
            <w:webHidden/>
          </w:rPr>
          <w:tab/>
        </w:r>
        <w:r>
          <w:rPr>
            <w:noProof/>
            <w:webHidden/>
          </w:rPr>
          <w:fldChar w:fldCharType="begin"/>
        </w:r>
        <w:r w:rsidR="00DB5168">
          <w:rPr>
            <w:noProof/>
            <w:webHidden/>
          </w:rPr>
          <w:instrText xml:space="preserve"> PAGEREF _Toc390436020 \h </w:instrText>
        </w:r>
        <w:r>
          <w:rPr>
            <w:noProof/>
            <w:webHidden/>
          </w:rPr>
        </w:r>
        <w:r>
          <w:rPr>
            <w:noProof/>
            <w:webHidden/>
          </w:rPr>
          <w:fldChar w:fldCharType="separate"/>
        </w:r>
        <w:r w:rsidR="00DB5168">
          <w:rPr>
            <w:noProof/>
            <w:webHidden/>
          </w:rPr>
          <w:t>30</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1" w:history="1">
        <w:r w:rsidR="00DB5168" w:rsidRPr="003D0CFA">
          <w:rPr>
            <w:rStyle w:val="Hyperlink"/>
            <w:rFonts w:ascii="Symbol" w:hAnsi="Symbol" w:cs="Symbol"/>
            <w:noProof/>
          </w:rPr>
          <w:t>3.2.2</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Configuration Properties</w:t>
        </w:r>
        <w:r w:rsidR="00DB5168">
          <w:rPr>
            <w:noProof/>
            <w:webHidden/>
          </w:rPr>
          <w:tab/>
        </w:r>
        <w:r>
          <w:rPr>
            <w:noProof/>
            <w:webHidden/>
          </w:rPr>
          <w:fldChar w:fldCharType="begin"/>
        </w:r>
        <w:r w:rsidR="00DB5168">
          <w:rPr>
            <w:noProof/>
            <w:webHidden/>
          </w:rPr>
          <w:instrText xml:space="preserve"> PAGEREF _Toc390436021 \h </w:instrText>
        </w:r>
        <w:r>
          <w:rPr>
            <w:noProof/>
            <w:webHidden/>
          </w:rPr>
        </w:r>
        <w:r>
          <w:rPr>
            <w:noProof/>
            <w:webHidden/>
          </w:rPr>
          <w:fldChar w:fldCharType="separate"/>
        </w:r>
        <w:r w:rsidR="00DB5168">
          <w:rPr>
            <w:noProof/>
            <w:webHidden/>
          </w:rPr>
          <w:t>31</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2" w:history="1">
        <w:r w:rsidR="00DB5168" w:rsidRPr="003D0CFA">
          <w:rPr>
            <w:rStyle w:val="Hyperlink"/>
            <w:rFonts w:ascii="Symbol" w:hAnsi="Symbol" w:cs="Symbol"/>
            <w:noProof/>
          </w:rPr>
          <w:t>3.2.3</w:t>
        </w:r>
        <w:r w:rsidR="00DB5168">
          <w:rPr>
            <w:rFonts w:asciiTheme="minorHAnsi" w:eastAsiaTheme="minorEastAsia" w:hAnsiTheme="minorHAnsi" w:cstheme="minorBidi"/>
            <w:noProof/>
            <w:szCs w:val="22"/>
            <w:lang w:val="en-US" w:eastAsia="en-US"/>
          </w:rPr>
          <w:tab/>
        </w:r>
        <w:r w:rsidR="00DB5168" w:rsidRPr="003D0CFA">
          <w:rPr>
            <w:rStyle w:val="Hyperlink"/>
            <w:noProof/>
          </w:rPr>
          <w:t>Description of Benchmark Definitions Properties</w:t>
        </w:r>
        <w:r w:rsidR="00DB5168">
          <w:rPr>
            <w:noProof/>
            <w:webHidden/>
          </w:rPr>
          <w:tab/>
        </w:r>
        <w:r>
          <w:rPr>
            <w:noProof/>
            <w:webHidden/>
          </w:rPr>
          <w:fldChar w:fldCharType="begin"/>
        </w:r>
        <w:r w:rsidR="00DB5168">
          <w:rPr>
            <w:noProof/>
            <w:webHidden/>
          </w:rPr>
          <w:instrText xml:space="preserve"> PAGEREF _Toc390436022 \h </w:instrText>
        </w:r>
        <w:r>
          <w:rPr>
            <w:noProof/>
            <w:webHidden/>
          </w:rPr>
        </w:r>
        <w:r>
          <w:rPr>
            <w:noProof/>
            <w:webHidden/>
          </w:rPr>
          <w:fldChar w:fldCharType="separate"/>
        </w:r>
        <w:r w:rsidR="00DB5168">
          <w:rPr>
            <w:noProof/>
            <w:webHidden/>
          </w:rPr>
          <w:t>33</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23" w:history="1">
        <w:r w:rsidR="00DB5168" w:rsidRPr="003D0CFA">
          <w:rPr>
            <w:rStyle w:val="Hyperlink"/>
            <w:rFonts w:ascii="Symbol" w:hAnsi="Symbol" w:cs="Symbol"/>
            <w:noProof/>
          </w:rPr>
          <w:t>3.3</w:t>
        </w:r>
        <w:r w:rsidR="00DB5168">
          <w:rPr>
            <w:rFonts w:asciiTheme="minorHAnsi" w:eastAsiaTheme="minorEastAsia" w:hAnsiTheme="minorHAnsi" w:cstheme="minorBidi"/>
            <w:noProof/>
            <w:szCs w:val="22"/>
            <w:lang w:val="en-US" w:eastAsia="en-US"/>
          </w:rPr>
          <w:tab/>
        </w:r>
        <w:r w:rsidR="00DB5168" w:rsidRPr="003D0CFA">
          <w:rPr>
            <w:rStyle w:val="Hyperlink"/>
            <w:noProof/>
          </w:rPr>
          <w:t>Benchmark Operation</w:t>
        </w:r>
        <w:r w:rsidR="00DB5168">
          <w:rPr>
            <w:noProof/>
            <w:webHidden/>
          </w:rPr>
          <w:tab/>
        </w:r>
        <w:r>
          <w:rPr>
            <w:noProof/>
            <w:webHidden/>
          </w:rPr>
          <w:fldChar w:fldCharType="begin"/>
        </w:r>
        <w:r w:rsidR="00DB5168">
          <w:rPr>
            <w:noProof/>
            <w:webHidden/>
          </w:rPr>
          <w:instrText xml:space="preserve"> PAGEREF _Toc390436023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4" w:history="1">
        <w:r w:rsidR="00DB5168" w:rsidRPr="003D0CFA">
          <w:rPr>
            <w:rStyle w:val="Hyperlink"/>
            <w:rFonts w:ascii="Symbol" w:hAnsi="Symbol" w:cs="Symbol"/>
            <w:noProof/>
          </w:rPr>
          <w:t>3.3.1</w:t>
        </w:r>
        <w:r w:rsidR="00DB5168">
          <w:rPr>
            <w:rFonts w:asciiTheme="minorHAnsi" w:eastAsiaTheme="minorEastAsia" w:hAnsiTheme="minorHAnsi" w:cstheme="minorBidi"/>
            <w:noProof/>
            <w:szCs w:val="22"/>
            <w:lang w:val="en-US" w:eastAsia="en-US"/>
          </w:rPr>
          <w:tab/>
        </w:r>
        <w:r w:rsidR="00DB5168" w:rsidRPr="003D0CFA">
          <w:rPr>
            <w:rStyle w:val="Hyperlink"/>
            <w:noProof/>
          </w:rPr>
          <w:t>Prepare RDF Database for tests with SPB</w:t>
        </w:r>
        <w:r w:rsidR="00DB5168">
          <w:rPr>
            <w:noProof/>
            <w:webHidden/>
          </w:rPr>
          <w:tab/>
        </w:r>
        <w:r>
          <w:rPr>
            <w:noProof/>
            <w:webHidden/>
          </w:rPr>
          <w:fldChar w:fldCharType="begin"/>
        </w:r>
        <w:r w:rsidR="00DB5168">
          <w:rPr>
            <w:noProof/>
            <w:webHidden/>
          </w:rPr>
          <w:instrText xml:space="preserve"> PAGEREF _Toc390436024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5" w:history="1">
        <w:r w:rsidR="00DB5168" w:rsidRPr="003D0CFA">
          <w:rPr>
            <w:rStyle w:val="Hyperlink"/>
            <w:rFonts w:ascii="Symbol" w:hAnsi="Symbol" w:cs="Symbol"/>
            <w:noProof/>
          </w:rPr>
          <w:t>3.3.2</w:t>
        </w:r>
        <w:r w:rsidR="00DB5168">
          <w:rPr>
            <w:rFonts w:asciiTheme="minorHAnsi" w:eastAsiaTheme="minorEastAsia" w:hAnsiTheme="minorHAnsi" w:cstheme="minorBidi"/>
            <w:noProof/>
            <w:szCs w:val="22"/>
            <w:lang w:val="en-US" w:eastAsia="en-US"/>
          </w:rPr>
          <w:tab/>
        </w:r>
        <w:r w:rsidR="00DB5168" w:rsidRPr="003D0CFA">
          <w:rPr>
            <w:rStyle w:val="Hyperlink"/>
            <w:noProof/>
          </w:rPr>
          <w:t>Starting the Benchmark Driver</w:t>
        </w:r>
        <w:r w:rsidR="00DB5168">
          <w:rPr>
            <w:noProof/>
            <w:webHidden/>
          </w:rPr>
          <w:tab/>
        </w:r>
        <w:r>
          <w:rPr>
            <w:noProof/>
            <w:webHidden/>
          </w:rPr>
          <w:fldChar w:fldCharType="begin"/>
        </w:r>
        <w:r w:rsidR="00DB5168">
          <w:rPr>
            <w:noProof/>
            <w:webHidden/>
          </w:rPr>
          <w:instrText xml:space="preserve"> PAGEREF _Toc390436025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6" w:history="1">
        <w:r w:rsidR="00DB5168" w:rsidRPr="003D0CFA">
          <w:rPr>
            <w:rStyle w:val="Hyperlink"/>
            <w:rFonts w:ascii="Symbol" w:hAnsi="Symbol" w:cs="Symbol"/>
            <w:noProof/>
          </w:rPr>
          <w:t>3.3.3</w:t>
        </w:r>
        <w:r w:rsidR="00DB5168">
          <w:rPr>
            <w:rFonts w:asciiTheme="minorHAnsi" w:eastAsiaTheme="minorEastAsia" w:hAnsiTheme="minorHAnsi" w:cstheme="minorBidi"/>
            <w:noProof/>
            <w:szCs w:val="22"/>
            <w:lang w:val="en-US" w:eastAsia="en-US"/>
          </w:rPr>
          <w:tab/>
        </w:r>
        <w:r w:rsidR="00DB5168" w:rsidRPr="003D0CFA">
          <w:rPr>
            <w:rStyle w:val="Hyperlink"/>
            <w:noProof/>
          </w:rPr>
          <w:t>Configure SPARQL Endpoint</w:t>
        </w:r>
        <w:r w:rsidR="00DB5168">
          <w:rPr>
            <w:noProof/>
            <w:webHidden/>
          </w:rPr>
          <w:tab/>
        </w:r>
        <w:r>
          <w:rPr>
            <w:noProof/>
            <w:webHidden/>
          </w:rPr>
          <w:fldChar w:fldCharType="begin"/>
        </w:r>
        <w:r w:rsidR="00DB5168">
          <w:rPr>
            <w:noProof/>
            <w:webHidden/>
          </w:rPr>
          <w:instrText xml:space="preserve"> PAGEREF _Toc390436026 \h </w:instrText>
        </w:r>
        <w:r>
          <w:rPr>
            <w:noProof/>
            <w:webHidden/>
          </w:rPr>
        </w:r>
        <w:r>
          <w:rPr>
            <w:noProof/>
            <w:webHidden/>
          </w:rPr>
          <w:fldChar w:fldCharType="separate"/>
        </w:r>
        <w:r w:rsidR="00DB5168">
          <w:rPr>
            <w:noProof/>
            <w:webHidden/>
          </w:rPr>
          <w:t>34</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7" w:history="1">
        <w:r w:rsidR="00DB5168" w:rsidRPr="003D0CFA">
          <w:rPr>
            <w:rStyle w:val="Hyperlink"/>
            <w:rFonts w:ascii="Symbol" w:hAnsi="Symbol" w:cs="Symbol"/>
            <w:noProof/>
          </w:rPr>
          <w:t>3.3.4</w:t>
        </w:r>
        <w:r w:rsidR="00DB5168">
          <w:rPr>
            <w:rFonts w:asciiTheme="minorHAnsi" w:eastAsiaTheme="minorEastAsia" w:hAnsiTheme="minorHAnsi" w:cstheme="minorBidi"/>
            <w:noProof/>
            <w:szCs w:val="22"/>
            <w:lang w:val="en-US" w:eastAsia="en-US"/>
          </w:rPr>
          <w:tab/>
        </w:r>
        <w:r w:rsidR="00DB5168" w:rsidRPr="003D0CFA">
          <w:rPr>
            <w:rStyle w:val="Hyperlink"/>
            <w:noProof/>
          </w:rPr>
          <w:t>Generate Data</w:t>
        </w:r>
        <w:r w:rsidR="00DB5168">
          <w:rPr>
            <w:noProof/>
            <w:webHidden/>
          </w:rPr>
          <w:tab/>
        </w:r>
        <w:r>
          <w:rPr>
            <w:noProof/>
            <w:webHidden/>
          </w:rPr>
          <w:fldChar w:fldCharType="begin"/>
        </w:r>
        <w:r w:rsidR="00DB5168">
          <w:rPr>
            <w:noProof/>
            <w:webHidden/>
          </w:rPr>
          <w:instrText xml:space="preserve"> PAGEREF _Toc390436027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8" w:history="1">
        <w:r w:rsidR="00DB5168" w:rsidRPr="003D0CFA">
          <w:rPr>
            <w:rStyle w:val="Hyperlink"/>
            <w:rFonts w:ascii="Symbol" w:hAnsi="Symbol" w:cs="Symbol"/>
            <w:noProof/>
          </w:rPr>
          <w:t>3.3.5</w:t>
        </w:r>
        <w:r w:rsidR="00DB5168">
          <w:rPr>
            <w:rFonts w:asciiTheme="minorHAnsi" w:eastAsiaTheme="minorEastAsia" w:hAnsiTheme="minorHAnsi" w:cstheme="minorBidi"/>
            <w:noProof/>
            <w:szCs w:val="22"/>
            <w:lang w:val="en-US" w:eastAsia="en-US"/>
          </w:rPr>
          <w:tab/>
        </w:r>
        <w:r w:rsidR="00DB5168" w:rsidRPr="003D0CFA">
          <w:rPr>
            <w:rStyle w:val="Hyperlink"/>
            <w:noProof/>
          </w:rPr>
          <w:t>Load Data</w:t>
        </w:r>
        <w:r w:rsidR="00DB5168">
          <w:rPr>
            <w:noProof/>
            <w:webHidden/>
          </w:rPr>
          <w:tab/>
        </w:r>
        <w:r>
          <w:rPr>
            <w:noProof/>
            <w:webHidden/>
          </w:rPr>
          <w:fldChar w:fldCharType="begin"/>
        </w:r>
        <w:r w:rsidR="00DB5168">
          <w:rPr>
            <w:noProof/>
            <w:webHidden/>
          </w:rPr>
          <w:instrText xml:space="preserve"> PAGEREF _Toc390436028 \h </w:instrText>
        </w:r>
        <w:r>
          <w:rPr>
            <w:noProof/>
            <w:webHidden/>
          </w:rPr>
        </w:r>
        <w:r>
          <w:rPr>
            <w:noProof/>
            <w:webHidden/>
          </w:rPr>
          <w:fldChar w:fldCharType="separate"/>
        </w:r>
        <w:r w:rsidR="00DB5168">
          <w:rPr>
            <w:noProof/>
            <w:webHidden/>
          </w:rPr>
          <w:t>35</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29" w:history="1">
        <w:r w:rsidR="00DB5168" w:rsidRPr="003D0CFA">
          <w:rPr>
            <w:rStyle w:val="Hyperlink"/>
            <w:rFonts w:ascii="Symbol" w:hAnsi="Symbol" w:cs="Symbol"/>
            <w:noProof/>
          </w:rPr>
          <w:t>3.3.6</w:t>
        </w:r>
        <w:r w:rsidR="00DB5168">
          <w:rPr>
            <w:rFonts w:asciiTheme="minorHAnsi" w:eastAsiaTheme="minorEastAsia" w:hAnsiTheme="minorHAnsi" w:cstheme="minorBidi"/>
            <w:noProof/>
            <w:szCs w:val="22"/>
            <w:lang w:val="en-US" w:eastAsia="en-US"/>
          </w:rPr>
          <w:tab/>
        </w:r>
        <w:r w:rsidR="00DB5168" w:rsidRPr="003D0CFA">
          <w:rPr>
            <w:rStyle w:val="Hyperlink"/>
            <w:noProof/>
          </w:rPr>
          <w:t>Generate Query Substitution Parameters</w:t>
        </w:r>
        <w:r w:rsidR="00DB5168">
          <w:rPr>
            <w:noProof/>
            <w:webHidden/>
          </w:rPr>
          <w:tab/>
        </w:r>
        <w:r>
          <w:rPr>
            <w:noProof/>
            <w:webHidden/>
          </w:rPr>
          <w:fldChar w:fldCharType="begin"/>
        </w:r>
        <w:r w:rsidR="00DB5168">
          <w:rPr>
            <w:noProof/>
            <w:webHidden/>
          </w:rPr>
          <w:instrText xml:space="preserve"> PAGEREF _Toc390436029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0" w:history="1">
        <w:r w:rsidR="00DB5168" w:rsidRPr="003D0CFA">
          <w:rPr>
            <w:rStyle w:val="Hyperlink"/>
            <w:rFonts w:ascii="Symbol" w:hAnsi="Symbol" w:cs="Symbol"/>
            <w:noProof/>
          </w:rPr>
          <w:t>3.3.7</w:t>
        </w:r>
        <w:r w:rsidR="00DB5168">
          <w:rPr>
            <w:rFonts w:asciiTheme="minorHAnsi" w:eastAsiaTheme="minorEastAsia" w:hAnsiTheme="minorHAnsi" w:cstheme="minorBidi"/>
            <w:noProof/>
            <w:szCs w:val="22"/>
            <w:lang w:val="en-US" w:eastAsia="en-US"/>
          </w:rPr>
          <w:tab/>
        </w:r>
        <w:r w:rsidR="00DB5168" w:rsidRPr="003D0CFA">
          <w:rPr>
            <w:rStyle w:val="Hyperlink"/>
            <w:noProof/>
          </w:rPr>
          <w:t>Run the Benchmark</w:t>
        </w:r>
        <w:r w:rsidR="00DB5168">
          <w:rPr>
            <w:noProof/>
            <w:webHidden/>
          </w:rPr>
          <w:tab/>
        </w:r>
        <w:r>
          <w:rPr>
            <w:noProof/>
            <w:webHidden/>
          </w:rPr>
          <w:fldChar w:fldCharType="begin"/>
        </w:r>
        <w:r w:rsidR="00DB5168">
          <w:rPr>
            <w:noProof/>
            <w:webHidden/>
          </w:rPr>
          <w:instrText xml:space="preserve"> PAGEREF _Toc390436030 \h </w:instrText>
        </w:r>
        <w:r>
          <w:rPr>
            <w:noProof/>
            <w:webHidden/>
          </w:rPr>
        </w:r>
        <w:r>
          <w:rPr>
            <w:noProof/>
            <w:webHidden/>
          </w:rPr>
          <w:fldChar w:fldCharType="separate"/>
        </w:r>
        <w:r w:rsidR="00DB5168">
          <w:rPr>
            <w:noProof/>
            <w:webHidden/>
          </w:rPr>
          <w:t>36</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1" w:history="1">
        <w:r w:rsidR="00DB5168" w:rsidRPr="003D0CFA">
          <w:rPr>
            <w:rStyle w:val="Hyperlink"/>
            <w:rFonts w:ascii="Symbol" w:hAnsi="Symbol" w:cs="Symbol"/>
            <w:noProof/>
          </w:rPr>
          <w:t>3.3.8</w:t>
        </w:r>
        <w:r w:rsidR="00DB5168">
          <w:rPr>
            <w:rFonts w:asciiTheme="minorHAnsi" w:eastAsiaTheme="minorEastAsia" w:hAnsiTheme="minorHAnsi" w:cstheme="minorBidi"/>
            <w:noProof/>
            <w:szCs w:val="22"/>
            <w:lang w:val="en-US" w:eastAsia="en-US"/>
          </w:rPr>
          <w:tab/>
        </w:r>
        <w:r w:rsidR="00DB5168" w:rsidRPr="003D0CFA">
          <w:rPr>
            <w:rStyle w:val="Hyperlink"/>
            <w:noProof/>
          </w:rPr>
          <w:t>Run the Online Replication and Backup Benchmark</w:t>
        </w:r>
        <w:r w:rsidR="00DB5168">
          <w:rPr>
            <w:noProof/>
            <w:webHidden/>
          </w:rPr>
          <w:tab/>
        </w:r>
        <w:r>
          <w:rPr>
            <w:noProof/>
            <w:webHidden/>
          </w:rPr>
          <w:fldChar w:fldCharType="begin"/>
        </w:r>
        <w:r w:rsidR="00DB5168">
          <w:rPr>
            <w:noProof/>
            <w:webHidden/>
          </w:rPr>
          <w:instrText xml:space="preserve"> PAGEREF _Toc390436031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2" w:history="1">
        <w:r w:rsidR="00DB5168" w:rsidRPr="003D0CFA">
          <w:rPr>
            <w:rStyle w:val="Hyperlink"/>
            <w:rFonts w:ascii="Symbol" w:hAnsi="Symbol" w:cs="Symbol"/>
            <w:noProof/>
          </w:rPr>
          <w:t>3.3.9</w:t>
        </w:r>
        <w:r w:rsidR="00DB5168">
          <w:rPr>
            <w:rFonts w:asciiTheme="minorHAnsi" w:eastAsiaTheme="minorEastAsia" w:hAnsiTheme="minorHAnsi" w:cstheme="minorBidi"/>
            <w:noProof/>
            <w:szCs w:val="22"/>
            <w:lang w:val="en-US" w:eastAsia="en-US"/>
          </w:rPr>
          <w:tab/>
        </w:r>
        <w:r w:rsidR="00DB5168" w:rsidRPr="003D0CFA">
          <w:rPr>
            <w:rStyle w:val="Hyperlink"/>
            <w:noProof/>
          </w:rPr>
          <w:t>Run Validation of Query Results</w:t>
        </w:r>
        <w:r w:rsidR="00DB5168">
          <w:rPr>
            <w:noProof/>
            <w:webHidden/>
          </w:rPr>
          <w:tab/>
        </w:r>
        <w:r>
          <w:rPr>
            <w:noProof/>
            <w:webHidden/>
          </w:rPr>
          <w:fldChar w:fldCharType="begin"/>
        </w:r>
        <w:r w:rsidR="00DB5168">
          <w:rPr>
            <w:noProof/>
            <w:webHidden/>
          </w:rPr>
          <w:instrText xml:space="preserve"> PAGEREF _Toc390436032 \h </w:instrText>
        </w:r>
        <w:r>
          <w:rPr>
            <w:noProof/>
            <w:webHidden/>
          </w:rPr>
        </w:r>
        <w:r>
          <w:rPr>
            <w:noProof/>
            <w:webHidden/>
          </w:rPr>
          <w:fldChar w:fldCharType="separate"/>
        </w:r>
        <w:r w:rsidR="00DB5168">
          <w:rPr>
            <w:noProof/>
            <w:webHidden/>
          </w:rPr>
          <w:t>37</w:t>
        </w:r>
        <w:r>
          <w:rPr>
            <w:noProof/>
            <w:webHidden/>
          </w:rPr>
          <w:fldChar w:fldCharType="end"/>
        </w:r>
      </w:hyperlink>
    </w:p>
    <w:p w:rsidR="00DB5168" w:rsidRDefault="008C4452">
      <w:pPr>
        <w:pStyle w:val="TOC3"/>
        <w:tabs>
          <w:tab w:val="left" w:pos="1200"/>
          <w:tab w:val="right" w:leader="dot" w:pos="9628"/>
        </w:tabs>
        <w:rPr>
          <w:rFonts w:asciiTheme="minorHAnsi" w:eastAsiaTheme="minorEastAsia" w:hAnsiTheme="minorHAnsi" w:cstheme="minorBidi"/>
          <w:noProof/>
          <w:szCs w:val="22"/>
          <w:lang w:val="en-US" w:eastAsia="en-US"/>
        </w:rPr>
      </w:pPr>
      <w:hyperlink w:anchor="_Toc390436033" w:history="1">
        <w:r w:rsidR="00DB5168" w:rsidRPr="003D0CFA">
          <w:rPr>
            <w:rStyle w:val="Hyperlink"/>
            <w:rFonts w:ascii="Symbol" w:hAnsi="Symbol" w:cs="Symbol"/>
            <w:noProof/>
          </w:rPr>
          <w:t>3.3.10</w:t>
        </w:r>
        <w:r w:rsidR="00DB5168">
          <w:rPr>
            <w:rFonts w:asciiTheme="minorHAnsi" w:eastAsiaTheme="minorEastAsia" w:hAnsiTheme="minorHAnsi" w:cstheme="minorBidi"/>
            <w:noProof/>
            <w:szCs w:val="22"/>
            <w:lang w:val="en-US" w:eastAsia="en-US"/>
          </w:rPr>
          <w:tab/>
        </w:r>
        <w:r w:rsidR="00DB5168" w:rsidRPr="003D0CFA">
          <w:rPr>
            <w:rStyle w:val="Hyperlink"/>
            <w:noProof/>
          </w:rPr>
          <w:t>Run OWL2-RL Conformance Test</w:t>
        </w:r>
        <w:r w:rsidR="00DB5168">
          <w:rPr>
            <w:noProof/>
            <w:webHidden/>
          </w:rPr>
          <w:tab/>
        </w:r>
        <w:r>
          <w:rPr>
            <w:noProof/>
            <w:webHidden/>
          </w:rPr>
          <w:fldChar w:fldCharType="begin"/>
        </w:r>
        <w:r w:rsidR="00DB5168">
          <w:rPr>
            <w:noProof/>
            <w:webHidden/>
          </w:rPr>
          <w:instrText xml:space="preserve"> PAGEREF _Toc390436033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4" w:history="1">
        <w:r w:rsidR="00DB5168" w:rsidRPr="003D0CFA">
          <w:rPr>
            <w:rStyle w:val="Hyperlink"/>
            <w:rFonts w:ascii="Symbol" w:hAnsi="Symbol" w:cs="Symbol"/>
            <w:noProof/>
          </w:rPr>
          <w:t>3.4</w:t>
        </w:r>
        <w:r w:rsidR="00DB5168">
          <w:rPr>
            <w:rFonts w:asciiTheme="minorHAnsi" w:eastAsiaTheme="minorEastAsia" w:hAnsiTheme="minorHAnsi" w:cstheme="minorBidi"/>
            <w:noProof/>
            <w:szCs w:val="22"/>
            <w:lang w:val="en-US" w:eastAsia="en-US"/>
          </w:rPr>
          <w:tab/>
        </w:r>
        <w:r w:rsidR="00DB5168" w:rsidRPr="003D0CFA">
          <w:rPr>
            <w:rStyle w:val="Hyperlink"/>
            <w:noProof/>
          </w:rPr>
          <w:t>Results Gathering</w:t>
        </w:r>
        <w:r w:rsidR="00DB5168">
          <w:rPr>
            <w:noProof/>
            <w:webHidden/>
          </w:rPr>
          <w:tab/>
        </w:r>
        <w:r>
          <w:rPr>
            <w:noProof/>
            <w:webHidden/>
          </w:rPr>
          <w:fldChar w:fldCharType="begin"/>
        </w:r>
        <w:r w:rsidR="00DB5168">
          <w:rPr>
            <w:noProof/>
            <w:webHidden/>
          </w:rPr>
          <w:instrText xml:space="preserve"> PAGEREF _Toc390436034 \h </w:instrText>
        </w:r>
        <w:r>
          <w:rPr>
            <w:noProof/>
            <w:webHidden/>
          </w:rPr>
        </w:r>
        <w:r>
          <w:rPr>
            <w:noProof/>
            <w:webHidden/>
          </w:rPr>
          <w:fldChar w:fldCharType="separate"/>
        </w:r>
        <w:r w:rsidR="00DB5168">
          <w:rPr>
            <w:noProof/>
            <w:webHidden/>
          </w:rPr>
          <w:t>38</w:t>
        </w:r>
        <w:r>
          <w:rPr>
            <w:noProof/>
            <w:webHidden/>
          </w:rPr>
          <w:fldChar w:fldCharType="end"/>
        </w:r>
      </w:hyperlink>
    </w:p>
    <w:p w:rsidR="00DB5168" w:rsidRDefault="008C4452">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5" w:history="1">
        <w:r w:rsidR="00DB5168" w:rsidRPr="003D0CFA">
          <w:rPr>
            <w:rStyle w:val="Hyperlink"/>
            <w:rFonts w:ascii="Symbol" w:hAnsi="Symbol" w:cs="Symbol"/>
            <w:noProof/>
          </w:rPr>
          <w:t>4</w:t>
        </w:r>
        <w:r w:rsidR="00DB5168">
          <w:rPr>
            <w:rFonts w:asciiTheme="minorHAnsi" w:eastAsiaTheme="minorEastAsia" w:hAnsiTheme="minorHAnsi" w:cstheme="minorBidi"/>
            <w:noProof/>
            <w:szCs w:val="22"/>
            <w:lang w:val="en-US" w:eastAsia="en-US"/>
          </w:rPr>
          <w:tab/>
        </w:r>
        <w:r w:rsidR="00DB5168" w:rsidRPr="003D0CFA">
          <w:rPr>
            <w:rStyle w:val="Hyperlink"/>
            <w:noProof/>
          </w:rPr>
          <w:t>References</w:t>
        </w:r>
        <w:r w:rsidR="00DB5168">
          <w:rPr>
            <w:noProof/>
            <w:webHidden/>
          </w:rPr>
          <w:tab/>
        </w:r>
        <w:r>
          <w:rPr>
            <w:noProof/>
            <w:webHidden/>
          </w:rPr>
          <w:fldChar w:fldCharType="begin"/>
        </w:r>
        <w:r w:rsidR="00DB5168">
          <w:rPr>
            <w:noProof/>
            <w:webHidden/>
          </w:rPr>
          <w:instrText xml:space="preserve"> PAGEREF _Toc390436035 \h </w:instrText>
        </w:r>
        <w:r>
          <w:rPr>
            <w:noProof/>
            <w:webHidden/>
          </w:rPr>
        </w:r>
        <w:r>
          <w:rPr>
            <w:noProof/>
            <w:webHidden/>
          </w:rPr>
          <w:fldChar w:fldCharType="separate"/>
        </w:r>
        <w:r w:rsidR="00DB5168">
          <w:rPr>
            <w:noProof/>
            <w:webHidden/>
          </w:rPr>
          <w:t>40</w:t>
        </w:r>
        <w:r>
          <w:rPr>
            <w:noProof/>
            <w:webHidden/>
          </w:rPr>
          <w:fldChar w:fldCharType="end"/>
        </w:r>
      </w:hyperlink>
    </w:p>
    <w:p w:rsidR="00DB5168" w:rsidRDefault="008C4452">
      <w:pPr>
        <w:pStyle w:val="TOC1"/>
        <w:tabs>
          <w:tab w:val="left" w:pos="400"/>
          <w:tab w:val="right" w:leader="dot" w:pos="9628"/>
        </w:tabs>
        <w:rPr>
          <w:rFonts w:asciiTheme="minorHAnsi" w:eastAsiaTheme="minorEastAsia" w:hAnsiTheme="minorHAnsi" w:cstheme="minorBidi"/>
          <w:noProof/>
          <w:szCs w:val="22"/>
          <w:lang w:val="en-US" w:eastAsia="en-US"/>
        </w:rPr>
      </w:pPr>
      <w:hyperlink w:anchor="_Toc390436036" w:history="1">
        <w:r w:rsidR="00DB5168" w:rsidRPr="003D0CFA">
          <w:rPr>
            <w:rStyle w:val="Hyperlink"/>
            <w:rFonts w:ascii="Symbol" w:hAnsi="Symbol" w:cs="Symbol"/>
            <w:noProof/>
          </w:rPr>
          <w:t>5</w:t>
        </w:r>
        <w:r w:rsidR="00DB5168">
          <w:rPr>
            <w:rFonts w:asciiTheme="minorHAnsi" w:eastAsiaTheme="minorEastAsia" w:hAnsiTheme="minorHAnsi" w:cstheme="minorBidi"/>
            <w:noProof/>
            <w:szCs w:val="22"/>
            <w:lang w:val="en-US" w:eastAsia="en-US"/>
          </w:rPr>
          <w:tab/>
        </w:r>
        <w:r w:rsidR="00DB5168" w:rsidRPr="003D0CFA">
          <w:rPr>
            <w:rStyle w:val="Hyperlink"/>
            <w:noProof/>
          </w:rPr>
          <w:t>Annexes</w:t>
        </w:r>
        <w:r w:rsidR="00DB5168">
          <w:rPr>
            <w:noProof/>
            <w:webHidden/>
          </w:rPr>
          <w:tab/>
        </w:r>
        <w:r>
          <w:rPr>
            <w:noProof/>
            <w:webHidden/>
          </w:rPr>
          <w:fldChar w:fldCharType="begin"/>
        </w:r>
        <w:r w:rsidR="00DB5168">
          <w:rPr>
            <w:noProof/>
            <w:webHidden/>
          </w:rPr>
          <w:instrText xml:space="preserve"> PAGEREF _Toc390436036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7" w:history="1">
        <w:r w:rsidR="00DB5168" w:rsidRPr="003D0CFA">
          <w:rPr>
            <w:rStyle w:val="Hyperlink"/>
            <w:rFonts w:ascii="Symbol" w:hAnsi="Symbol" w:cs="Symbol"/>
            <w:noProof/>
          </w:rPr>
          <w:t>5.1</w:t>
        </w:r>
        <w:r w:rsidR="00DB5168">
          <w:rPr>
            <w:rFonts w:asciiTheme="minorHAnsi" w:eastAsiaTheme="minorEastAsia" w:hAnsiTheme="minorHAnsi" w:cstheme="minorBidi"/>
            <w:noProof/>
            <w:szCs w:val="22"/>
            <w:lang w:val="en-US" w:eastAsia="en-US"/>
          </w:rPr>
          <w:tab/>
        </w:r>
        <w:r w:rsidR="00DB5168" w:rsidRPr="003D0CFA">
          <w:rPr>
            <w:rStyle w:val="Hyperlink"/>
            <w:noProof/>
          </w:rPr>
          <w:t>Annex. A - Queries Listings</w:t>
        </w:r>
        <w:r w:rsidR="00DB5168">
          <w:rPr>
            <w:noProof/>
            <w:webHidden/>
          </w:rPr>
          <w:tab/>
        </w:r>
        <w:r>
          <w:rPr>
            <w:noProof/>
            <w:webHidden/>
          </w:rPr>
          <w:fldChar w:fldCharType="begin"/>
        </w:r>
        <w:r w:rsidR="00DB5168">
          <w:rPr>
            <w:noProof/>
            <w:webHidden/>
          </w:rPr>
          <w:instrText xml:space="preserve"> PAGEREF _Toc390436037 \h </w:instrText>
        </w:r>
        <w:r>
          <w:rPr>
            <w:noProof/>
            <w:webHidden/>
          </w:rPr>
        </w:r>
        <w:r>
          <w:rPr>
            <w:noProof/>
            <w:webHidden/>
          </w:rPr>
          <w:fldChar w:fldCharType="separate"/>
        </w:r>
        <w:r w:rsidR="00DB5168">
          <w:rPr>
            <w:noProof/>
            <w:webHidden/>
          </w:rPr>
          <w:t>41</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8" w:history="1">
        <w:r w:rsidR="00DB5168" w:rsidRPr="003D0CFA">
          <w:rPr>
            <w:rStyle w:val="Hyperlink"/>
            <w:rFonts w:ascii="Symbol" w:hAnsi="Symbol" w:cs="Symbol"/>
            <w:noProof/>
          </w:rPr>
          <w:t>5.2</w:t>
        </w:r>
        <w:r w:rsidR="00DB5168">
          <w:rPr>
            <w:rFonts w:asciiTheme="minorHAnsi" w:eastAsiaTheme="minorEastAsia" w:hAnsiTheme="minorHAnsi" w:cstheme="minorBidi"/>
            <w:noProof/>
            <w:szCs w:val="22"/>
            <w:lang w:val="en-US" w:eastAsia="en-US"/>
          </w:rPr>
          <w:tab/>
        </w:r>
        <w:r w:rsidR="00DB5168" w:rsidRPr="003D0CFA">
          <w:rPr>
            <w:rStyle w:val="Hyperlink"/>
            <w:noProof/>
          </w:rPr>
          <w:t>Annex. B - Description of Operational Phase : Online Replication And Backup</w:t>
        </w:r>
        <w:r w:rsidR="00DB5168">
          <w:rPr>
            <w:noProof/>
            <w:webHidden/>
          </w:rPr>
          <w:tab/>
        </w:r>
        <w:r>
          <w:rPr>
            <w:noProof/>
            <w:webHidden/>
          </w:rPr>
          <w:fldChar w:fldCharType="begin"/>
        </w:r>
        <w:r w:rsidR="00DB5168">
          <w:rPr>
            <w:noProof/>
            <w:webHidden/>
          </w:rPr>
          <w:instrText xml:space="preserve"> PAGEREF _Toc390436038 \h </w:instrText>
        </w:r>
        <w:r>
          <w:rPr>
            <w:noProof/>
            <w:webHidden/>
          </w:rPr>
        </w:r>
        <w:r>
          <w:rPr>
            <w:noProof/>
            <w:webHidden/>
          </w:rPr>
          <w:fldChar w:fldCharType="separate"/>
        </w:r>
        <w:r w:rsidR="00DB5168">
          <w:rPr>
            <w:noProof/>
            <w:webHidden/>
          </w:rPr>
          <w:t>61</w:t>
        </w:r>
        <w:r>
          <w:rPr>
            <w:noProof/>
            <w:webHidden/>
          </w:rPr>
          <w:fldChar w:fldCharType="end"/>
        </w:r>
      </w:hyperlink>
    </w:p>
    <w:p w:rsidR="00DB5168" w:rsidRDefault="008C4452">
      <w:pPr>
        <w:pStyle w:val="TOC2"/>
        <w:tabs>
          <w:tab w:val="left" w:pos="800"/>
          <w:tab w:val="right" w:leader="dot" w:pos="9628"/>
        </w:tabs>
        <w:rPr>
          <w:rFonts w:asciiTheme="minorHAnsi" w:eastAsiaTheme="minorEastAsia" w:hAnsiTheme="minorHAnsi" w:cstheme="minorBidi"/>
          <w:noProof/>
          <w:szCs w:val="22"/>
          <w:lang w:val="en-US" w:eastAsia="en-US"/>
        </w:rPr>
      </w:pPr>
      <w:hyperlink w:anchor="_Toc390436039" w:history="1">
        <w:r w:rsidR="00DB5168" w:rsidRPr="003D0CFA">
          <w:rPr>
            <w:rStyle w:val="Hyperlink"/>
            <w:rFonts w:ascii="Symbol" w:hAnsi="Symbol" w:cs="Symbol"/>
            <w:noProof/>
          </w:rPr>
          <w:t>5.3</w:t>
        </w:r>
        <w:r w:rsidR="00DB5168">
          <w:rPr>
            <w:rFonts w:asciiTheme="minorHAnsi" w:eastAsiaTheme="minorEastAsia" w:hAnsiTheme="minorHAnsi" w:cstheme="minorBidi"/>
            <w:noProof/>
            <w:szCs w:val="22"/>
            <w:lang w:val="en-US" w:eastAsia="en-US"/>
          </w:rPr>
          <w:tab/>
        </w:r>
        <w:r w:rsidR="00DB5168" w:rsidRPr="003D0CFA">
          <w:rPr>
            <w:rStyle w:val="Hyperlink"/>
            <w:noProof/>
          </w:rPr>
          <w:t>Annex. C - Sample of Benchmark Results</w:t>
        </w:r>
        <w:r w:rsidR="00DB5168">
          <w:rPr>
            <w:noProof/>
            <w:webHidden/>
          </w:rPr>
          <w:tab/>
        </w:r>
        <w:r>
          <w:rPr>
            <w:noProof/>
            <w:webHidden/>
          </w:rPr>
          <w:fldChar w:fldCharType="begin"/>
        </w:r>
        <w:r w:rsidR="00DB5168">
          <w:rPr>
            <w:noProof/>
            <w:webHidden/>
          </w:rPr>
          <w:instrText xml:space="preserve"> PAGEREF _Toc390436039 \h </w:instrText>
        </w:r>
        <w:r>
          <w:rPr>
            <w:noProof/>
            <w:webHidden/>
          </w:rPr>
        </w:r>
        <w:r>
          <w:rPr>
            <w:noProof/>
            <w:webHidden/>
          </w:rPr>
          <w:fldChar w:fldCharType="separate"/>
        </w:r>
        <w:r w:rsidR="00DB5168">
          <w:rPr>
            <w:noProof/>
            <w:webHidden/>
          </w:rPr>
          <w:t>61</w:t>
        </w:r>
        <w:r>
          <w:rPr>
            <w:noProof/>
            <w:webHidden/>
          </w:rPr>
          <w:fldChar w:fldCharType="end"/>
        </w:r>
      </w:hyperlink>
    </w:p>
    <w:p w:rsidR="00071B35" w:rsidRDefault="008C4452">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2" w:name="__RefHeading___Toc366167775"/>
      <w:r>
        <w:lastRenderedPageBreak/>
        <w:t>List of F</w:t>
      </w:r>
      <w:r w:rsidR="00071B35">
        <w:t>igures</w:t>
      </w:r>
      <w:bookmarkEnd w:id="2"/>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389735016" w:history="1">
        <w:r w:rsidR="001A5CA0" w:rsidRPr="005700D3">
          <w:rPr>
            <w:rStyle w:val="Hyperlink"/>
            <w:noProof/>
          </w:rPr>
          <w:t>Figure 1: BBC Olympics 2012 Aggregation Page about Bulgaria</w:t>
        </w:r>
        <w:r w:rsidR="001A5CA0">
          <w:rPr>
            <w:noProof/>
            <w:webHidden/>
          </w:rPr>
          <w:tab/>
        </w:r>
        <w:r>
          <w:rPr>
            <w:noProof/>
            <w:webHidden/>
          </w:rPr>
          <w:fldChar w:fldCharType="begin"/>
        </w:r>
        <w:r w:rsidR="001A5CA0">
          <w:rPr>
            <w:noProof/>
            <w:webHidden/>
          </w:rPr>
          <w:instrText xml:space="preserve"> PAGEREF _Toc389735016 \h </w:instrText>
        </w:r>
        <w:r>
          <w:rPr>
            <w:noProof/>
            <w:webHidden/>
          </w:rPr>
        </w:r>
        <w:r>
          <w:rPr>
            <w:noProof/>
            <w:webHidden/>
          </w:rPr>
          <w:fldChar w:fldCharType="separate"/>
        </w:r>
        <w:r w:rsidR="001A5CA0">
          <w:rPr>
            <w:noProof/>
            <w:webHidden/>
          </w:rPr>
          <w:t>8</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17" w:history="1">
        <w:r w:rsidR="001A5CA0" w:rsidRPr="005700D3">
          <w:rPr>
            <w:rStyle w:val="Hyperlink"/>
            <w:noProof/>
          </w:rPr>
          <w:t>Figure 2: BBC Ontology-aware Text Analytics</w:t>
        </w:r>
        <w:r w:rsidR="001A5CA0">
          <w:rPr>
            <w:noProof/>
            <w:webHidden/>
          </w:rPr>
          <w:tab/>
        </w:r>
        <w:r>
          <w:rPr>
            <w:noProof/>
            <w:webHidden/>
          </w:rPr>
          <w:fldChar w:fldCharType="begin"/>
        </w:r>
        <w:r w:rsidR="001A5CA0">
          <w:rPr>
            <w:noProof/>
            <w:webHidden/>
          </w:rPr>
          <w:instrText xml:space="preserve"> PAGEREF _Toc389735017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18" w:history="1">
        <w:r w:rsidR="001A5CA0" w:rsidRPr="005700D3">
          <w:rPr>
            <w:rStyle w:val="Hyperlink"/>
            <w:noProof/>
          </w:rPr>
          <w:t>Figure 3: BBC Graffitti: Manual Curation of Semantic Annotation</w:t>
        </w:r>
        <w:r w:rsidR="001A5CA0">
          <w:rPr>
            <w:noProof/>
            <w:webHidden/>
          </w:rPr>
          <w:tab/>
        </w:r>
        <w:r>
          <w:rPr>
            <w:noProof/>
            <w:webHidden/>
          </w:rPr>
          <w:fldChar w:fldCharType="begin"/>
        </w:r>
        <w:r w:rsidR="001A5CA0">
          <w:rPr>
            <w:noProof/>
            <w:webHidden/>
          </w:rPr>
          <w:instrText xml:space="preserve"> PAGEREF _Toc389735018 \h </w:instrText>
        </w:r>
        <w:r>
          <w:rPr>
            <w:noProof/>
            <w:webHidden/>
          </w:rPr>
        </w:r>
        <w:r>
          <w:rPr>
            <w:noProof/>
            <w:webHidden/>
          </w:rPr>
          <w:fldChar w:fldCharType="separate"/>
        </w:r>
        <w:r w:rsidR="001A5CA0">
          <w:rPr>
            <w:noProof/>
            <w:webHidden/>
          </w:rPr>
          <w:t>9</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19" w:history="1">
        <w:r w:rsidR="001A5CA0" w:rsidRPr="005700D3">
          <w:rPr>
            <w:rStyle w:val="Hyperlink"/>
            <w:noProof/>
          </w:rPr>
          <w:t>Figure 4: Data generator, types of produced models in generated data</w:t>
        </w:r>
        <w:r w:rsidR="001A5CA0">
          <w:rPr>
            <w:noProof/>
            <w:webHidden/>
          </w:rPr>
          <w:tab/>
        </w:r>
        <w:r>
          <w:rPr>
            <w:noProof/>
            <w:webHidden/>
          </w:rPr>
          <w:fldChar w:fldCharType="begin"/>
        </w:r>
        <w:r w:rsidR="001A5CA0">
          <w:rPr>
            <w:noProof/>
            <w:webHidden/>
          </w:rPr>
          <w:instrText xml:space="preserve"> PAGEREF _Toc389735019 \h </w:instrText>
        </w:r>
        <w:r>
          <w:rPr>
            <w:noProof/>
            <w:webHidden/>
          </w:rPr>
        </w:r>
        <w:r>
          <w:rPr>
            <w:noProof/>
            <w:webHidden/>
          </w:rPr>
          <w:fldChar w:fldCharType="separate"/>
        </w:r>
        <w:r w:rsidR="001A5CA0">
          <w:rPr>
            <w:noProof/>
            <w:webHidden/>
          </w:rPr>
          <w:t>17</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0" w:history="1">
        <w:r w:rsidR="001A5CA0" w:rsidRPr="005700D3">
          <w:rPr>
            <w:rStyle w:val="Hyperlink"/>
            <w:noProof/>
          </w:rPr>
          <w:t>Figure 5. Generate Data</w:t>
        </w:r>
        <w:r w:rsidR="001A5CA0">
          <w:rPr>
            <w:noProof/>
            <w:webHidden/>
          </w:rPr>
          <w:tab/>
        </w:r>
        <w:r>
          <w:rPr>
            <w:noProof/>
            <w:webHidden/>
          </w:rPr>
          <w:fldChar w:fldCharType="begin"/>
        </w:r>
        <w:r w:rsidR="001A5CA0">
          <w:rPr>
            <w:noProof/>
            <w:webHidden/>
          </w:rPr>
          <w:instrText xml:space="preserve"> PAGEREF _Toc389735020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1" w:history="1">
        <w:r w:rsidR="001A5CA0" w:rsidRPr="005700D3">
          <w:rPr>
            <w:rStyle w:val="Hyperlink"/>
            <w:noProof/>
          </w:rPr>
          <w:t>Figure 6. Load Data</w:t>
        </w:r>
        <w:r w:rsidR="001A5CA0">
          <w:rPr>
            <w:noProof/>
            <w:webHidden/>
          </w:rPr>
          <w:tab/>
        </w:r>
        <w:r>
          <w:rPr>
            <w:noProof/>
            <w:webHidden/>
          </w:rPr>
          <w:fldChar w:fldCharType="begin"/>
        </w:r>
        <w:r w:rsidR="001A5CA0">
          <w:rPr>
            <w:noProof/>
            <w:webHidden/>
          </w:rPr>
          <w:instrText xml:space="preserve"> PAGEREF _Toc389735021 \h </w:instrText>
        </w:r>
        <w:r>
          <w:rPr>
            <w:noProof/>
            <w:webHidden/>
          </w:rPr>
        </w:r>
        <w:r>
          <w:rPr>
            <w:noProof/>
            <w:webHidden/>
          </w:rPr>
          <w:fldChar w:fldCharType="separate"/>
        </w:r>
        <w:r w:rsidR="001A5CA0">
          <w:rPr>
            <w:noProof/>
            <w:webHidden/>
          </w:rPr>
          <w:t>35</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2" w:history="1">
        <w:r w:rsidR="001A5CA0" w:rsidRPr="005700D3">
          <w:rPr>
            <w:rStyle w:val="Hyperlink"/>
            <w:noProof/>
          </w:rPr>
          <w:t>Figure 7. Generate Query Substitution Parameters</w:t>
        </w:r>
        <w:r w:rsidR="001A5CA0">
          <w:rPr>
            <w:noProof/>
            <w:webHidden/>
          </w:rPr>
          <w:tab/>
        </w:r>
        <w:r>
          <w:rPr>
            <w:noProof/>
            <w:webHidden/>
          </w:rPr>
          <w:fldChar w:fldCharType="begin"/>
        </w:r>
        <w:r w:rsidR="001A5CA0">
          <w:rPr>
            <w:noProof/>
            <w:webHidden/>
          </w:rPr>
          <w:instrText xml:space="preserve"> PAGEREF _Toc389735022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3" w:history="1">
        <w:r w:rsidR="001A5CA0" w:rsidRPr="005700D3">
          <w:rPr>
            <w:rStyle w:val="Hyperlink"/>
            <w:noProof/>
          </w:rPr>
          <w:t>Figure 8. Run The Benchmark</w:t>
        </w:r>
        <w:r w:rsidR="001A5CA0">
          <w:rPr>
            <w:noProof/>
            <w:webHidden/>
          </w:rPr>
          <w:tab/>
        </w:r>
        <w:r>
          <w:rPr>
            <w:noProof/>
            <w:webHidden/>
          </w:rPr>
          <w:fldChar w:fldCharType="begin"/>
        </w:r>
        <w:r w:rsidR="001A5CA0">
          <w:rPr>
            <w:noProof/>
            <w:webHidden/>
          </w:rPr>
          <w:instrText xml:space="preserve"> PAGEREF _Toc389735023 \h </w:instrText>
        </w:r>
        <w:r>
          <w:rPr>
            <w:noProof/>
            <w:webHidden/>
          </w:rPr>
        </w:r>
        <w:r>
          <w:rPr>
            <w:noProof/>
            <w:webHidden/>
          </w:rPr>
          <w:fldChar w:fldCharType="separate"/>
        </w:r>
        <w:r w:rsidR="001A5CA0">
          <w:rPr>
            <w:noProof/>
            <w:webHidden/>
          </w:rPr>
          <w:t>36</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4" w:history="1">
        <w:r w:rsidR="001A5CA0" w:rsidRPr="005700D3">
          <w:rPr>
            <w:rStyle w:val="Hyperlink"/>
            <w:noProof/>
          </w:rPr>
          <w:t>Figure 9. Run Online Replication And Backup</w:t>
        </w:r>
        <w:r w:rsidR="001A5CA0">
          <w:rPr>
            <w:noProof/>
            <w:webHidden/>
          </w:rPr>
          <w:tab/>
        </w:r>
        <w:r>
          <w:rPr>
            <w:noProof/>
            <w:webHidden/>
          </w:rPr>
          <w:fldChar w:fldCharType="begin"/>
        </w:r>
        <w:r w:rsidR="001A5CA0">
          <w:rPr>
            <w:noProof/>
            <w:webHidden/>
          </w:rPr>
          <w:instrText xml:space="preserve"> PAGEREF _Toc389735024 \h </w:instrText>
        </w:r>
        <w:r>
          <w:rPr>
            <w:noProof/>
            <w:webHidden/>
          </w:rPr>
        </w:r>
        <w:r>
          <w:rPr>
            <w:noProof/>
            <w:webHidden/>
          </w:rPr>
          <w:fldChar w:fldCharType="separate"/>
        </w:r>
        <w:r w:rsidR="001A5CA0">
          <w:rPr>
            <w:noProof/>
            <w:webHidden/>
          </w:rPr>
          <w:t>37</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5" w:history="1">
        <w:r w:rsidR="001A5CA0" w:rsidRPr="005700D3">
          <w:rPr>
            <w:rStyle w:val="Hyperlink"/>
            <w:noProof/>
          </w:rPr>
          <w:t>Figure 10. Run Query Results Validation</w:t>
        </w:r>
        <w:r w:rsidR="001A5CA0">
          <w:rPr>
            <w:noProof/>
            <w:webHidden/>
          </w:rPr>
          <w:tab/>
        </w:r>
        <w:r>
          <w:rPr>
            <w:noProof/>
            <w:webHidden/>
          </w:rPr>
          <w:fldChar w:fldCharType="begin"/>
        </w:r>
        <w:r w:rsidR="001A5CA0">
          <w:rPr>
            <w:noProof/>
            <w:webHidden/>
          </w:rPr>
          <w:instrText xml:space="preserve"> PAGEREF _Toc389735025 \h </w:instrText>
        </w:r>
        <w:r>
          <w:rPr>
            <w:noProof/>
            <w:webHidden/>
          </w:rPr>
        </w:r>
        <w:r>
          <w:rPr>
            <w:noProof/>
            <w:webHidden/>
          </w:rPr>
          <w:fldChar w:fldCharType="separate"/>
        </w:r>
        <w:r w:rsidR="001A5CA0">
          <w:rPr>
            <w:noProof/>
            <w:webHidden/>
          </w:rPr>
          <w:t>38</w:t>
        </w:r>
        <w:r>
          <w:rPr>
            <w:noProof/>
            <w:webHidden/>
          </w:rPr>
          <w:fldChar w:fldCharType="end"/>
        </w:r>
      </w:hyperlink>
    </w:p>
    <w:p w:rsidR="001A5CA0"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6" w:history="1">
        <w:r w:rsidR="001A5CA0" w:rsidRPr="005700D3">
          <w:rPr>
            <w:rStyle w:val="Hyperlink"/>
            <w:noProof/>
          </w:rPr>
          <w:t>Figure 11. Run OWL2-RL Conformance Test</w:t>
        </w:r>
        <w:r w:rsidR="001A5CA0">
          <w:rPr>
            <w:noProof/>
            <w:webHidden/>
          </w:rPr>
          <w:tab/>
        </w:r>
        <w:r>
          <w:rPr>
            <w:noProof/>
            <w:webHidden/>
          </w:rPr>
          <w:fldChar w:fldCharType="begin"/>
        </w:r>
        <w:r w:rsidR="001A5CA0">
          <w:rPr>
            <w:noProof/>
            <w:webHidden/>
          </w:rPr>
          <w:instrText xml:space="preserve"> PAGEREF _Toc389735026 \h </w:instrText>
        </w:r>
        <w:r>
          <w:rPr>
            <w:noProof/>
            <w:webHidden/>
          </w:rPr>
        </w:r>
        <w:r>
          <w:rPr>
            <w:noProof/>
            <w:webHidden/>
          </w:rPr>
          <w:fldChar w:fldCharType="separate"/>
        </w:r>
        <w:r w:rsidR="001A5CA0">
          <w:rPr>
            <w:noProof/>
            <w:webHidden/>
          </w:rPr>
          <w:t>38</w:t>
        </w:r>
        <w:r>
          <w:rPr>
            <w:noProof/>
            <w:webHidden/>
          </w:rPr>
          <w:fldChar w:fldCharType="end"/>
        </w:r>
      </w:hyperlink>
    </w:p>
    <w:p w:rsidR="00071B35" w:rsidRDefault="008C4452">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3" w:name="__RefHeading___Toc3661677751"/>
      <w:r>
        <w:lastRenderedPageBreak/>
        <w:t xml:space="preserve">List of </w:t>
      </w:r>
      <w:bookmarkEnd w:id="3"/>
      <w:r w:rsidR="00AE77F4">
        <w:t>T</w:t>
      </w:r>
      <w:r>
        <w:t>ables</w:t>
      </w:r>
    </w:p>
    <w:p w:rsidR="00D628FB" w:rsidRDefault="008C4452">
      <w:pPr>
        <w:pStyle w:val="TableofFigures"/>
        <w:tabs>
          <w:tab w:val="right" w:leader="dot" w:pos="9628"/>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89735027" w:history="1">
        <w:r w:rsidR="00D628FB" w:rsidRPr="00D10558">
          <w:rPr>
            <w:rStyle w:val="Hyperlink"/>
            <w:noProof/>
          </w:rPr>
          <w:t>Table 1: Abbreviations used in this document</w:t>
        </w:r>
        <w:r w:rsidR="00D628FB">
          <w:rPr>
            <w:noProof/>
            <w:webHidden/>
          </w:rPr>
          <w:tab/>
        </w:r>
        <w:r>
          <w:rPr>
            <w:noProof/>
            <w:webHidden/>
          </w:rPr>
          <w:fldChar w:fldCharType="begin"/>
        </w:r>
        <w:r w:rsidR="00D628FB">
          <w:rPr>
            <w:noProof/>
            <w:webHidden/>
          </w:rPr>
          <w:instrText xml:space="preserve"> PAGEREF _Toc389735027 \h </w:instrText>
        </w:r>
        <w:r>
          <w:rPr>
            <w:noProof/>
            <w:webHidden/>
          </w:rPr>
        </w:r>
        <w:r>
          <w:rPr>
            <w:noProof/>
            <w:webHidden/>
          </w:rPr>
          <w:fldChar w:fldCharType="separate"/>
        </w:r>
        <w:r w:rsidR="00D628FB">
          <w:rPr>
            <w:noProof/>
            <w:webHidden/>
          </w:rPr>
          <w:t>7</w:t>
        </w:r>
        <w:r>
          <w:rPr>
            <w:noProof/>
            <w:webHidden/>
          </w:rPr>
          <w:fldChar w:fldCharType="end"/>
        </w:r>
      </w:hyperlink>
    </w:p>
    <w:p w:rsidR="00D628FB"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8" w:history="1">
        <w:r w:rsidR="00D628FB" w:rsidRPr="00D10558">
          <w:rPr>
            <w:rStyle w:val="Hyperlink"/>
            <w:noProof/>
          </w:rPr>
          <w:t>Table 2: Required behaviours/functionalities required from a RDF database</w:t>
        </w:r>
        <w:r w:rsidR="00D628FB">
          <w:rPr>
            <w:noProof/>
            <w:webHidden/>
          </w:rPr>
          <w:tab/>
        </w:r>
        <w:r>
          <w:rPr>
            <w:noProof/>
            <w:webHidden/>
          </w:rPr>
          <w:fldChar w:fldCharType="begin"/>
        </w:r>
        <w:r w:rsidR="00D628FB">
          <w:rPr>
            <w:noProof/>
            <w:webHidden/>
          </w:rPr>
          <w:instrText xml:space="preserve"> PAGEREF _Toc389735028 \h </w:instrText>
        </w:r>
        <w:r>
          <w:rPr>
            <w:noProof/>
            <w:webHidden/>
          </w:rPr>
        </w:r>
        <w:r>
          <w:rPr>
            <w:noProof/>
            <w:webHidden/>
          </w:rPr>
          <w:fldChar w:fldCharType="separate"/>
        </w:r>
        <w:r w:rsidR="00D628FB">
          <w:rPr>
            <w:noProof/>
            <w:webHidden/>
          </w:rPr>
          <w:t>14</w:t>
        </w:r>
        <w:r>
          <w:rPr>
            <w:noProof/>
            <w:webHidden/>
          </w:rPr>
          <w:fldChar w:fldCharType="end"/>
        </w:r>
      </w:hyperlink>
    </w:p>
    <w:p w:rsidR="00D628FB" w:rsidRDefault="008C4452">
      <w:pPr>
        <w:pStyle w:val="TableofFigures"/>
        <w:tabs>
          <w:tab w:val="right" w:leader="dot" w:pos="9628"/>
        </w:tabs>
        <w:rPr>
          <w:rFonts w:asciiTheme="minorHAnsi" w:eastAsiaTheme="minorEastAsia" w:hAnsiTheme="minorHAnsi" w:cstheme="minorBidi"/>
          <w:noProof/>
          <w:szCs w:val="22"/>
          <w:lang w:val="en-US" w:eastAsia="en-US"/>
        </w:rPr>
      </w:pPr>
      <w:hyperlink w:anchor="_Toc389735029" w:history="1">
        <w:r w:rsidR="00D628FB" w:rsidRPr="00D10558">
          <w:rPr>
            <w:rStyle w:val="Hyperlink"/>
            <w:noProof/>
          </w:rPr>
          <w:t>Table 3: Distribution of ‘about’ and ‘mentions’ tags in creative works, analysed in ‘live’ data provided by the BBC</w:t>
        </w:r>
        <w:r w:rsidR="00D628FB">
          <w:rPr>
            <w:noProof/>
            <w:webHidden/>
          </w:rPr>
          <w:tab/>
        </w:r>
        <w:r>
          <w:rPr>
            <w:noProof/>
            <w:webHidden/>
          </w:rPr>
          <w:fldChar w:fldCharType="begin"/>
        </w:r>
        <w:r w:rsidR="00D628FB">
          <w:rPr>
            <w:noProof/>
            <w:webHidden/>
          </w:rPr>
          <w:instrText xml:space="preserve"> PAGEREF _Toc389735029 \h </w:instrText>
        </w:r>
        <w:r>
          <w:rPr>
            <w:noProof/>
            <w:webHidden/>
          </w:rPr>
        </w:r>
        <w:r>
          <w:rPr>
            <w:noProof/>
            <w:webHidden/>
          </w:rPr>
          <w:fldChar w:fldCharType="separate"/>
        </w:r>
        <w:r w:rsidR="00D628FB">
          <w:rPr>
            <w:noProof/>
            <w:webHidden/>
          </w:rPr>
          <w:t>16</w:t>
        </w:r>
        <w:r>
          <w:rPr>
            <w:noProof/>
            <w:webHidden/>
          </w:rPr>
          <w:fldChar w:fldCharType="end"/>
        </w:r>
      </w:hyperlink>
    </w:p>
    <w:p w:rsidR="00071B35" w:rsidRDefault="008C4452">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4" w:name="_Toc389735027"/>
      <w:r>
        <w:t xml:space="preserve">Table </w:t>
      </w:r>
      <w:fldSimple w:instr=" SEQ Table \* ARABIC ">
        <w:r>
          <w:rPr>
            <w:noProof/>
          </w:rPr>
          <w:t>1</w:t>
        </w:r>
      </w:fldSimple>
      <w:r>
        <w:t xml:space="preserve">: </w:t>
      </w:r>
      <w:r w:rsidRPr="001F6294">
        <w:t>Abbreviations used in this document</w:t>
      </w:r>
      <w:bookmarkEnd w:id="4"/>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Semantic Publishing Benchmark</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b/>
                <w:color w:val="000000"/>
                <w:szCs w:val="22"/>
              </w:rPr>
            </w:pPr>
            <w:r w:rsidRPr="0026035F">
              <w:rPr>
                <w:szCs w:val="22"/>
              </w:rPr>
              <w:t>Dynamic Semantic Publishing</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color w:val="000000"/>
                <w:szCs w:val="22"/>
              </w:rPr>
            </w:pPr>
            <w:r w:rsidRPr="0026035F">
              <w:rPr>
                <w:color w:val="000000"/>
                <w:szCs w:val="22"/>
              </w:rPr>
              <w:t>Globally Unique Identifier</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D16201">
            <w:pPr>
              <w:rPr>
                <w:szCs w:val="22"/>
              </w:rPr>
            </w:pPr>
            <w:r w:rsidRPr="0026035F">
              <w:rPr>
                <w:color w:val="000000"/>
                <w:szCs w:val="22"/>
              </w:rPr>
              <w:t>Resource Description Format (RDF)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XML Syntax for the RDF (RDF/XML) W3C (10 February 2004)</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26035F" w:rsidP="00900E2F">
            <w:pPr>
              <w:rPr>
                <w:color w:val="000000"/>
                <w:szCs w:val="22"/>
              </w:rPr>
            </w:pPr>
            <w:r w:rsidRPr="0026035F">
              <w:rPr>
                <w:color w:val="000000"/>
                <w:szCs w:val="22"/>
              </w:rPr>
              <w:t>Textual syntax for RDF (RDF/JSON) W3C (7 November 2013)</w:t>
            </w:r>
          </w:p>
        </w:tc>
      </w:tr>
      <w:tr w:rsidR="0066370C" w:rsidTr="00F7217F">
        <w:tc>
          <w:tcPr>
            <w:tcW w:w="1620" w:type="dxa"/>
            <w:tcBorders>
              <w:top w:val="single" w:sz="1" w:space="0" w:color="000000"/>
              <w:left w:val="single" w:sz="1" w:space="0" w:color="000000"/>
              <w:bottom w:val="single" w:sz="1" w:space="0" w:color="000000"/>
            </w:tcBorders>
            <w:shd w:val="clear" w:color="auto" w:fill="auto"/>
          </w:tcPr>
          <w:p w:rsidR="0066370C" w:rsidRPr="0026035F" w:rsidRDefault="0066370C"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66370C" w:rsidRPr="0026035F" w:rsidRDefault="00EF2E2D" w:rsidP="00900E2F">
            <w:pPr>
              <w:rPr>
                <w:color w:val="000000"/>
                <w:szCs w:val="22"/>
              </w:rPr>
            </w:pPr>
            <w:r>
              <w:rPr>
                <w:color w:val="000000"/>
                <w:szCs w:val="22"/>
              </w:rPr>
              <w:t>Terse RDF Triple Language (TURTLE) W3C (25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192C2C" w:rsidP="0089451D">
            <w:pPr>
              <w:rPr>
                <w:b/>
                <w:color w:val="000000"/>
                <w:szCs w:val="22"/>
              </w:rPr>
            </w:pPr>
            <w:r w:rsidRPr="0026035F">
              <w:rPr>
                <w:color w:val="000000"/>
                <w:szCs w:val="22"/>
              </w:rPr>
              <w:t xml:space="preserve">Resource Description Format Dataset Language </w:t>
            </w:r>
            <w:r w:rsidR="0089451D">
              <w:rPr>
                <w:color w:val="000000"/>
                <w:szCs w:val="22"/>
              </w:rPr>
              <w:t xml:space="preserve">(TRIG) </w:t>
            </w:r>
            <w:r w:rsidR="0089451D" w:rsidRPr="0026035F">
              <w:rPr>
                <w:color w:val="000000"/>
                <w:szCs w:val="22"/>
              </w:rPr>
              <w:t xml:space="preserve">W3C </w:t>
            </w:r>
            <w:r w:rsidRPr="0026035F">
              <w:rPr>
                <w:color w:val="000000"/>
                <w:szCs w:val="22"/>
              </w:rPr>
              <w:t xml:space="preserve">(RDF 1.1 TriG) </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RDF Triples in XML HPL-2004-56</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Line-based, plain text format for encoding RDF dataset</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89451D" w:rsidRDefault="0089451D" w:rsidP="00900E2F">
            <w:pPr>
              <w:rPr>
                <w:color w:val="000000"/>
                <w:szCs w:val="22"/>
              </w:rPr>
            </w:pPr>
            <w:r>
              <w:rPr>
                <w:color w:val="000000"/>
                <w:szCs w:val="22"/>
              </w:rPr>
              <w:t xml:space="preserve">Line-based, plain text format for encoding RDF dataset (N-QUADS) W3C </w:t>
            </w:r>
          </w:p>
          <w:p w:rsidR="00192C2C" w:rsidRPr="0026035F" w:rsidRDefault="0089451D" w:rsidP="00900E2F">
            <w:pPr>
              <w:rPr>
                <w:color w:val="000000"/>
                <w:szCs w:val="22"/>
              </w:rPr>
            </w:pPr>
            <w:r>
              <w:rPr>
                <w:color w:val="000000"/>
                <w:szCs w:val="22"/>
              </w:rPr>
              <w:t>(25 February 2014)</w:t>
            </w:r>
          </w:p>
        </w:tc>
      </w:tr>
      <w:tr w:rsidR="00192C2C" w:rsidTr="00F7217F">
        <w:tc>
          <w:tcPr>
            <w:tcW w:w="1620" w:type="dxa"/>
            <w:tcBorders>
              <w:top w:val="single" w:sz="1" w:space="0" w:color="000000"/>
              <w:left w:val="single" w:sz="1" w:space="0" w:color="000000"/>
              <w:bottom w:val="single" w:sz="1" w:space="0" w:color="000000"/>
            </w:tcBorders>
            <w:shd w:val="clear" w:color="auto" w:fill="auto"/>
          </w:tcPr>
          <w:p w:rsidR="00192C2C" w:rsidRPr="0026035F" w:rsidRDefault="00192C2C"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192C2C" w:rsidRPr="0026035F" w:rsidRDefault="0089451D" w:rsidP="00900E2F">
            <w:pPr>
              <w:rPr>
                <w:color w:val="000000"/>
                <w:szCs w:val="22"/>
              </w:rPr>
            </w:pPr>
            <w:r>
              <w:rPr>
                <w:color w:val="000000"/>
                <w:szCs w:val="22"/>
              </w:rPr>
              <w:t>A superset of RDF, provides textual syntax alternative to RDF/XML (N3) W3C (28 March 2011)</w:t>
            </w:r>
          </w:p>
        </w:tc>
      </w:tr>
    </w:tbl>
    <w:p w:rsidR="00071B35" w:rsidRDefault="00071B35">
      <w:pPr>
        <w:pStyle w:val="EUHeading1"/>
      </w:pPr>
      <w:bookmarkStart w:id="5" w:name="__RefHeading__104_986907325"/>
      <w:bookmarkStart w:id="6" w:name="__RefHeading__185_278171736"/>
      <w:bookmarkStart w:id="7" w:name="_Toc390435998"/>
      <w:bookmarkEnd w:id="5"/>
      <w:bookmarkEnd w:id="6"/>
      <w:r>
        <w:lastRenderedPageBreak/>
        <w:t>I</w:t>
      </w:r>
      <w:bookmarkStart w:id="8" w:name="__RefHeading___Toc366167819"/>
      <w:r>
        <w:t>ntroduction</w:t>
      </w:r>
      <w:bookmarkEnd w:id="7"/>
    </w:p>
    <w:p w:rsidR="00071B35" w:rsidRDefault="00071B35">
      <w:pPr>
        <w:pStyle w:val="EUHeading2"/>
      </w:pPr>
      <w:bookmarkStart w:id="9" w:name="__RefHeading__106_986907325"/>
      <w:bookmarkStart w:id="10" w:name="__RefHeading__187_278171736"/>
      <w:bookmarkStart w:id="11" w:name="__RefHeading___Toc366167785"/>
      <w:bookmarkStart w:id="12" w:name="_Toc390435999"/>
      <w:bookmarkEnd w:id="9"/>
      <w:bookmarkEnd w:id="10"/>
      <w:bookmarkEnd w:id="11"/>
      <w:r>
        <w:t>Motivation for the benchmark</w:t>
      </w:r>
      <w:bookmarkEnd w:id="12"/>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8C4452">
        <w:fldChar w:fldCharType="begin"/>
      </w:r>
      <w:r>
        <w:instrText xml:space="preserve"> REF _Ref366162961 \h </w:instrText>
      </w:r>
      <w:r w:rsidR="008C4452">
        <w:fldChar w:fldCharType="separate"/>
      </w:r>
      <w:r w:rsidR="004A4476">
        <w:t xml:space="preserve">Figure </w:t>
      </w:r>
      <w:r w:rsidR="004A4476">
        <w:rPr>
          <w:noProof/>
        </w:rPr>
        <w:t>1</w:t>
      </w:r>
      <w:r w:rsidR="008C4452">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3" w:name="_Ref366162961"/>
      <w:bookmarkStart w:id="14" w:name="_Ref366162958"/>
      <w:bookmarkStart w:id="15" w:name="_Toc389735016"/>
      <w:bookmarkStart w:id="16" w:name="__RefHeading___Toc366167820"/>
      <w:r>
        <w:t xml:space="preserve">Figure </w:t>
      </w:r>
      <w:fldSimple w:instr=" SEQ &quot;Figure&quot; \*Arabic ">
        <w:r w:rsidR="00C14461">
          <w:rPr>
            <w:noProof/>
          </w:rPr>
          <w:t>1</w:t>
        </w:r>
      </w:fldSimple>
      <w:bookmarkEnd w:id="13"/>
      <w:r>
        <w:t>: BBC Olympics 2012 Aggregation Page about Bulgaria</w:t>
      </w:r>
      <w:bookmarkEnd w:id="14"/>
      <w:bookmarkEnd w:id="15"/>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8C4452">
        <w:fldChar w:fldCharType="begin"/>
      </w:r>
      <w:r>
        <w:instrText xml:space="preserve"> REF _Ref366163506 \h </w:instrText>
      </w:r>
      <w:r w:rsidR="008C4452">
        <w:fldChar w:fldCharType="separate"/>
      </w:r>
      <w:r w:rsidR="004A4476">
        <w:t xml:space="preserve">Figure </w:t>
      </w:r>
      <w:r w:rsidR="004A4476">
        <w:rPr>
          <w:noProof/>
        </w:rPr>
        <w:t>2</w:t>
      </w:r>
      <w:r w:rsidR="008C4452">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7" w:name="__RefHeading___Toc366167821"/>
      <w:bookmarkStart w:id="18" w:name="_Ref366163506"/>
      <w:bookmarkStart w:id="19" w:name="_Toc389735017"/>
      <w:bookmarkEnd w:id="17"/>
      <w:r>
        <w:t xml:space="preserve">Figure </w:t>
      </w:r>
      <w:fldSimple w:instr=" SEQ &quot;Figure&quot; \*Arabic ">
        <w:r w:rsidR="00C14461">
          <w:rPr>
            <w:noProof/>
          </w:rPr>
          <w:t>2</w:t>
        </w:r>
      </w:fldSimple>
      <w:bookmarkEnd w:id="18"/>
      <w:r>
        <w:t>: BBC Ontology-aware Text Analytics</w:t>
      </w:r>
      <w:bookmarkEnd w:id="19"/>
    </w:p>
    <w:p w:rsidR="00071B35" w:rsidRDefault="00071B35"/>
    <w:p w:rsidR="00071B35" w:rsidRDefault="00071B35">
      <w:pPr>
        <w:pStyle w:val="EUListBullet"/>
      </w:pPr>
      <w:r>
        <w:t xml:space="preserve">Manual editorial processes (Graffiti) that allow a journalist or editor to adjust semantic tags, as shown on </w:t>
      </w:r>
      <w:r w:rsidR="008C4452">
        <w:fldChar w:fldCharType="begin"/>
      </w:r>
      <w:r>
        <w:instrText xml:space="preserve"> REF _Ref366163457 \h </w:instrText>
      </w:r>
      <w:r w:rsidR="008C4452">
        <w:fldChar w:fldCharType="separate"/>
      </w:r>
      <w:r w:rsidR="004A4476">
        <w:t xml:space="preserve">Figure </w:t>
      </w:r>
      <w:r w:rsidR="004A4476">
        <w:rPr>
          <w:noProof/>
        </w:rPr>
        <w:t>3</w:t>
      </w:r>
      <w:r w:rsidR="008C4452">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20" w:name="__RefHeading___Toc366167822"/>
      <w:bookmarkStart w:id="21" w:name="_Ref366163457"/>
      <w:bookmarkStart w:id="22" w:name="_Toc389735018"/>
      <w:bookmarkEnd w:id="20"/>
      <w:r>
        <w:t xml:space="preserve">Figure </w:t>
      </w:r>
      <w:fldSimple w:instr=" SEQ &quot;Figure&quot; \*Arabic ">
        <w:r w:rsidR="00C14461">
          <w:rPr>
            <w:noProof/>
          </w:rPr>
          <w:t>3</w:t>
        </w:r>
      </w:fldSimple>
      <w:bookmarkEnd w:id="21"/>
      <w:r>
        <w:t>: BBC Graffitti: Manual Curation of Semantic Annotation</w:t>
      </w:r>
      <w:bookmarkEnd w:id="22"/>
    </w:p>
    <w:p w:rsidR="00071B35" w:rsidRDefault="00071B35"/>
    <w:p w:rsidR="00071B35" w:rsidRDefault="00071B35">
      <w:pPr>
        <w:pStyle w:val="EUListBullet"/>
      </w:pPr>
      <w:r>
        <w:lastRenderedPageBreak/>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3" w:name="__RefHeading__108_986907325"/>
      <w:bookmarkStart w:id="24" w:name="__RefHeading__189_278171736"/>
      <w:bookmarkStart w:id="25" w:name="__RefHeading___Toc366167786"/>
      <w:bookmarkStart w:id="26" w:name="_Toc390436000"/>
      <w:bookmarkEnd w:id="23"/>
      <w:bookmarkEnd w:id="24"/>
      <w:bookmarkEnd w:id="25"/>
      <w:r>
        <w:t>Relevance to industry</w:t>
      </w:r>
      <w:bookmarkEnd w:id="26"/>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7" w:name="docs-internal-guid-7485078b-cf8d-812f-f9"/>
      <w:bookmarkEnd w:id="27"/>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The British Broadcasting Corporation (BBC) are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focused on the delivery of complete products for both digital and print clients. PA have developed a </w:t>
      </w:r>
      <w:r>
        <w:lastRenderedPageBreak/>
        <w:t>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encyclopedias,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8" w:name="docs-internal-guid-7485078b-cf8d-6591-86"/>
      <w:bookmarkStart w:id="29" w:name="__RefHeading___Toc366167823"/>
      <w:bookmarkEnd w:id="28"/>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30" w:name="__RefHeading__110_986907325"/>
      <w:bookmarkStart w:id="31" w:name="__RefHeading__191_278171736"/>
      <w:bookmarkStart w:id="32" w:name="__RefHeading___Toc366167787"/>
      <w:bookmarkStart w:id="33" w:name="_Toc390436001"/>
      <w:bookmarkEnd w:id="30"/>
      <w:bookmarkEnd w:id="31"/>
      <w:bookmarkEnd w:id="32"/>
      <w:r>
        <w:t>General Benchmark Overview</w:t>
      </w:r>
      <w:bookmarkEnd w:id="33"/>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provide information and knowledge about various domains, e.g. politics, sports,</w:t>
      </w:r>
      <w:r w:rsidR="008470A5">
        <w:t xml:space="preserve"> persons</w:t>
      </w:r>
      <w:r>
        <w:t xml:space="preserve"> etc. Entities are additionally being annotated, which adds another layer of relation between them, or just an additional </w:t>
      </w:r>
      <w:r>
        <w:lastRenderedPageBreak/>
        <w:t xml:space="preserve">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071B35"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9B56F5" w:rsidRDefault="009B56F5">
      <w:pPr>
        <w:pStyle w:val="EUNormal"/>
      </w:pPr>
    </w:p>
    <w:p w:rsidR="009B56F5" w:rsidRDefault="009B56F5" w:rsidP="009B56F5">
      <w:pPr>
        <w:pStyle w:val="EUHeading2"/>
      </w:pPr>
      <w:bookmarkStart w:id="34" w:name="_Toc390436002"/>
      <w:r>
        <w:t>Participation of industry and academia</w:t>
      </w:r>
      <w:bookmarkEnd w:id="34"/>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9B56F5" w:rsidP="009B56F5">
      <w:pPr>
        <w:pStyle w:val="EUNormal"/>
        <w:numPr>
          <w:ilvl w:val="0"/>
          <w:numId w:val="6"/>
        </w:numPr>
        <w:tabs>
          <w:tab w:val="left" w:pos="0"/>
        </w:tabs>
      </w:pPr>
      <w:r>
        <w:t>core application ontologies that describe their internal data model, content location, tagging mechanisms, departments and themes</w:t>
      </w:r>
    </w:p>
    <w:p w:rsidR="009B56F5" w:rsidRDefault="009B56F5" w:rsidP="009B56F5">
      <w:pPr>
        <w:pStyle w:val="EUNormal"/>
        <w:numPr>
          <w:ilvl w:val="0"/>
          <w:numId w:val="6"/>
        </w:numPr>
        <w:tabs>
          <w:tab w:val="left" w:pos="0"/>
        </w:tabs>
      </w:pPr>
      <w:r>
        <w:t>domain ontologies for sport, government, people, events</w:t>
      </w:r>
    </w:p>
    <w:p w:rsidR="009B56F5" w:rsidRDefault="009B56F5" w:rsidP="009B56F5">
      <w:pPr>
        <w:pStyle w:val="EUNormal"/>
        <w:numPr>
          <w:ilvl w:val="0"/>
          <w:numId w:val="6"/>
        </w:numPr>
        <w:tabs>
          <w:tab w:val="left" w:pos="0"/>
        </w:tabs>
      </w:pPr>
      <w:r>
        <w:t>datasets for UK football competitions, formula 1 racing and UK government officials</w:t>
      </w:r>
    </w:p>
    <w:p w:rsidR="009B56F5" w:rsidRDefault="009B56F5" w:rsidP="009B56F5">
      <w:pPr>
        <w:pStyle w:val="EUNormal"/>
      </w:pPr>
      <w:r>
        <w:t xml:space="preserve">Full details of the ontologies and datasets are given in deliverable D2.2.2 Data Generator </w:t>
      </w:r>
    </w:p>
    <w:p w:rsidR="009B56F5" w:rsidRDefault="009B56F5" w:rsidP="009B56F5">
      <w:pPr>
        <w:pStyle w:val="EUNormal"/>
      </w:pPr>
      <w:r>
        <w:t>The LDBC conformance ontology supplements the BBC ontologies with more complex reasoning constructs for the dual purpose of:</w:t>
      </w:r>
    </w:p>
    <w:p w:rsidR="009B56F5" w:rsidRDefault="009B56F5" w:rsidP="009B56F5">
      <w:pPr>
        <w:pStyle w:val="EUNormal"/>
        <w:numPr>
          <w:ilvl w:val="0"/>
          <w:numId w:val="7"/>
        </w:numPr>
        <w:tabs>
          <w:tab w:val="left" w:pos="0"/>
        </w:tabs>
      </w:pPr>
      <w:r>
        <w:t>testing for consistency according to OWL2-RL rule-based (RDF-based) semantics</w:t>
      </w:r>
    </w:p>
    <w:p w:rsidR="009B56F5" w:rsidRDefault="009B56F5" w:rsidP="009B56F5">
      <w:pPr>
        <w:pStyle w:val="EUNormal"/>
        <w:numPr>
          <w:ilvl w:val="0"/>
          <w:numId w:val="7"/>
        </w:numPr>
        <w:tabs>
          <w:tab w:val="left" w:pos="0"/>
        </w:tabs>
      </w:pPr>
      <w:r>
        <w:t>testing for correct OWL2-RL inference</w:t>
      </w:r>
    </w:p>
    <w:p w:rsidR="009B56F5" w:rsidRDefault="009B56F5" w:rsidP="009B56F5">
      <w:pPr>
        <w:pStyle w:val="EUNormal"/>
      </w:pPr>
      <w:r>
        <w:lastRenderedPageBreak/>
        <w:t>This conformance ontology and subsequent data snippets and SPARQL operations were developed between Ontotext, FORTH and the BBC.</w:t>
      </w:r>
    </w:p>
    <w:p w:rsidR="00071B35" w:rsidRDefault="00071B35">
      <w:pPr>
        <w:pStyle w:val="EUNormal"/>
      </w:pPr>
      <w:bookmarkStart w:id="35" w:name="__RefHeading__112_986907325"/>
      <w:bookmarkStart w:id="36" w:name="__RefHeading__193_278171736"/>
      <w:bookmarkEnd w:id="35"/>
      <w:bookmarkEnd w:id="36"/>
    </w:p>
    <w:p w:rsidR="00071B35" w:rsidRDefault="00071B35">
      <w:pPr>
        <w:pStyle w:val="EUNormal"/>
      </w:pPr>
    </w:p>
    <w:p w:rsidR="00071B35" w:rsidRDefault="00071B35"/>
    <w:p w:rsidR="00071B35" w:rsidRDefault="00071B35">
      <w:pPr>
        <w:pStyle w:val="EUHeading1"/>
      </w:pPr>
      <w:bookmarkStart w:id="37" w:name="__RefHeading__114_986907325"/>
      <w:bookmarkStart w:id="38" w:name="__RefHeading__195_278171736"/>
      <w:bookmarkStart w:id="39" w:name="__RefHeading___Toc366167789"/>
      <w:bookmarkStart w:id="40" w:name="__RefHeading__120_986907325"/>
      <w:bookmarkStart w:id="41" w:name="__RefHeading__201_278171736"/>
      <w:bookmarkStart w:id="42" w:name="__RefHeading___Toc366167792"/>
      <w:bookmarkStart w:id="43" w:name="_Toc390436003"/>
      <w:bookmarkEnd w:id="37"/>
      <w:bookmarkEnd w:id="38"/>
      <w:bookmarkEnd w:id="39"/>
      <w:bookmarkEnd w:id="40"/>
      <w:bookmarkEnd w:id="41"/>
      <w:bookmarkEnd w:id="42"/>
      <w:r>
        <w:lastRenderedPageBreak/>
        <w:t>Formal definition</w:t>
      </w:r>
      <w:bookmarkEnd w:id="43"/>
    </w:p>
    <w:p w:rsidR="00071B35" w:rsidRPr="00D155BD" w:rsidRDefault="00071B35" w:rsidP="00D155BD">
      <w:pPr>
        <w:pStyle w:val="EUHeading2"/>
        <w:rPr>
          <w:b w:val="0"/>
          <w:color w:val="000000"/>
          <w:sz w:val="23"/>
        </w:rPr>
      </w:pPr>
      <w:bookmarkStart w:id="44" w:name="__RefHeading__122_986907325"/>
      <w:bookmarkStart w:id="45" w:name="__RefHeading__203_278171736"/>
      <w:bookmarkStart w:id="46" w:name="__RefHeading___Toc366167793"/>
      <w:bookmarkStart w:id="47" w:name="_Toc390436004"/>
      <w:bookmarkEnd w:id="44"/>
      <w:bookmarkEnd w:id="45"/>
      <w:bookmarkEnd w:id="46"/>
      <w:r>
        <w:t>Requirements</w:t>
      </w:r>
      <w:bookmarkStart w:id="48" w:name="__RefHeading__124_986907325"/>
      <w:bookmarkStart w:id="49" w:name="__RefHeading__205_278171736"/>
      <w:bookmarkEnd w:id="47"/>
      <w:bookmarkEnd w:id="48"/>
      <w:bookmarkEnd w:id="49"/>
    </w:p>
    <w:p w:rsidR="00071B35" w:rsidRDefault="00071B35">
      <w:pPr>
        <w:pStyle w:val="EUNormal"/>
        <w:rPr>
          <w:b/>
        </w:rPr>
      </w:pPr>
      <w:bookmarkStart w:id="50" w:name="docs-internal-guid-7485078b-cf9a-9bc9-e1"/>
      <w:bookmarkEnd w:id="50"/>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1" w:name="_Toc389735028"/>
      <w:r>
        <w:t xml:space="preserve">Table </w:t>
      </w:r>
      <w:fldSimple w:instr=" SEQ Table \* ARABIC ">
        <w:r>
          <w:rPr>
            <w:noProof/>
          </w:rPr>
          <w:t>2</w:t>
        </w:r>
      </w:fldSimple>
      <w:r>
        <w:t xml:space="preserve">: </w:t>
      </w:r>
      <w:r w:rsidRPr="00E964A1">
        <w:t>Required behaviours/functionalities required from a RDF database</w:t>
      </w:r>
      <w:bookmarkEnd w:id="51"/>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2" w:name="docs-internal-guid-7485078b-cf9b-fab5-13"/>
            <w:bookmarkEnd w:id="52"/>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3" w:name="docs-internal-guid-7485078b-cf9b-e438-95"/>
            <w:bookmarkEnd w:id="53"/>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4" w:name="docs-internal-guid-7485078b-cf9b-d67d-24"/>
            <w:bookmarkEnd w:id="54"/>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5" w:name="docs-internal-guid-7485078b-cf9b-b2f0-79"/>
            <w:bookmarkEnd w:id="55"/>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6" w:name="docs-internal-guid-7485078b-cf9c-e0f6-f5"/>
            <w:bookmarkEnd w:id="56"/>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7" w:name="docs-internal-guid-7485078b-cf9c-b883-6c"/>
            <w:bookmarkEnd w:id="57"/>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8" w:name="docs-internal-guid-7485078b-cf9c-99c2-68"/>
            <w:bookmarkEnd w:id="58"/>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9" w:name="docs-internal-guid-7485078b-cf9c-83e2-9a"/>
            <w:bookmarkEnd w:id="59"/>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0" w:name="docs-internal-guid-7485078b-cf9c-6fcc-c8"/>
            <w:bookmarkEnd w:id="60"/>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1" w:name="docs-internal-guid-7485078b-cf9c-5a0d-af"/>
            <w:bookmarkEnd w:id="61"/>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2" w:name="docs-internal-guid-7485078b-cf9c-4a75-ed"/>
            <w:bookmarkEnd w:id="62"/>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3" w:name="docs-internal-guid-7485078b-cf9c-3671-a9"/>
            <w:bookmarkEnd w:id="63"/>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4" w:name="docs-internal-guid-7485078b-cf9c-25e3-9d"/>
            <w:bookmarkEnd w:id="64"/>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5" w:name="docs-internal-guid-7485078b-cf9c-1387-a3"/>
            <w:bookmarkEnd w:id="65"/>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6" w:name="docs-internal-guid-7485078b-cf9d-fc4b-06"/>
      <w:bookmarkEnd w:id="66"/>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7" w:name="__RefHeading__126_986907325"/>
      <w:bookmarkStart w:id="68" w:name="__RefHeading__207_278171736"/>
      <w:bookmarkStart w:id="69" w:name="__RefHeading___Toc366167795"/>
      <w:bookmarkStart w:id="70" w:name="_Toc390436005"/>
      <w:bookmarkEnd w:id="67"/>
      <w:bookmarkEnd w:id="68"/>
      <w:bookmarkEnd w:id="69"/>
      <w:r>
        <w:t>D</w:t>
      </w:r>
      <w:r w:rsidR="00071B35">
        <w:t>ata</w:t>
      </w:r>
      <w:bookmarkEnd w:id="70"/>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E56B98">
      <w:pPr>
        <w:pStyle w:val="EUNormal"/>
        <w:numPr>
          <w:ilvl w:val="0"/>
          <w:numId w:val="24"/>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071B35">
      <w:pPr>
        <w:pStyle w:val="EUNormal"/>
      </w:pPr>
      <w:r>
        <w:tab/>
      </w:r>
      <w:r w:rsidR="00592373" w:rsidRPr="00592373">
        <w:rPr>
          <w:i/>
        </w:rPr>
        <w:t>D</w:t>
      </w:r>
      <w:r>
        <w:rPr>
          <w:i/>
          <w:iCs/>
        </w:rPr>
        <w:t>etails can be found in Deliverable D2.2.2, 2.1 Semantic Publishing: Ontologies [5]</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071B35" w:rsidRDefault="00071B35">
      <w:pPr>
        <w:pStyle w:val="EUNormal"/>
      </w:pPr>
      <w:r>
        <w:t>Reference Datasets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Following is a list of used reference datasets: </w:t>
      </w:r>
    </w:p>
    <w:p w:rsidR="00071B35" w:rsidRDefault="00071B35">
      <w:pPr>
        <w:pStyle w:val="EUNormal"/>
        <w:numPr>
          <w:ilvl w:val="0"/>
          <w:numId w:val="9"/>
        </w:numPr>
      </w:pPr>
      <w:r>
        <w:t>english-football-competitions-1: contains entities describing the English football competitions, e.g. “Premier League”, “League One” etc.</w:t>
      </w:r>
    </w:p>
    <w:p w:rsidR="00071B35" w:rsidRDefault="00071B35">
      <w:pPr>
        <w:pStyle w:val="EUNormal"/>
        <w:numPr>
          <w:ilvl w:val="0"/>
          <w:numId w:val="9"/>
        </w:numPr>
      </w:pPr>
      <w:r>
        <w:t>english-football-teams-2: contains entities describing the English football teams, e.g. “Leicester City”, “Macclesfield Town”</w:t>
      </w:r>
    </w:p>
    <w:p w:rsidR="00071B35" w:rsidRDefault="00071B35">
      <w:pPr>
        <w:pStyle w:val="EUNormal"/>
        <w:numPr>
          <w:ilvl w:val="0"/>
          <w:numId w:val="9"/>
        </w:numPr>
      </w:pPr>
      <w:r>
        <w:t>formula1-competitions-8: contains entities describing the Formula 1 competitions, e.g. “British Grand Prix”, “German Grand Prix”</w:t>
      </w:r>
    </w:p>
    <w:p w:rsidR="00071B35" w:rsidRDefault="00071B35">
      <w:pPr>
        <w:pStyle w:val="EUNormal"/>
        <w:numPr>
          <w:ilvl w:val="0"/>
          <w:numId w:val="9"/>
        </w:numPr>
      </w:pPr>
      <w:r>
        <w:t>formula1-teams-3: contains entities describing the Formula 1 teams, e.g. “Ross County”, “Hamilton”</w:t>
      </w:r>
    </w:p>
    <w:p w:rsidR="00071B35" w:rsidRDefault="00071B35">
      <w:pPr>
        <w:pStyle w:val="EUNormal"/>
        <w:numPr>
          <w:ilvl w:val="0"/>
          <w:numId w:val="9"/>
        </w:numPr>
      </w:pPr>
      <w:r>
        <w:t>scottish-football-competitions-1: contains entities describing the Scottish football competitions</w:t>
      </w:r>
    </w:p>
    <w:p w:rsidR="00071B35" w:rsidRDefault="00071B35">
      <w:pPr>
        <w:pStyle w:val="EUNormal"/>
        <w:numPr>
          <w:ilvl w:val="0"/>
          <w:numId w:val="9"/>
        </w:numPr>
      </w:pPr>
      <w:r>
        <w:t>scottish-football-teams-2: contains entities describing the Scottish football teams</w:t>
      </w:r>
    </w:p>
    <w:p w:rsidR="00071B35" w:rsidRDefault="00071B35">
      <w:pPr>
        <w:pStyle w:val="EUNormal"/>
        <w:numPr>
          <w:ilvl w:val="0"/>
          <w:numId w:val="9"/>
        </w:numPr>
      </w:pPr>
      <w:r>
        <w:t>international-football-competitions-3: contains entities describing the International football competitions</w:t>
      </w:r>
    </w:p>
    <w:p w:rsidR="00071B35" w:rsidRDefault="00071B35">
      <w:pPr>
        <w:pStyle w:val="EUNormal"/>
        <w:numPr>
          <w:ilvl w:val="0"/>
          <w:numId w:val="9"/>
        </w:numPr>
      </w:pPr>
      <w:r>
        <w:t>international-football-teams-2: contains entities describing the International football teams</w:t>
      </w:r>
    </w:p>
    <w:p w:rsidR="00071B35" w:rsidRDefault="00071B35">
      <w:pPr>
        <w:pStyle w:val="EUNormal"/>
        <w:numPr>
          <w:ilvl w:val="0"/>
          <w:numId w:val="9"/>
        </w:numPr>
      </w:pPr>
      <w:r>
        <w:t xml:space="preserve">UK-Parliament-Identifiers-People-7: contains entities describing People in the UK Parliament, e.g. their names, references to external databases like </w:t>
      </w:r>
      <w:r w:rsidR="00B84384">
        <w:t>DB</w:t>
      </w:r>
      <w:r>
        <w:t>pedia</w:t>
      </w:r>
    </w:p>
    <w:p w:rsidR="00071B35" w:rsidRDefault="00071B35">
      <w:pPr>
        <w:pStyle w:val="EUNormal"/>
        <w:numPr>
          <w:ilvl w:val="0"/>
          <w:numId w:val="9"/>
        </w:numPr>
      </w:pPr>
      <w:r>
        <w:t>geonames-GB : contains entities describing places, names and their coordinates (lat, long) for Great Britain. The dataset has been retrieved from the Geonames database. Version of the dataset: May 23 21:12:35 CEST 2011</w:t>
      </w:r>
      <w:r w:rsidR="0010203A">
        <w:t>.</w:t>
      </w:r>
    </w:p>
    <w:p w:rsidR="00B61FEA" w:rsidRDefault="00B61FEA" w:rsidP="00B61FEA">
      <w:pPr>
        <w:pStyle w:val="EUNormal"/>
        <w:numPr>
          <w:ilvl w:val="0"/>
          <w:numId w:val="9"/>
        </w:numPr>
      </w:pPr>
      <w:r>
        <w:t xml:space="preserve">geonames-EU : </w:t>
      </w:r>
      <w:r w:rsidR="00A1258A">
        <w:t xml:space="preserve">optional dataset, </w:t>
      </w:r>
      <w:r>
        <w:t>contains entities describing places, names and their coordinates (lat, long) for all countries in Europe. Version of the dataset: May 23 21:12:35 CEST 2011.</w:t>
      </w:r>
    </w:p>
    <w:p w:rsidR="00652F0B" w:rsidRDefault="00B61FEA" w:rsidP="00C64D88">
      <w:pPr>
        <w:pStyle w:val="EUNormal"/>
        <w:numPr>
          <w:ilvl w:val="0"/>
          <w:numId w:val="9"/>
        </w:numPr>
      </w:pPr>
      <w:r>
        <w:t>dbpedia_persondata_en</w:t>
      </w:r>
      <w:r w:rsidR="00A1258A">
        <w:t xml:space="preserve"> : </w:t>
      </w:r>
      <w:r w:rsidR="00206BF8">
        <w:t xml:space="preserve">optional dataset, </w:t>
      </w:r>
      <w:r w:rsidR="00A1258A">
        <w:t>contains</w:t>
      </w:r>
      <w:r w:rsidR="00206BF8">
        <w:t xml:space="preserve"> entities describing popular persons world-wide, their names, birth dates and descriptions. Version of the dataset: 3.9, ttl format.</w:t>
      </w:r>
    </w:p>
    <w:p w:rsidR="00C64D88" w:rsidRPr="00C64D88" w:rsidRDefault="00C64D88"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39043600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w:t>
      </w:r>
      <w:r>
        <w:lastRenderedPageBreak/>
        <w:t xml:space="preserve">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A creative work can be described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E56B98">
      <w:pPr>
        <w:pStyle w:val="EUNormal"/>
        <w:numPr>
          <w:ilvl w:val="0"/>
          <w:numId w:val="33"/>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E56B98">
      <w:pPr>
        <w:pStyle w:val="EUNormal"/>
        <w:numPr>
          <w:ilvl w:val="0"/>
          <w:numId w:val="33"/>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E56B98">
      <w:pPr>
        <w:pStyle w:val="EUNormal"/>
        <w:numPr>
          <w:ilvl w:val="0"/>
          <w:numId w:val="33"/>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89735029"/>
      <w:r>
        <w:t xml:space="preserve">Table </w:t>
      </w:r>
      <w:fldSimple w:instr=" SEQ Table \* ARABIC ">
        <w:r>
          <w:rPr>
            <w:noProof/>
          </w:rPr>
          <w:t>3</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lastRenderedPageBreak/>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3"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389735019"/>
      <w:r w:rsidRPr="00726070">
        <w:rPr>
          <w:i w:val="0"/>
        </w:rPr>
        <w:t xml:space="preserve">Figure </w:t>
      </w:r>
      <w:r w:rsidR="008C4452" w:rsidRPr="00726070">
        <w:rPr>
          <w:i w:val="0"/>
        </w:rPr>
        <w:fldChar w:fldCharType="begin"/>
      </w:r>
      <w:r w:rsidRPr="00726070">
        <w:rPr>
          <w:i w:val="0"/>
        </w:rPr>
        <w:instrText xml:space="preserve"> SEQ Figure \* ARABIC </w:instrText>
      </w:r>
      <w:r w:rsidR="008C4452" w:rsidRPr="00726070">
        <w:rPr>
          <w:i w:val="0"/>
        </w:rPr>
        <w:fldChar w:fldCharType="separate"/>
      </w:r>
      <w:r w:rsidR="00C14461" w:rsidRPr="00726070">
        <w:rPr>
          <w:i w:val="0"/>
          <w:noProof/>
        </w:rPr>
        <w:t>4</w:t>
      </w:r>
      <w:r w:rsidR="008C4452"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pPr>
        <w:pStyle w:val="EUNormal"/>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collect  data about stored reference dataset 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EF2203">
      <w:pPr>
        <w:pStyle w:val="EUNormal"/>
      </w:pPr>
      <w:r>
        <w:t xml:space="preserve">Next step is </w:t>
      </w:r>
      <w:r w:rsidR="0016575A">
        <w:t xml:space="preserve">to </w:t>
      </w:r>
      <w:r w:rsidR="00EF2203">
        <w:t>use one of the 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004724" w:rsidRDefault="00004724" w:rsidP="00EF2203">
      <w:pPr>
        <w:pStyle w:val="EUNormal"/>
      </w:pPr>
      <w:r>
        <w:t xml:space="preserve">Each creative work will have varying amount properties like depending on its type like : </w:t>
      </w:r>
    </w:p>
    <w:p w:rsidR="00071B35" w:rsidRDefault="00071B35">
      <w:pPr>
        <w:pStyle w:val="EUNormal"/>
        <w:numPr>
          <w:ilvl w:val="0"/>
          <w:numId w:val="10"/>
        </w:numPr>
      </w:pPr>
      <w:r>
        <w:t>randomly generated and sized sentences used for the title, shortTitle and description properties</w:t>
      </w:r>
      <w:r w:rsidR="00EF2203">
        <w:t xml:space="preserve"> using a words dictionary</w:t>
      </w:r>
    </w:p>
    <w:p w:rsidR="00071B35" w:rsidRDefault="00071B35">
      <w:pPr>
        <w:pStyle w:val="EUNormal"/>
        <w:numPr>
          <w:ilvl w:val="0"/>
          <w:numId w:val="10"/>
        </w:numPr>
      </w:pPr>
      <w:r>
        <w:t xml:space="preserve">randomly generated date-time which is within a range of one </w:t>
      </w:r>
      <w:r w:rsidR="00EF2203">
        <w:t>based on a configuration value</w:t>
      </w:r>
    </w:p>
    <w:p w:rsidR="00071B35" w:rsidRDefault="00EF2203">
      <w:pPr>
        <w:pStyle w:val="EUNormal"/>
        <w:numPr>
          <w:ilvl w:val="0"/>
          <w:numId w:val="10"/>
        </w:numPr>
      </w:pPr>
      <w:r>
        <w:t xml:space="preserve">Different </w:t>
      </w:r>
      <w:r w:rsidR="00071B35">
        <w:t>type</w:t>
      </w:r>
      <w:r>
        <w:t>s of creative works are</w:t>
      </w:r>
      <w:r w:rsidR="00071B35">
        <w:t xml:space="preserve"> distributed as follows: 45% of creative works will have a type: BlogPost, 35% - NewsItem, 20% - Programme</w:t>
      </w:r>
      <w:r>
        <w:t>. Types of creative works define a different set of properties for them</w:t>
      </w:r>
    </w:p>
    <w:p w:rsidR="00071B35" w:rsidRDefault="00071B35">
      <w:pPr>
        <w:pStyle w:val="EUNormal"/>
        <w:numPr>
          <w:ilvl w:val="0"/>
          <w:numId w:val="10"/>
        </w:numPr>
      </w:pPr>
      <w:r>
        <w:t>audience type : chosen depending on the type of creative work, e.g. for BlogPost the audience chosen is: InternationalAudience, for NewsItem</w:t>
      </w:r>
      <w:r w:rsidR="00B84384">
        <w:t xml:space="preserve"> –</w:t>
      </w:r>
      <w:r>
        <w:t xml:space="preserve"> audience chosen is: NationalAudience</w:t>
      </w:r>
      <w:r w:rsidR="0010203A">
        <w:t>;</w:t>
      </w:r>
    </w:p>
    <w:p w:rsidR="00071B35" w:rsidRDefault="00071B35">
      <w:pPr>
        <w:pStyle w:val="EUNormal"/>
        <w:numPr>
          <w:ilvl w:val="0"/>
          <w:numId w:val="10"/>
        </w:numPr>
      </w:pPr>
      <w:r>
        <w:lastRenderedPageBreak/>
        <w:t>liveCoverage property: a boolean property whose value is chosen based on the type of the creative work</w:t>
      </w:r>
      <w:r w:rsidR="0010203A">
        <w:t>;</w:t>
      </w:r>
    </w:p>
    <w:p w:rsidR="00071B35" w:rsidRDefault="00071B35">
      <w:pPr>
        <w:pStyle w:val="EUNormal"/>
        <w:numPr>
          <w:ilvl w:val="0"/>
          <w:numId w:val="10"/>
        </w:numPr>
      </w:pPr>
      <w:r>
        <w:t>primaryFormat property: depending on creative work type - TextualFormat, InteractiveFormat, VideoFormat, AudioFormat</w:t>
      </w:r>
      <w:r w:rsidR="0010203A">
        <w:t>;</w:t>
      </w:r>
    </w:p>
    <w:p w:rsidR="00071B35" w:rsidRDefault="00071B35">
      <w:pPr>
        <w:pStyle w:val="EUNormal"/>
        <w:numPr>
          <w:ilvl w:val="0"/>
          <w:numId w:val="10"/>
        </w:numPr>
      </w:pPr>
      <w:r>
        <w:t>thumbnail property: using a randomly generated URI, assuming that thumbnails will be identified by a Uniform Resource Identifier</w:t>
      </w:r>
      <w:r w:rsidR="0010203A">
        <w:t>;</w:t>
      </w:r>
    </w:p>
    <w:p w:rsidR="00071B35" w:rsidRDefault="00071B35">
      <w:pPr>
        <w:pStyle w:val="EUNormal"/>
        <w:numPr>
          <w:ilvl w:val="0"/>
          <w:numId w:val="10"/>
        </w:numPr>
      </w:pPr>
      <w:r>
        <w:t>altText property: a randomly generated text string, used in case a thumbnail cannot be resolved</w:t>
      </w:r>
      <w:r w:rsidR="0010203A">
        <w:t>;</w:t>
      </w:r>
    </w:p>
    <w:p w:rsidR="00D16CE5" w:rsidRDefault="00071B35" w:rsidP="00D16CE5">
      <w:pPr>
        <w:pStyle w:val="EUNormal"/>
        <w:numPr>
          <w:ilvl w:val="0"/>
          <w:numId w:val="10"/>
        </w:numPr>
      </w:pPr>
      <w:r>
        <w:t xml:space="preserve">primaryContentOf property: referring to a randomly generated URI of a document, assuming that such a document hypothetically exists and is identified by a URI. </w:t>
      </w:r>
    </w:p>
    <w:p w:rsidR="000B5BE1" w:rsidRDefault="000B5BE1" w:rsidP="000B5BE1">
      <w:pPr>
        <w:pStyle w:val="EUNormal"/>
        <w:ind w:left="707"/>
      </w:pPr>
    </w:p>
    <w:p w:rsidR="00D410E3" w:rsidRDefault="00004724" w:rsidP="00D410E3">
      <w:pPr>
        <w:pStyle w:val="EUNormal"/>
      </w:pPr>
      <w:r>
        <w:t>G</w:t>
      </w:r>
      <w:r w:rsidR="00D410E3">
        <w:t xml:space="preserve">enerated data </w:t>
      </w:r>
      <w:r>
        <w:t>is</w:t>
      </w:r>
      <w:r w:rsidR="00D410E3">
        <w:t xml:space="preserve"> saved in files with </w:t>
      </w:r>
      <w:r w:rsidR="000B5BE1">
        <w:t>a</w:t>
      </w:r>
      <w:r w:rsidR="00DD7A8D">
        <w:t xml:space="preserve"> configured </w:t>
      </w:r>
      <w:r w:rsidR="00D410E3">
        <w:t xml:space="preserve">serialisation </w:t>
      </w:r>
      <w:r w:rsidR="00DD7A8D">
        <w:t xml:space="preserve">file </w:t>
      </w:r>
      <w:r w:rsidR="00D410E3">
        <w:t xml:space="preserve">format. Available serialization formats </w:t>
      </w:r>
      <w:r w:rsidR="000B5BE1">
        <w:t>are</w:t>
      </w:r>
      <w:r w:rsidR="00D410E3">
        <w:t xml:space="preserve">: TriG, TriX, N-Triples, N-Quads, N3, RDF/XML, RDF/JSON, Turtle. It should be noted that not all of these serialization formats do have support for contexts so not all of the serialization formats </w:t>
      </w:r>
      <w:r w:rsidR="00CF3C13">
        <w:t>are suitable for benchmark purposes</w:t>
      </w:r>
      <w:r w:rsidR="00D410E3">
        <w:t>.</w:t>
      </w:r>
    </w:p>
    <w:p w:rsidR="00D410E3" w:rsidRDefault="00D410E3">
      <w:pPr>
        <w:pStyle w:val="EUNormal"/>
      </w:pPr>
    </w:p>
    <w:p w:rsidR="00071B35" w:rsidRDefault="00071B35">
      <w:pPr>
        <w:pStyle w:val="EUHeading2"/>
      </w:pPr>
      <w:bookmarkStart w:id="80" w:name="__RefHeading__130_986907325"/>
      <w:bookmarkStart w:id="81" w:name="__RefHeading__211_278171736"/>
      <w:bookmarkStart w:id="82" w:name="__RefHeading___Toc366167797"/>
      <w:bookmarkStart w:id="83" w:name="_Toc390436007"/>
      <w:bookmarkEnd w:id="80"/>
      <w:bookmarkEnd w:id="81"/>
      <w:bookmarkEnd w:id="82"/>
      <w:r>
        <w:t>Workloads</w:t>
      </w:r>
      <w:bookmarkEnd w:id="83"/>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pPr>
        <w:pStyle w:val="EUNormal"/>
        <w:numPr>
          <w:ilvl w:val="0"/>
          <w:numId w:val="11"/>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pPr>
        <w:pStyle w:val="EUNormal"/>
        <w:numPr>
          <w:ilvl w:val="0"/>
          <w:numId w:val="11"/>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pPr>
        <w:pStyle w:val="EUNormal"/>
        <w:numPr>
          <w:ilvl w:val="0"/>
          <w:numId w:val="11"/>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071B35"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9F281C" w:rsidRDefault="009F281C">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executing a mix of aggregation queries: </w:t>
      </w:r>
    </w:p>
    <w:p w:rsidR="00071B35" w:rsidRDefault="00071B35">
      <w:pPr>
        <w:pStyle w:val="EUNormal"/>
        <w:numPr>
          <w:ilvl w:val="0"/>
          <w:numId w:val="12"/>
        </w:numPr>
      </w:pPr>
      <w:r>
        <w:lastRenderedPageBreak/>
        <w:t>Aggregation queries</w:t>
      </w:r>
      <w:r w:rsidR="00133784">
        <w:t xml:space="preserve"> </w:t>
      </w:r>
      <w:r>
        <w:t>: queries that take longer to execute as their purpose is to accumulate a result of creative works that match certain criteria, e.g. creative works about some topic , or creative works modified within some time range</w:t>
      </w:r>
    </w:p>
    <w:p w:rsidR="00071B35" w:rsidRDefault="00071B35">
      <w:pPr>
        <w:pStyle w:val="EUNormal"/>
        <w:numPr>
          <w:ilvl w:val="0"/>
          <w:numId w:val="12"/>
        </w:numPr>
      </w:pPr>
      <w:r>
        <w:t>Search queries</w:t>
      </w:r>
      <w:r w:rsidR="00133784">
        <w:t xml:space="preserve"> </w:t>
      </w:r>
      <w:r>
        <w:t xml:space="preserve">: those queries execute faster and are searching for creative works that match a concrete </w:t>
      </w:r>
      <w:r w:rsidR="0057262D">
        <w:t>fact</w:t>
      </w:r>
    </w:p>
    <w:p w:rsidR="00071B35" w:rsidRDefault="009324C8">
      <w:pPr>
        <w:pStyle w:val="EUNormal"/>
        <w:numPr>
          <w:ilvl w:val="0"/>
          <w:numId w:val="12"/>
        </w:numPr>
      </w:pPr>
      <w:r>
        <w:t>Statistical</w:t>
      </w:r>
      <w:r w:rsidR="00071B35">
        <w:t xml:space="preserve"> queries</w:t>
      </w:r>
      <w:r w:rsidR="00133784">
        <w:t xml:space="preserve"> </w:t>
      </w:r>
      <w:r w:rsidR="00071B35">
        <w:t>: queries that produce statistics about existing creative works, their distribution, etc. For example: most popular creative work types, most popular topics creative works are about or mention, shows the greatest number of mention tags that creative work has</w:t>
      </w:r>
    </w:p>
    <w:p w:rsidR="002E3467" w:rsidRDefault="002E3467" w:rsidP="002E3467">
      <w:pPr>
        <w:pStyle w:val="EUNormal"/>
        <w:numPr>
          <w:ilvl w:val="0"/>
          <w:numId w:val="12"/>
        </w:numPr>
      </w:pPr>
      <w:r>
        <w:t>Full-text</w:t>
      </w:r>
      <w:r w:rsidR="00133784">
        <w:t xml:space="preserve"> :</w:t>
      </w:r>
      <w:r>
        <w:t xml:space="preserve"> queries that perform text search in the literal properties of creative works</w:t>
      </w:r>
    </w:p>
    <w:p w:rsidR="002E3467" w:rsidRDefault="002E3467" w:rsidP="002E3467">
      <w:pPr>
        <w:pStyle w:val="EUNormal"/>
        <w:numPr>
          <w:ilvl w:val="0"/>
          <w:numId w:val="12"/>
        </w:numPr>
      </w:pPr>
      <w:r>
        <w:t xml:space="preserve">Geo-spatial </w:t>
      </w:r>
      <w:r w:rsidR="00133784">
        <w:t>:</w:t>
      </w:r>
      <w:r>
        <w:t xml:space="preserve"> queries that aggregate result based on geo-spatial region</w:t>
      </w:r>
    </w:p>
    <w:p w:rsidR="002E3467" w:rsidRDefault="00071B35">
      <w:pPr>
        <w:pStyle w:val="EUNormal"/>
        <w:numPr>
          <w:ilvl w:val="0"/>
          <w:numId w:val="12"/>
        </w:numPr>
      </w:pPr>
      <w:r>
        <w:t>Analytical queries</w:t>
      </w:r>
      <w:r w:rsidR="002E3467">
        <w:t xml:space="preserve"> </w:t>
      </w:r>
      <w:r w:rsidR="00133784">
        <w:t>:</w:t>
      </w:r>
      <w:r w:rsidR="002E3467">
        <w:t xml:space="preserve"> queries that perform analysis on stored data, e.g. find those creative works that are most similar by calculating a score about entities being tagged by them or finding the two most popular </w:t>
      </w:r>
      <w:r w:rsidR="00092DD6">
        <w:t>entities</w:t>
      </w:r>
      <w:r w:rsidR="002E3467">
        <w:t xml:space="preserve"> tagged by creative works for a period of time.</w:t>
      </w:r>
    </w:p>
    <w:p w:rsidR="00071B35" w:rsidRDefault="002E3467">
      <w:pPr>
        <w:pStyle w:val="EUNormal"/>
        <w:numPr>
          <w:ilvl w:val="0"/>
          <w:numId w:val="12"/>
        </w:numPr>
      </w:pPr>
      <w:r>
        <w:t>Drill-down queries</w:t>
      </w:r>
      <w:r w:rsidR="00133784">
        <w:t xml:space="preserve"> :</w:t>
      </w:r>
      <w:r w:rsidR="00071B35">
        <w:t xml:space="preserve"> dynamically re-configure their criteria, based on the result produced </w:t>
      </w:r>
      <w:r w:rsidR="00D80BFC">
        <w:t>during</w:t>
      </w:r>
      <w:r w:rsidR="00071B35">
        <w:t xml:space="preserve"> previous execution. E.g. retrieve all creative works modified in August 2012. From result pick a creative work and further enhance modification time criteria by adding a time interval of few hours around its modification time, etc.</w:t>
      </w:r>
    </w:p>
    <w:p w:rsidR="00ED63D2" w:rsidRDefault="00ED63D2">
      <w:pPr>
        <w:pStyle w:val="EUNormal"/>
        <w:numPr>
          <w:ilvl w:val="0"/>
          <w:numId w:val="12"/>
        </w:numPr>
      </w:pPr>
      <w:r>
        <w:t>Faceted search queries : queries that retrieve creative works by applying multiple filters incrementally</w:t>
      </w: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t xml:space="preserve">. Query order </w:t>
      </w:r>
      <w:r w:rsidR="00217136">
        <w:t>of</w:t>
      </w:r>
      <w:r>
        <w:t xml:space="preserve"> execution is pseudo-randomly chosen foll</w:t>
      </w:r>
      <w:r w:rsidR="00AA4410">
        <w:t xml:space="preserve">owing a distribution per query </w:t>
      </w:r>
      <w:r>
        <w:t>defined i</w:t>
      </w:r>
      <w:r w:rsidR="00AA4410">
        <w:t>n the benchmark’s configuration</w:t>
      </w:r>
      <w:r w:rsidR="00217136">
        <w:t>.</w:t>
      </w:r>
    </w:p>
    <w:p w:rsidR="00506DCE" w:rsidRDefault="00071B35">
      <w:pPr>
        <w:pStyle w:val="EUNormal"/>
      </w:pPr>
      <w:r>
        <w:t xml:space="preserve">Pseudo random allocation of query execution is controlled by an allocations module </w:t>
      </w:r>
      <w:r w:rsidR="00217136">
        <w:t>in</w:t>
      </w:r>
      <w:r>
        <w:t xml:space="preserve"> the benchmark which </w:t>
      </w:r>
      <w:r w:rsidR="00217136">
        <w:t>would select</w:t>
      </w:r>
      <w:r>
        <w:t xml:space="preserve"> the next query or operation</w:t>
      </w:r>
      <w:r w:rsidR="00C34AC5">
        <w:t xml:space="preserve"> to run</w:t>
      </w:r>
      <w:r>
        <w:t xml:space="preserve">. </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4" w:name="_Toc39043600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4"/>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E56B98">
      <w:pPr>
        <w:pStyle w:val="EUNormal"/>
        <w:numPr>
          <w:ilvl w:val="0"/>
          <w:numId w:val="34"/>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E56B98">
      <w:pPr>
        <w:pStyle w:val="EUNormal"/>
        <w:numPr>
          <w:ilvl w:val="0"/>
          <w:numId w:val="34"/>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E56B98">
      <w:pPr>
        <w:pStyle w:val="EUNormal"/>
        <w:numPr>
          <w:ilvl w:val="0"/>
          <w:numId w:val="34"/>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E56B98">
      <w:pPr>
        <w:pStyle w:val="EUNormal"/>
        <w:numPr>
          <w:ilvl w:val="0"/>
          <w:numId w:val="34"/>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E56B98">
      <w:pPr>
        <w:pStyle w:val="EUNormal"/>
        <w:numPr>
          <w:ilvl w:val="0"/>
          <w:numId w:val="34"/>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E56B98">
      <w:pPr>
        <w:pStyle w:val="EUNormal"/>
        <w:numPr>
          <w:ilvl w:val="0"/>
          <w:numId w:val="34"/>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E56B98">
      <w:pPr>
        <w:pStyle w:val="EUNormal"/>
        <w:numPr>
          <w:ilvl w:val="0"/>
          <w:numId w:val="34"/>
        </w:numPr>
        <w:rPr>
          <w:b/>
        </w:rPr>
      </w:pPr>
      <w:r>
        <w:rPr>
          <w:b/>
          <w:lang w:val="en-US"/>
        </w:rPr>
        <w:lastRenderedPageBreak/>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E56B98">
      <w:pPr>
        <w:pStyle w:val="EUNormal"/>
        <w:numPr>
          <w:ilvl w:val="0"/>
          <w:numId w:val="34"/>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E56B98">
      <w:pPr>
        <w:pStyle w:val="EUNormal"/>
        <w:numPr>
          <w:ilvl w:val="0"/>
          <w:numId w:val="34"/>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E56B98">
      <w:pPr>
        <w:pStyle w:val="EUNormal"/>
        <w:numPr>
          <w:ilvl w:val="0"/>
          <w:numId w:val="34"/>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E56B98">
      <w:pPr>
        <w:pStyle w:val="EUNormal"/>
        <w:numPr>
          <w:ilvl w:val="0"/>
          <w:numId w:val="34"/>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5" w:name="_Toc39043600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5"/>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443321">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443321">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443321">
            <w:pPr>
              <w:pStyle w:val="EUNormal"/>
              <w:spacing w:before="60" w:afterLines="60"/>
              <w:rPr>
                <w:szCs w:val="22"/>
              </w:rPr>
            </w:pPr>
            <w:r>
              <w:rPr>
                <w:szCs w:val="22"/>
              </w:rPr>
              <w:t>CP1, CP2, CP3, CP4</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443321">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443321">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443321">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443321">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443321">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lastRenderedPageBreak/>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443321">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443321">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443321">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443321">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443321">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43321">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43321">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43321">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43321">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443321">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443321">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443321">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443321">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43321">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43321">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w:t>
            </w:r>
            <w:r w:rsidRPr="007A464D">
              <w:rPr>
                <w:szCs w:val="22"/>
              </w:rPr>
              <w:lastRenderedPageBreak/>
              <w:t xml:space="preserve">or description a given string. (full text </w:t>
            </w:r>
            <w:r>
              <w:rPr>
                <w:szCs w:val="22"/>
              </w:rPr>
              <w:t xml:space="preserve">search </w:t>
            </w:r>
            <w:r w:rsidRPr="007A464D">
              <w:rPr>
                <w:szCs w:val="22"/>
              </w:rPr>
              <w:t>query)</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43321">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43321">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43321">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43321">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86" w:name="_Toc39043601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86"/>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443321">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443321">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443321">
            <w:pPr>
              <w:pStyle w:val="EUNormal"/>
              <w:spacing w:before="60" w:afterLines="60"/>
              <w:rPr>
                <w:szCs w:val="22"/>
              </w:rPr>
            </w:pPr>
            <w:r>
              <w:rPr>
                <w:szCs w:val="22"/>
              </w:rPr>
              <w:t>CP1, CP2, CP3, CP4</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443321">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443321">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443321">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443321">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443321">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443321">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443321">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443321">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443321">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443321">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443321">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443321">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443321">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443321">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443321">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443321">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443321">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443321">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443321">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443321">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443321">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443321">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lastRenderedPageBreak/>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443321">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443321">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443321">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443321">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443321">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443321">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443321">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443321">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443321">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443321">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443321">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443321">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443321">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443321">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443321">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443321">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w:t>
            </w:r>
            <w:r w:rsidRPr="00945957">
              <w:rPr>
                <w:szCs w:val="22"/>
              </w:rPr>
              <w:lastRenderedPageBreak/>
              <w:t xml:space="preserve">involves </w:t>
            </w:r>
            <w:r w:rsidR="00117A25">
              <w:rPr>
                <w:szCs w:val="22"/>
              </w:rPr>
              <w:t>nine</w:t>
            </w:r>
            <w:r w:rsidRPr="00945957">
              <w:rPr>
                <w:szCs w:val="22"/>
              </w:rPr>
              <w:t xml:space="preserve"> triple patterns (eight joins)</w:t>
            </w:r>
            <w:r w:rsidR="002F619B">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443321">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443321">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443321">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443321">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443321">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443321">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443321">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443321">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443321">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443321">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443321">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443321">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443321">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443321">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443321">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w:t>
            </w:r>
            <w:r w:rsidRPr="00E84997">
              <w:rPr>
                <w:szCs w:val="22"/>
              </w:rPr>
              <w:lastRenderedPageBreak/>
              <w:t>ordered by most-recent modification date. A time-range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443321">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443321">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443321">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443321">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443321">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443321">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443321">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443321">
            <w:pPr>
              <w:pStyle w:val="EUNormal"/>
              <w:spacing w:before="60" w:afterLines="60"/>
              <w:rPr>
                <w:szCs w:val="22"/>
              </w:rPr>
            </w:pPr>
            <w:r w:rsidRPr="00063CD2">
              <w:rPr>
                <w:szCs w:val="22"/>
              </w:rPr>
              <w:t>- Group by year and month of creation</w:t>
            </w:r>
          </w:p>
          <w:p w:rsidR="00063CD2" w:rsidRPr="00063CD2" w:rsidRDefault="00063CD2" w:rsidP="00443321">
            <w:pPr>
              <w:pStyle w:val="EUNormal"/>
              <w:spacing w:before="60" w:afterLines="60"/>
              <w:rPr>
                <w:szCs w:val="22"/>
              </w:rPr>
            </w:pPr>
            <w:r w:rsidRPr="00063CD2">
              <w:rPr>
                <w:szCs w:val="22"/>
              </w:rPr>
              <w:t>- Group by tag (tagged entity being mentioned or tagged about)</w:t>
            </w:r>
          </w:p>
          <w:p w:rsidR="00063CD2" w:rsidRPr="00063CD2" w:rsidRDefault="00063CD2" w:rsidP="00443321">
            <w:pPr>
              <w:pStyle w:val="EUNormal"/>
              <w:spacing w:before="60" w:afterLines="60"/>
              <w:rPr>
                <w:szCs w:val="22"/>
              </w:rPr>
            </w:pPr>
            <w:r w:rsidRPr="00063CD2">
              <w:rPr>
                <w:szCs w:val="22"/>
              </w:rPr>
              <w:t>- Group by primary format</w:t>
            </w:r>
          </w:p>
          <w:p w:rsidR="00FF1DD5" w:rsidRPr="00071B35" w:rsidRDefault="00063CD2" w:rsidP="00443321">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443321">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443321">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43321">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43321">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43321">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43321">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43321">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443321">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443321">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443321">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443321">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443321">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43321">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443321">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60379" w:rsidRPr="004E227E" w:rsidRDefault="00460379" w:rsidP="00460379">
      <w:pPr>
        <w:pStyle w:val="EUHeading2"/>
        <w:numPr>
          <w:ilvl w:val="0"/>
          <w:numId w:val="0"/>
        </w:numPr>
        <w:rPr>
          <w:b w:val="0"/>
          <w:szCs w:val="28"/>
        </w:rPr>
      </w:pPr>
      <w:r>
        <w:rPr>
          <w:b w:val="0"/>
          <w:sz w:val="22"/>
        </w:rPr>
        <w:tab/>
      </w:r>
      <w:bookmarkStart w:id="87" w:name="_Toc39043601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87"/>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B66B70">
        <w:t>substitution for them</w:t>
      </w:r>
      <w:r w:rsidR="00913BBF">
        <w:t xml:space="preserve"> 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t>
      </w:r>
      <w:r w:rsidR="00C53B09">
        <w:t xml:space="preserve">the </w:t>
      </w:r>
      <w:r w:rsidR="005B0C0E">
        <w:t>workload</w:t>
      </w:r>
      <w:r w:rsidR="00C53B09">
        <w:t>s</w:t>
      </w:r>
      <w:r w:rsidR="005B0C0E">
        <w:t xml:space="preserve">. The use of substitution parameters ensures that different runs of the benchmark will employ the same values and as a consequence will produce comparable results. The benchmark driver allows one to specify the </w:t>
      </w:r>
      <w:r w:rsidR="000D6EAE">
        <w:t>amount</w:t>
      </w:r>
      <w:r w:rsidR="005B0C0E">
        <w:t xml:space="preserve"> of the substitution parameter sets per query which are produced in a random manner and saved along with generated data.</w:t>
      </w:r>
    </w:p>
    <w:p w:rsidR="005B0C0E" w:rsidRDefault="005B0C0E" w:rsidP="005B0C0E">
      <w:pPr>
        <w:pStyle w:val="EUNormal"/>
      </w:pPr>
      <w:r>
        <w:t>During benchmark run, the driver goes through a</w:t>
      </w:r>
      <w:r w:rsidR="000D6EAE">
        <w:t>n initialisation phase where all parameters are loaded in memory</w:t>
      </w:r>
      <w:r w:rsidR="00C01599">
        <w:t xml:space="preserve"> and each query is receives a corresponding set of substitution parameters</w:t>
      </w:r>
      <w:r>
        <w:t xml:space="preserve">. Once a query executes the last set of parameters, next execution will iterate from the </w:t>
      </w:r>
      <w:r w:rsidR="00C01599">
        <w:t>beginning of</w:t>
      </w:r>
      <w:r>
        <w:t xml:space="preserve"> </w:t>
      </w:r>
      <w:r w:rsidR="006E031A">
        <w:t xml:space="preserve">parameters </w:t>
      </w:r>
      <w:r>
        <w:t>list.</w:t>
      </w:r>
    </w:p>
    <w:p w:rsidR="00DB4ED5" w:rsidRDefault="00DB4ED5">
      <w:pPr>
        <w:pStyle w:val="EUNormal"/>
      </w:pPr>
    </w:p>
    <w:p w:rsidR="005A0D87" w:rsidRDefault="005A0D87" w:rsidP="005A0D87">
      <w:pPr>
        <w:pStyle w:val="EUHeading2"/>
      </w:pPr>
      <w:bookmarkStart w:id="88" w:name="_Toc390436012"/>
      <w:r>
        <w:t>Validation</w:t>
      </w:r>
      <w:bookmarkEnd w:id="88"/>
    </w:p>
    <w:p w:rsidR="005A0D87" w:rsidRDefault="005A0D87">
      <w:pPr>
        <w:pStyle w:val="EUNormal"/>
      </w:pPr>
      <w:r>
        <w:t xml:space="preserve">Validation of query results is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E56B98">
      <w:pPr>
        <w:pStyle w:val="EUNormal"/>
        <w:numPr>
          <w:ilvl w:val="0"/>
          <w:numId w:val="35"/>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E56B98">
      <w:pPr>
        <w:pStyle w:val="EUNormal"/>
        <w:numPr>
          <w:ilvl w:val="0"/>
          <w:numId w:val="35"/>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89" w:name="_Toc390436013"/>
      <w:r>
        <w:t>Performance Metric</w:t>
      </w:r>
      <w:r w:rsidR="00B2719E">
        <w:t>s</w:t>
      </w:r>
      <w:bookmarkEnd w:id="89"/>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w:t>
      </w:r>
      <w:r w:rsidR="00B910AF">
        <w:lastRenderedPageBreak/>
        <w:t xml:space="preserve">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0" w:name="_Toc390436014"/>
      <w:r>
        <w:t>Execution Rules</w:t>
      </w:r>
      <w:bookmarkEnd w:id="90"/>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AD72A0">
      <w:pPr>
        <w:pStyle w:val="EUNormal"/>
        <w:numPr>
          <w:ilvl w:val="0"/>
          <w:numId w:val="52"/>
        </w:numPr>
      </w:pPr>
      <w:r>
        <w:t>run SPB on a single database node or a cluster - single instances of RDF databases or cluster configurations can be benchmarked</w:t>
      </w:r>
    </w:p>
    <w:p w:rsidR="00AD72A0" w:rsidRDefault="00AD72A0" w:rsidP="00AD72A0">
      <w:pPr>
        <w:pStyle w:val="EUNormal"/>
        <w:numPr>
          <w:ilvl w:val="0"/>
          <w:numId w:val="52"/>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AD72A0">
      <w:pPr>
        <w:pStyle w:val="EUNormal"/>
        <w:numPr>
          <w:ilvl w:val="0"/>
          <w:numId w:val="52"/>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AD72A0">
      <w:pPr>
        <w:pStyle w:val="EUNormal"/>
        <w:numPr>
          <w:ilvl w:val="0"/>
          <w:numId w:val="53"/>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AD72A0">
      <w:pPr>
        <w:pStyle w:val="EUNormal"/>
        <w:numPr>
          <w:ilvl w:val="0"/>
          <w:numId w:val="53"/>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AD72A0">
      <w:pPr>
        <w:pStyle w:val="EUNormal"/>
        <w:numPr>
          <w:ilvl w:val="0"/>
          <w:numId w:val="53"/>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AD72A0">
      <w:pPr>
        <w:pStyle w:val="EUNormal"/>
        <w:numPr>
          <w:ilvl w:val="0"/>
          <w:numId w:val="53"/>
        </w:numPr>
        <w:ind w:left="720"/>
        <w:rPr>
          <w:lang w:val="en-US"/>
        </w:rPr>
      </w:pPr>
      <w:r>
        <w:rPr>
          <w:lang w:val="en-US"/>
        </w:rPr>
        <w:t>query substitution parameters are to be generated prior to running the benchmark</w:t>
      </w:r>
    </w:p>
    <w:p w:rsidR="00AD72A0" w:rsidRDefault="00AD72A0" w:rsidP="00AD72A0">
      <w:pPr>
        <w:pStyle w:val="EUNormal"/>
        <w:numPr>
          <w:ilvl w:val="0"/>
          <w:numId w:val="53"/>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AD72A0">
      <w:pPr>
        <w:pStyle w:val="EUNormal"/>
        <w:numPr>
          <w:ilvl w:val="0"/>
          <w:numId w:val="53"/>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1" w:name="_Toc390436015"/>
      <w:r>
        <w:t>Full Disclosure</w:t>
      </w:r>
      <w:bookmarkEnd w:id="91"/>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E56B98">
      <w:pPr>
        <w:pStyle w:val="EUNormal"/>
        <w:numPr>
          <w:ilvl w:val="0"/>
          <w:numId w:val="29"/>
        </w:numPr>
      </w:pPr>
      <w:r>
        <w:lastRenderedPageBreak/>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E56B98">
      <w:pPr>
        <w:pStyle w:val="EUNormal"/>
        <w:numPr>
          <w:ilvl w:val="0"/>
          <w:numId w:val="29"/>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 modification of query templates needs to be disclosed;</w:t>
      </w:r>
    </w:p>
    <w:p w:rsidR="00FD68D7" w:rsidRDefault="00FD68D7" w:rsidP="00E56B98">
      <w:pPr>
        <w:pStyle w:val="EUNormal"/>
        <w:numPr>
          <w:ilvl w:val="0"/>
          <w:numId w:val="19"/>
        </w:numPr>
      </w:pPr>
      <w:r>
        <w:t>any modifications to the source code of the benchmark;</w:t>
      </w:r>
    </w:p>
    <w:p w:rsidR="00FD68D7" w:rsidRDefault="00FD68D7" w:rsidP="00E56B98">
      <w:pPr>
        <w:pStyle w:val="EUNormal"/>
        <w:numPr>
          <w:ilvl w:val="0"/>
          <w:numId w:val="19"/>
        </w:numPr>
      </w:pPr>
      <w:r>
        <w:t>any modifications to third-party library components used by the benchmark, e.g. updating a library component to a newer version;</w:t>
      </w:r>
    </w:p>
    <w:p w:rsidR="00BF3BDA" w:rsidRDefault="00FD68D7" w:rsidP="00FD68D7">
      <w:pPr>
        <w:pStyle w:val="EUNormal"/>
        <w:numPr>
          <w:ilvl w:val="0"/>
          <w:numId w:val="19"/>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E56B98">
      <w:pPr>
        <w:pStyle w:val="EUNormal"/>
        <w:numPr>
          <w:ilvl w:val="0"/>
          <w:numId w:val="20"/>
        </w:numPr>
      </w:pPr>
      <w:r>
        <w:t>The total dataset size</w:t>
      </w:r>
    </w:p>
    <w:p w:rsidR="00FD68D7" w:rsidRDefault="00FD68D7" w:rsidP="00E56B98">
      <w:pPr>
        <w:pStyle w:val="EUNormal"/>
        <w:numPr>
          <w:ilvl w:val="0"/>
          <w:numId w:val="20"/>
        </w:numPr>
      </w:pPr>
      <w:r>
        <w:t>Number of aggregation and editorial agents configured to execute queries and operations</w:t>
      </w:r>
    </w:p>
    <w:p w:rsidR="00791514" w:rsidRDefault="00791514" w:rsidP="00E56B98">
      <w:pPr>
        <w:pStyle w:val="EUNormal"/>
        <w:numPr>
          <w:ilvl w:val="0"/>
          <w:numId w:val="20"/>
        </w:numPr>
      </w:pPr>
      <w:r>
        <w:t>Benchmark driver's time to load generated synthetic data</w:t>
      </w:r>
    </w:p>
    <w:p w:rsidR="006C62AC" w:rsidRPr="006C62AC" w:rsidRDefault="006C62AC" w:rsidP="006C62AC">
      <w:pPr>
        <w:pStyle w:val="EUNormal"/>
        <w:numPr>
          <w:ilvl w:val="0"/>
          <w:numId w:val="20"/>
        </w:numPr>
        <w:rPr>
          <w:lang w:val="en-US"/>
        </w:rPr>
      </w:pPr>
      <w:r>
        <w:rPr>
          <w:lang w:val="en-US"/>
        </w:rPr>
        <w:t>A report of query validation results should be included</w:t>
      </w:r>
    </w:p>
    <w:p w:rsidR="00FD68D7" w:rsidRDefault="00FD68D7" w:rsidP="00E56B98">
      <w:pPr>
        <w:pStyle w:val="EUNormal"/>
        <w:numPr>
          <w:ilvl w:val="0"/>
          <w:numId w:val="20"/>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E56B98">
      <w:pPr>
        <w:pStyle w:val="EUNormal"/>
        <w:numPr>
          <w:ilvl w:val="0"/>
          <w:numId w:val="20"/>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E56B98">
      <w:pPr>
        <w:pStyle w:val="EUNormal"/>
        <w:numPr>
          <w:ilvl w:val="0"/>
          <w:numId w:val="20"/>
        </w:numPr>
      </w:pPr>
      <w:r>
        <w:t>Benchmarks' log files as well as generated query substitution parameter files</w:t>
      </w:r>
    </w:p>
    <w:p w:rsidR="00FD68D7" w:rsidRDefault="00FD68D7" w:rsidP="00E56B98">
      <w:pPr>
        <w:pStyle w:val="EUNormal"/>
        <w:numPr>
          <w:ilvl w:val="0"/>
          <w:numId w:val="20"/>
        </w:numPr>
      </w:pPr>
      <w:r>
        <w:t>The hardware used to run the benchmark including : CPU, Chipset, Physical memory, Hard disks - specifications and configuration, network adapters, etc.</w:t>
      </w:r>
    </w:p>
    <w:p w:rsidR="00FD68D7" w:rsidRDefault="00FD68D7" w:rsidP="00E56B98">
      <w:pPr>
        <w:pStyle w:val="EUNormal"/>
        <w:numPr>
          <w:ilvl w:val="0"/>
          <w:numId w:val="20"/>
        </w:numPr>
      </w:pPr>
      <w:r>
        <w:t>Operating System (for the benchmark test driver and for the database under test)</w:t>
      </w:r>
    </w:p>
    <w:p w:rsidR="00FD68D7" w:rsidRDefault="00FD68D7" w:rsidP="00E56B98">
      <w:pPr>
        <w:pStyle w:val="EUNormal"/>
        <w:numPr>
          <w:ilvl w:val="0"/>
          <w:numId w:val="20"/>
        </w:numPr>
      </w:pPr>
      <w:r>
        <w:t>Total cost of hardware listed at full price</w:t>
      </w:r>
    </w:p>
    <w:p w:rsidR="000F4E05" w:rsidRDefault="000F4E05">
      <w:pPr>
        <w:pStyle w:val="EUNormal"/>
      </w:pPr>
    </w:p>
    <w:p w:rsidR="003E7468" w:rsidRPr="003E7468" w:rsidRDefault="003E7468" w:rsidP="003E7468">
      <w:pPr>
        <w:pStyle w:val="EUHeading2"/>
      </w:pPr>
      <w:bookmarkStart w:id="92" w:name="_Toc390436016"/>
      <w:r>
        <w:t>Auditing</w:t>
      </w:r>
      <w:bookmarkEnd w:id="92"/>
    </w:p>
    <w:p w:rsidR="00160F8D" w:rsidRDefault="00160F8D" w:rsidP="00160F8D">
      <w:pPr>
        <w:pStyle w:val="EUNormal"/>
      </w:pPr>
      <w:r>
        <w:t>Execution of the LDBC Semantic Publishing Benchmark in sponsored test conditions will be audited in a manner consistent with all of the LDBC benchmarks. These auditing rules will be defined by the LDBC, the first draft of which will likely be in deliverable D6.6.3 Auditor Training M24.</w:t>
      </w:r>
    </w:p>
    <w:p w:rsidR="00160F8D" w:rsidRDefault="00160F8D" w:rsidP="00160F8D">
      <w:pPr>
        <w:pStyle w:val="EUNormal"/>
      </w:pPr>
      <w:r>
        <w:t>Over and above the general rules, the following key points need to be verified by the auditor:</w:t>
      </w:r>
    </w:p>
    <w:p w:rsidR="00160F8D" w:rsidRDefault="00160F8D" w:rsidP="00E56B98">
      <w:pPr>
        <w:pStyle w:val="EUNormal"/>
        <w:numPr>
          <w:ilvl w:val="0"/>
          <w:numId w:val="21"/>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E56B98">
      <w:pPr>
        <w:pStyle w:val="EUNormal"/>
        <w:numPr>
          <w:ilvl w:val="0"/>
          <w:numId w:val="21"/>
        </w:numPr>
      </w:pPr>
      <w:r>
        <w:t>Execution rules: auditor should confirm that execution rules are kept during the benchmark run</w:t>
      </w:r>
    </w:p>
    <w:p w:rsidR="00160F8D" w:rsidRDefault="00160F8D" w:rsidP="00E56B98">
      <w:pPr>
        <w:pStyle w:val="EUNormal"/>
        <w:numPr>
          <w:ilvl w:val="0"/>
          <w:numId w:val="21"/>
        </w:numPr>
      </w:pPr>
      <w:r>
        <w:t>Hardware: visually confirm the hardware specification and where possible login to the test machine(s) and execute appropriate utility software to interrogate the hardware;</w:t>
      </w:r>
    </w:p>
    <w:p w:rsidR="00160F8D" w:rsidRDefault="00160F8D" w:rsidP="00E56B98">
      <w:pPr>
        <w:pStyle w:val="EUNormal"/>
        <w:numPr>
          <w:ilvl w:val="0"/>
          <w:numId w:val="21"/>
        </w:numPr>
      </w:pPr>
      <w:r>
        <w:t>Collection of output values: the final output from the test driver contains the actual benchmarked performance values.</w:t>
      </w:r>
    </w:p>
    <w:p w:rsidR="00B948A6" w:rsidRDefault="00B948A6" w:rsidP="00B948A6">
      <w:pPr>
        <w:pStyle w:val="EUHeading1"/>
      </w:pPr>
      <w:bookmarkStart w:id="93" w:name="_Toc390436017"/>
      <w:r>
        <w:lastRenderedPageBreak/>
        <w:t>Instructions</w:t>
      </w:r>
      <w:bookmarkEnd w:id="93"/>
    </w:p>
    <w:p w:rsidR="00C92C9E" w:rsidRPr="00C92C9E" w:rsidRDefault="00C92C9E" w:rsidP="00C92C9E">
      <w:pPr>
        <w:pStyle w:val="EUHeading2"/>
        <w:rPr>
          <w:b w:val="0"/>
        </w:rPr>
      </w:pPr>
      <w:bookmarkStart w:id="94" w:name="_Toc390436018"/>
      <w:r>
        <w:rPr>
          <w:b w:val="0"/>
        </w:rPr>
        <w:t xml:space="preserve">Software </w:t>
      </w:r>
      <w:r w:rsidR="0038341D">
        <w:rPr>
          <w:b w:val="0"/>
        </w:rPr>
        <w:t>Installation</w:t>
      </w:r>
      <w:bookmarkEnd w:id="94"/>
    </w:p>
    <w:p w:rsidR="00C92C9E" w:rsidRDefault="00071B35">
      <w:pPr>
        <w:pStyle w:val="EUNormal"/>
      </w:pPr>
      <w:bookmarkStart w:id="95" w:name="__RefHeading__132_986907325"/>
      <w:bookmarkStart w:id="96" w:name="__RefHeading__213_278171736"/>
      <w:bookmarkStart w:id="97" w:name="__RefHeading___Toc366167798"/>
      <w:bookmarkStart w:id="98" w:name="__RefHeading__134_986907325"/>
      <w:bookmarkStart w:id="99" w:name="__RefHeading__215_278171736"/>
      <w:bookmarkStart w:id="100" w:name="__RefHeading___Toc366167799"/>
      <w:bookmarkEnd w:id="95"/>
      <w:bookmarkEnd w:id="96"/>
      <w:bookmarkEnd w:id="97"/>
      <w:bookmarkEnd w:id="98"/>
      <w:bookmarkEnd w:id="99"/>
      <w:bookmarkEnd w:id="100"/>
      <w:r>
        <w:t>The Publishing benchmark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E56B98">
      <w:pPr>
        <w:pStyle w:val="EUNormal"/>
        <w:numPr>
          <w:ilvl w:val="0"/>
          <w:numId w:val="38"/>
        </w:numPr>
        <w:rPr>
          <w:i/>
        </w:rPr>
      </w:pPr>
      <w:r w:rsidRPr="0054558D">
        <w:t>https://github.com/ldbc/ldbc_spb_bm</w:t>
      </w:r>
      <w:r w:rsidR="0071352E">
        <w:t xml:space="preserve"> - </w:t>
      </w:r>
      <w:r w:rsidR="0071352E" w:rsidRPr="006A3FAA">
        <w:rPr>
          <w:i/>
        </w:rPr>
        <w:t>the benchmark driver</w:t>
      </w:r>
    </w:p>
    <w:p w:rsidR="00C92C9E" w:rsidRDefault="0054558D" w:rsidP="00531351">
      <w:pPr>
        <w:pStyle w:val="EUNormal"/>
        <w:numPr>
          <w:ilvl w:val="0"/>
          <w:numId w:val="38"/>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E56B98">
      <w:pPr>
        <w:pStyle w:val="EUNormal"/>
        <w:numPr>
          <w:ilvl w:val="0"/>
          <w:numId w:val="39"/>
        </w:numPr>
        <w:rPr>
          <w:i/>
        </w:rPr>
      </w:pPr>
      <w:r w:rsidRPr="0063500A">
        <w:rPr>
          <w:i/>
        </w:rPr>
        <w:t>semantic_publishing_benchmark.jar</w:t>
      </w:r>
      <w:r>
        <w:t xml:space="preserve"> - the benchmark driver</w:t>
      </w:r>
    </w:p>
    <w:p w:rsidR="0007642F" w:rsidRPr="0007642F" w:rsidRDefault="0007642F" w:rsidP="00E56B98">
      <w:pPr>
        <w:pStyle w:val="EUNormal"/>
        <w:numPr>
          <w:ilvl w:val="0"/>
          <w:numId w:val="39"/>
        </w:numPr>
        <w:tabs>
          <w:tab w:val="left" w:pos="0"/>
        </w:tabs>
      </w:pPr>
      <w:r w:rsidRPr="007A0320">
        <w:rPr>
          <w:i/>
        </w:rPr>
        <w:t>data/</w:t>
      </w:r>
      <w:r>
        <w:t xml:space="preserve">  – a folder containing all required data (ontologies, reference datasets and query templates, etc.) to run the benchmark</w:t>
      </w:r>
    </w:p>
    <w:p w:rsidR="00071B35" w:rsidRDefault="00071B35">
      <w:pPr>
        <w:pStyle w:val="EUNormal"/>
        <w:numPr>
          <w:ilvl w:val="0"/>
          <w:numId w:val="13"/>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6F6906">
      <w:pPr>
        <w:pStyle w:val="EUNormal"/>
        <w:numPr>
          <w:ilvl w:val="0"/>
          <w:numId w:val="13"/>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6F6906">
      <w:pPr>
        <w:pStyle w:val="EUNormal"/>
        <w:numPr>
          <w:ilvl w:val="0"/>
          <w:numId w:val="13"/>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D50D7F" w:rsidRDefault="00C01D93" w:rsidP="00D50D7F">
      <w:pPr>
        <w:pStyle w:val="EUHeading2"/>
        <w:rPr>
          <w:b w:val="0"/>
        </w:rPr>
      </w:pPr>
      <w:bookmarkStart w:id="101" w:name="_Toc390436019"/>
      <w:r w:rsidRPr="00B120E3">
        <w:rPr>
          <w:b w:val="0"/>
        </w:rPr>
        <w:t>Be</w:t>
      </w:r>
      <w:r w:rsidR="00C92C9E" w:rsidRPr="00B120E3">
        <w:rPr>
          <w:b w:val="0"/>
        </w:rPr>
        <w:t xml:space="preserve">nchmark </w:t>
      </w:r>
      <w:r w:rsidR="00E36944">
        <w:rPr>
          <w:b w:val="0"/>
        </w:rPr>
        <w:t>Configuration</w:t>
      </w:r>
      <w:bookmarkEnd w:id="101"/>
    </w:p>
    <w:p w:rsidR="00071B35" w:rsidRPr="00B33F43" w:rsidRDefault="00071B35">
      <w:pPr>
        <w:pStyle w:val="EUHeading3"/>
        <w:rPr>
          <w:b w:val="0"/>
        </w:rPr>
      </w:pPr>
      <w:bookmarkStart w:id="102" w:name="__RefHeading__136_986907325"/>
      <w:bookmarkStart w:id="103" w:name="__RefHeading__217_278171736"/>
      <w:bookmarkStart w:id="104" w:name="__RefHeading___Toc366167800"/>
      <w:bookmarkStart w:id="105" w:name="_Toc390436020"/>
      <w:bookmarkEnd w:id="102"/>
      <w:bookmarkEnd w:id="103"/>
      <w:bookmarkEnd w:id="104"/>
      <w:r w:rsidRPr="00B33F43">
        <w:rPr>
          <w:b w:val="0"/>
        </w:rPr>
        <w:t>Description of operational phase</w:t>
      </w:r>
      <w:r w:rsidR="00CF2B05" w:rsidRPr="00B33F43">
        <w:rPr>
          <w:b w:val="0"/>
        </w:rPr>
        <w:t>s</w:t>
      </w:r>
      <w:bookmarkEnd w:id="105"/>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E56B98">
      <w:pPr>
        <w:pStyle w:val="EUNormal"/>
        <w:numPr>
          <w:ilvl w:val="0"/>
          <w:numId w:val="40"/>
        </w:numPr>
      </w:pPr>
      <w:r w:rsidRPr="00062FDA">
        <w:rPr>
          <w:i/>
        </w:rPr>
        <w:t>i</w:t>
      </w:r>
      <w:r w:rsidR="00CE5DC6">
        <w:rPr>
          <w:i/>
        </w:rPr>
        <w:t xml:space="preserve">nitialization </w:t>
      </w:r>
      <w:r w:rsidRPr="00062FDA">
        <w:rPr>
          <w:i/>
        </w:rPr>
        <w:t>-</w:t>
      </w:r>
      <w:r>
        <w:t xml:space="preserve"> default operational phase, always started first or when necessary, retrieves information about stored reference and generated data in the database</w:t>
      </w:r>
    </w:p>
    <w:p w:rsidR="00071B35" w:rsidRDefault="00071B35">
      <w:pPr>
        <w:pStyle w:val="EUNormal"/>
        <w:numPr>
          <w:ilvl w:val="0"/>
          <w:numId w:val="14"/>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pPr>
        <w:pStyle w:val="EUNormal"/>
        <w:numPr>
          <w:ilvl w:val="0"/>
          <w:numId w:val="14"/>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B120E3">
      <w:pPr>
        <w:pStyle w:val="EUNormal"/>
        <w:numPr>
          <w:ilvl w:val="0"/>
          <w:numId w:val="14"/>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87B45">
      <w:pPr>
        <w:pStyle w:val="EUNormal"/>
        <w:numPr>
          <w:ilvl w:val="0"/>
          <w:numId w:val="14"/>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396D3C">
      <w:pPr>
        <w:pStyle w:val="EUNormal"/>
        <w:numPr>
          <w:ilvl w:val="0"/>
          <w:numId w:val="14"/>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396D3C">
      <w:pPr>
        <w:pStyle w:val="EUNormal"/>
        <w:numPr>
          <w:ilvl w:val="0"/>
          <w:numId w:val="14"/>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8B0212">
      <w:pPr>
        <w:pStyle w:val="EUNormal"/>
        <w:numPr>
          <w:ilvl w:val="0"/>
          <w:numId w:val="14"/>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1F7A7F">
      <w:pPr>
        <w:pStyle w:val="EUNormal"/>
        <w:numPr>
          <w:ilvl w:val="0"/>
          <w:numId w:val="14"/>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685B40">
      <w:pPr>
        <w:pStyle w:val="EUNormal"/>
        <w:numPr>
          <w:ilvl w:val="0"/>
          <w:numId w:val="14"/>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ta/enterprise/scripts)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164E7C">
      <w:pPr>
        <w:pStyle w:val="EUNormal"/>
        <w:numPr>
          <w:ilvl w:val="0"/>
          <w:numId w:val="14"/>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E354D3">
      <w:pPr>
        <w:pStyle w:val="EUNormal"/>
        <w:numPr>
          <w:ilvl w:val="0"/>
          <w:numId w:val="14"/>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8A0788" w:rsidRDefault="00141953">
      <w:pPr>
        <w:pStyle w:val="EUHeading3"/>
        <w:rPr>
          <w:b w:val="0"/>
        </w:rPr>
      </w:pPr>
      <w:bookmarkStart w:id="106" w:name="__RefHeading__138_986907325"/>
      <w:bookmarkStart w:id="107" w:name="__RefHeading__219_278171736"/>
      <w:bookmarkStart w:id="108" w:name="__RefHeading___Toc366167801"/>
      <w:bookmarkStart w:id="109" w:name="_Toc390436021"/>
      <w:bookmarkEnd w:id="106"/>
      <w:bookmarkEnd w:id="107"/>
      <w:bookmarkEnd w:id="108"/>
      <w:r>
        <w:rPr>
          <w:b w:val="0"/>
        </w:rPr>
        <w:t>Description of Benchmark</w:t>
      </w:r>
      <w:r w:rsidR="008A0788">
        <w:rPr>
          <w:b w:val="0"/>
        </w:rPr>
        <w:t xml:space="preserve"> </w:t>
      </w:r>
      <w:r w:rsidR="00071B35" w:rsidRPr="008A0788">
        <w:rPr>
          <w:b w:val="0"/>
        </w:rPr>
        <w:t>Configuration</w:t>
      </w:r>
      <w:r>
        <w:rPr>
          <w:b w:val="0"/>
        </w:rPr>
        <w:t xml:space="preserve"> Properties</w:t>
      </w:r>
      <w:bookmarkEnd w:id="109"/>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Following is a description of all configuration parameters:</w:t>
      </w:r>
    </w:p>
    <w:p w:rsidR="00CB13F7" w:rsidRPr="00CB13F7" w:rsidRDefault="00071B35" w:rsidP="00CB13F7">
      <w:pPr>
        <w:pStyle w:val="EUNormal"/>
        <w:numPr>
          <w:ilvl w:val="0"/>
          <w:numId w:val="15"/>
        </w:numPr>
        <w:rPr>
          <w:i/>
        </w:rPr>
      </w:pPr>
      <w:r w:rsidRPr="00A635A4">
        <w:rPr>
          <w:b/>
          <w:i/>
        </w:rPr>
        <w:t>ontologiesPath</w:t>
      </w:r>
      <w:r w:rsidRPr="00A635A4">
        <w:rPr>
          <w:b/>
        </w:rPr>
        <w:t xml:space="preserve"> </w:t>
      </w:r>
      <w:r w:rsidR="00CB13F7" w:rsidRPr="000048C3">
        <w:rPr>
          <w:b/>
          <w:i/>
        </w:rPr>
        <w:t>-</w:t>
      </w:r>
      <w:r>
        <w:t xml:space="preserve"> </w:t>
      </w:r>
      <w:r w:rsidR="00CB13F7" w:rsidRPr="00CB13F7">
        <w:t>path to ontologies from reference knowledge</w:t>
      </w:r>
      <w:r w:rsidR="00CB13F7">
        <w:t xml:space="preserve"> data</w:t>
      </w:r>
      <w:r w:rsidR="00CB13F7" w:rsidRPr="00CB13F7">
        <w:t xml:space="preserve">, </w:t>
      </w:r>
      <w:r w:rsidR="00CB13F7" w:rsidRPr="00CB13F7">
        <w:rPr>
          <w:i/>
        </w:rPr>
        <w:t>default: ./data/ontologies</w:t>
      </w:r>
    </w:p>
    <w:p w:rsidR="00071B35" w:rsidRPr="00CB13F7" w:rsidRDefault="00071B35" w:rsidP="00CB13F7">
      <w:pPr>
        <w:pStyle w:val="EUNormal"/>
        <w:numPr>
          <w:ilvl w:val="0"/>
          <w:numId w:val="15"/>
        </w:numPr>
        <w:rPr>
          <w:i/>
        </w:rPr>
      </w:pPr>
      <w:r w:rsidRPr="00A635A4">
        <w:rPr>
          <w:b/>
          <w:i/>
        </w:rPr>
        <w:t>referenceDatasetsPath</w:t>
      </w:r>
      <w:r w:rsidRPr="00A635A4">
        <w:rPr>
          <w:b/>
        </w:rPr>
        <w:t xml:space="preserve"> </w:t>
      </w:r>
      <w:r w:rsidR="00CB13F7" w:rsidRPr="000048C3">
        <w:rPr>
          <w:b/>
          <w:i/>
        </w:rPr>
        <w:t>-</w:t>
      </w:r>
      <w:r>
        <w:t xml:space="preserve"> </w:t>
      </w:r>
      <w:r w:rsidR="00CB13F7" w:rsidRPr="00CB13F7">
        <w:t>path to data</w:t>
      </w:r>
      <w:r w:rsidR="000563A0">
        <w:t>sets</w:t>
      </w:r>
      <w:r w:rsidR="00CB13F7" w:rsidRPr="00CB13F7">
        <w:t xml:space="preserve"> from reference knowledge</w:t>
      </w:r>
      <w:r w:rsidR="00CB13F7" w:rsidRPr="00CB13F7">
        <w:rPr>
          <w:i/>
        </w:rPr>
        <w:t>, default: ./data/datasets</w:t>
      </w:r>
    </w:p>
    <w:p w:rsidR="00071B35" w:rsidRPr="00F54B15" w:rsidRDefault="00071B35">
      <w:pPr>
        <w:pStyle w:val="EUNormal"/>
        <w:numPr>
          <w:ilvl w:val="0"/>
          <w:numId w:val="15"/>
        </w:numPr>
        <w:rPr>
          <w:i/>
        </w:rPr>
      </w:pPr>
      <w:r w:rsidRPr="00A635A4">
        <w:rPr>
          <w:b/>
          <w:i/>
        </w:rPr>
        <w:t>creativeWorksPath</w:t>
      </w:r>
      <w:r w:rsidRPr="000048C3">
        <w:rPr>
          <w:b/>
          <w:i/>
        </w:rPr>
        <w:t xml:space="preserve"> </w:t>
      </w:r>
      <w:r w:rsidR="00F54B15" w:rsidRPr="000048C3">
        <w:rPr>
          <w:b/>
          <w:i/>
        </w:rPr>
        <w:t>-</w:t>
      </w:r>
      <w:r w:rsidR="00F54B15">
        <w:t xml:space="preserve"> </w:t>
      </w:r>
      <w:r w:rsidR="00AC769F">
        <w:t>path where</w:t>
      </w:r>
      <w:r w:rsidR="00F54B15" w:rsidRPr="00F54B15">
        <w:t xml:space="preserve"> generated </w:t>
      </w:r>
      <w:r w:rsidR="00F54B15">
        <w:t xml:space="preserve">synthetic </w:t>
      </w:r>
      <w:r w:rsidR="00F54B15" w:rsidRPr="00F54B15">
        <w:t>data</w:t>
      </w:r>
      <w:r w:rsidR="00AC769F">
        <w:t xml:space="preserve"> will be saved</w:t>
      </w:r>
      <w:r w:rsidR="00F54B15" w:rsidRPr="00F54B15">
        <w:rPr>
          <w:i/>
        </w:rPr>
        <w:t>, default: ./data/generated</w:t>
      </w:r>
    </w:p>
    <w:p w:rsidR="00071B35" w:rsidRPr="00A635A4" w:rsidRDefault="00071B35">
      <w:pPr>
        <w:pStyle w:val="EUNormal"/>
        <w:numPr>
          <w:ilvl w:val="0"/>
          <w:numId w:val="15"/>
        </w:numPr>
        <w:rPr>
          <w:i/>
        </w:rPr>
      </w:pPr>
      <w:r w:rsidRPr="00A635A4">
        <w:rPr>
          <w:b/>
          <w:i/>
        </w:rPr>
        <w:t>queriesPath</w:t>
      </w:r>
      <w:r w:rsidR="00A635A4" w:rsidRPr="00A635A4">
        <w:rPr>
          <w:b/>
        </w:rPr>
        <w:t xml:space="preserve"> -</w:t>
      </w:r>
      <w:r>
        <w:t xml:space="preserve"> </w:t>
      </w:r>
      <w:r w:rsidR="00A635A4" w:rsidRPr="00A635A4">
        <w:t xml:space="preserve">path to query templates, </w:t>
      </w:r>
      <w:r w:rsidR="00A635A4" w:rsidRPr="00A635A4">
        <w:rPr>
          <w:i/>
        </w:rPr>
        <w:t>default: ./data/sparql</w:t>
      </w:r>
    </w:p>
    <w:p w:rsidR="00310DD1" w:rsidRPr="00310DD1" w:rsidRDefault="00071B35" w:rsidP="00310DD1">
      <w:pPr>
        <w:pStyle w:val="EUNormal"/>
        <w:numPr>
          <w:ilvl w:val="0"/>
          <w:numId w:val="15"/>
        </w:numPr>
        <w:rPr>
          <w:color w:val="000000"/>
          <w:sz w:val="23"/>
        </w:rPr>
      </w:pPr>
      <w:r w:rsidRPr="00310DD1">
        <w:rPr>
          <w:b/>
          <w:i/>
        </w:rPr>
        <w:t>definitionsPath</w:t>
      </w:r>
      <w:r w:rsidRPr="00310DD1">
        <w:rPr>
          <w:b/>
        </w:rPr>
        <w:t xml:space="preserve"> </w:t>
      </w:r>
      <w:r w:rsidR="00A00BE2" w:rsidRPr="000048C3">
        <w:rPr>
          <w:b/>
          <w:i/>
        </w:rPr>
        <w:t>-</w:t>
      </w:r>
      <w:r>
        <w:t xml:space="preserve"> </w:t>
      </w:r>
      <w:r w:rsidR="00310DD1" w:rsidRPr="00310DD1">
        <w:t>path to definitions.properties configuration file</w:t>
      </w:r>
      <w:r w:rsidR="00310DD1" w:rsidRPr="00310DD1">
        <w:rPr>
          <w:i/>
        </w:rPr>
        <w:t>, default: ./definitions.properties</w:t>
      </w:r>
    </w:p>
    <w:p w:rsidR="00071B35" w:rsidRPr="00310DD1" w:rsidRDefault="00071B35" w:rsidP="00310DD1">
      <w:pPr>
        <w:pStyle w:val="EUNormal"/>
        <w:numPr>
          <w:ilvl w:val="0"/>
          <w:numId w:val="15"/>
        </w:numPr>
        <w:rPr>
          <w:color w:val="000000"/>
          <w:sz w:val="23"/>
        </w:rPr>
      </w:pPr>
      <w:r w:rsidRPr="00310DD1">
        <w:rPr>
          <w:b/>
          <w:i/>
        </w:rPr>
        <w:t>endpointURL</w:t>
      </w:r>
      <w:r w:rsidR="00310DD1" w:rsidRPr="000048C3">
        <w:rPr>
          <w:b/>
        </w:rPr>
        <w:t xml:space="preserve"> </w:t>
      </w:r>
      <w:r w:rsidR="00310DD1" w:rsidRPr="000048C3">
        <w:rPr>
          <w:b/>
          <w:i/>
        </w:rPr>
        <w:t>-</w:t>
      </w:r>
      <w:r w:rsidR="00310DD1" w:rsidRPr="00310DD1">
        <w:rPr>
          <w:b/>
        </w:rPr>
        <w:t xml:space="preserve"> </w:t>
      </w:r>
      <w:r w:rsidR="00310DD1" w:rsidRPr="00310DD1">
        <w:t>URL of SPARQL endpoint provided by the R</w:t>
      </w:r>
      <w:r w:rsidR="00310DD1">
        <w:t>DF database</w:t>
      </w:r>
      <w:r w:rsidR="00310DD1">
        <w:rPr>
          <w:i/>
        </w:rPr>
        <w:t xml:space="preserve">, </w:t>
      </w:r>
      <w:r w:rsidR="00310DD1" w:rsidRPr="00310DD1">
        <w:rPr>
          <w:i/>
        </w:rPr>
        <w:t>requires updating</w:t>
      </w:r>
    </w:p>
    <w:p w:rsidR="00071B35" w:rsidRPr="000048C3" w:rsidRDefault="000048C3" w:rsidP="00E56B98">
      <w:pPr>
        <w:pStyle w:val="EUNormal"/>
        <w:numPr>
          <w:ilvl w:val="0"/>
          <w:numId w:val="23"/>
        </w:numPr>
        <w:rPr>
          <w:color w:val="000000"/>
          <w:sz w:val="23"/>
        </w:rPr>
      </w:pPr>
      <w:r w:rsidRPr="000048C3">
        <w:rPr>
          <w:b/>
          <w:i/>
        </w:rPr>
        <w:t>endpointUpdateURL -</w:t>
      </w:r>
      <w:r w:rsidRPr="000048C3">
        <w:t xml:space="preserve"> </w:t>
      </w:r>
      <w:r>
        <w:t xml:space="preserve"> </w:t>
      </w:r>
      <w:r w:rsidR="006D4D9F" w:rsidRPr="006D4D9F">
        <w:t xml:space="preserve">URL of SPARQL endpoint </w:t>
      </w:r>
      <w:r w:rsidR="006D4D9F">
        <w:t xml:space="preserve">used </w:t>
      </w:r>
      <w:r w:rsidR="006D4D9F" w:rsidRPr="006D4D9F">
        <w:t>fo</w:t>
      </w:r>
      <w:r w:rsidR="006D4D9F">
        <w:t>r update operations</w:t>
      </w:r>
      <w:r w:rsidR="006D4D9F" w:rsidRPr="006D4D9F">
        <w:rPr>
          <w:i/>
        </w:rPr>
        <w:t>, requires updating</w:t>
      </w:r>
    </w:p>
    <w:p w:rsidR="00BD41F4" w:rsidRDefault="00071B35" w:rsidP="00BD41F4">
      <w:pPr>
        <w:pStyle w:val="EUNormal"/>
        <w:numPr>
          <w:ilvl w:val="0"/>
          <w:numId w:val="16"/>
        </w:numPr>
      </w:pPr>
      <w:r w:rsidRPr="00BD41F4">
        <w:rPr>
          <w:b/>
          <w:i/>
        </w:rPr>
        <w:t>datasetSize</w:t>
      </w:r>
      <w:r w:rsidR="00BD41F4" w:rsidRPr="00BD41F4">
        <w:rPr>
          <w:b/>
          <w:i/>
        </w:rPr>
        <w:t xml:space="preserve"> -</w:t>
      </w:r>
      <w:r>
        <w:t xml:space="preserve"> define</w:t>
      </w:r>
      <w:r w:rsidR="00BD41F4">
        <w:t>s</w:t>
      </w:r>
      <w:r>
        <w:t xml:space="preserve"> the size of generated</w:t>
      </w:r>
      <w:r w:rsidR="00BD41F4">
        <w:t xml:space="preserve"> synthetic</w:t>
      </w:r>
      <w:r>
        <w:t xml:space="preserve"> data (triples) produced by the data-generator</w:t>
      </w:r>
    </w:p>
    <w:p w:rsidR="00071B35" w:rsidRPr="0072072D" w:rsidRDefault="00071B35" w:rsidP="00D81D34">
      <w:pPr>
        <w:pStyle w:val="EUNormal"/>
        <w:numPr>
          <w:ilvl w:val="0"/>
          <w:numId w:val="16"/>
        </w:numPr>
        <w:rPr>
          <w:i/>
        </w:rPr>
      </w:pPr>
      <w:r w:rsidRPr="00D81D34">
        <w:rPr>
          <w:b/>
          <w:i/>
        </w:rPr>
        <w:lastRenderedPageBreak/>
        <w:t>generatedTriplesPerFile</w:t>
      </w:r>
      <w:r w:rsidR="00D81D34" w:rsidRPr="00D81D34">
        <w:rPr>
          <w:b/>
          <w:i/>
        </w:rPr>
        <w:t xml:space="preserve"> -</w:t>
      </w:r>
      <w:r>
        <w:t xml:space="preserve"> </w:t>
      </w:r>
      <w:r w:rsidR="00D81D34" w:rsidRPr="00D81D34">
        <w:t xml:space="preserve">number of triples per file. </w:t>
      </w:r>
      <w:r w:rsidR="00D81D34">
        <w:t xml:space="preserve">Generated synthetic data is saved to files with </w:t>
      </w:r>
      <w:r w:rsidR="00355D2A">
        <w:t xml:space="preserve">number of </w:t>
      </w:r>
      <w:r w:rsidR="00D81D34" w:rsidRPr="00D81D34">
        <w:rPr>
          <w:i/>
        </w:rPr>
        <w:t>generatedTriplesPerFile</w:t>
      </w:r>
      <w:r w:rsidR="00D81D34">
        <w:t xml:space="preserve"> each.</w:t>
      </w:r>
    </w:p>
    <w:p w:rsidR="0072072D" w:rsidRDefault="0072072D" w:rsidP="00D81D34">
      <w:pPr>
        <w:pStyle w:val="EUNormal"/>
        <w:numPr>
          <w:ilvl w:val="0"/>
          <w:numId w:val="16"/>
        </w:numPr>
        <w:rPr>
          <w:i/>
        </w:rPr>
      </w:pPr>
      <w:r w:rsidRPr="0072072D">
        <w:rPr>
          <w:b/>
          <w:i/>
        </w:rPr>
        <w:t>adjustRefDatasetsSizes</w:t>
      </w:r>
      <w:r>
        <w:rPr>
          <w:b/>
          <w:i/>
        </w:rPr>
        <w:t xml:space="preserve"> - </w:t>
      </w:r>
      <w:r w:rsidRPr="0072072D">
        <w:t xml:space="preserve">optional, if </w:t>
      </w:r>
      <w:r w:rsidR="00D7364B">
        <w:t>additional</w:t>
      </w:r>
      <w:r w:rsidR="00063EE7">
        <w:t xml:space="preserve"> datasets </w:t>
      </w:r>
      <w:r w:rsidR="00C818A2">
        <w:t>have been</w:t>
      </w:r>
      <w:r w:rsidR="00063EE7">
        <w:t xml:space="preserve"> add</w:t>
      </w:r>
      <w:r>
        <w:t>ed (</w:t>
      </w:r>
      <w:r w:rsidRPr="0072072D">
        <w:t>files with extension '.adjustablettl'</w:t>
      </w:r>
      <w:r>
        <w:t>), then for each of them,</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r w:rsidR="00D7364B">
        <w:t xml:space="preserve">. Additional datasets can be taken from project </w:t>
      </w:r>
      <w:r w:rsidR="00D7364B" w:rsidRPr="00C92C9E">
        <w:t>ldbc_semanticpub_bm_additional_datasets</w:t>
      </w:r>
      <w:r w:rsidR="00D7364B">
        <w:t xml:space="preserve"> (see section 3.1 Software Installation)</w:t>
      </w:r>
    </w:p>
    <w:p w:rsidR="0027364F" w:rsidRPr="00083626" w:rsidRDefault="0027364F" w:rsidP="00D81D34">
      <w:pPr>
        <w:pStyle w:val="EUNormal"/>
        <w:numPr>
          <w:ilvl w:val="0"/>
          <w:numId w:val="16"/>
        </w:numPr>
        <w:rPr>
          <w:b/>
          <w:i/>
        </w:rPr>
      </w:pPr>
      <w:r w:rsidRPr="0027364F">
        <w:rPr>
          <w:b/>
          <w:i/>
        </w:rPr>
        <w:t>allowSizeAdjustmentsOnDataModels -</w:t>
      </w:r>
      <w:r>
        <w:t xml:space="preserve"> </w:t>
      </w:r>
      <w:r w:rsidRPr="0027364F">
        <w:t xml:space="preserve">allows data generator to </w:t>
      </w:r>
      <w:r>
        <w:t xml:space="preserve">dynamically </w:t>
      </w:r>
      <w:r w:rsidRPr="0027364F">
        <w:t>adjust the amount of correlations, cluste</w:t>
      </w:r>
      <w:r>
        <w:t>r</w:t>
      </w:r>
      <w:r w:rsidRPr="0027364F">
        <w:t xml:space="preserve">rings and randomly generated </w:t>
      </w:r>
      <w:r w:rsidR="00C81202">
        <w:t>models</w:t>
      </w:r>
      <w:r>
        <w:t xml:space="preserve"> </w:t>
      </w:r>
      <w:r w:rsidRPr="0027364F">
        <w:t>keeping a ratio of 1/3 for each in generated data</w:t>
      </w:r>
      <w:r w:rsidR="00083626">
        <w:t xml:space="preserve"> </w:t>
      </w:r>
      <w:r w:rsidR="00083626" w:rsidRPr="008858F0">
        <w:t>model</w:t>
      </w:r>
      <w:r w:rsidR="00443321">
        <w:t xml:space="preserve">. This property overrides definitions.properties' parameters : </w:t>
      </w:r>
      <w:r w:rsidR="00443321" w:rsidRPr="00443321">
        <w:rPr>
          <w:i/>
        </w:rPr>
        <w:t>majorEvents, minorEvents, correlationsAmount</w:t>
      </w:r>
      <w:r w:rsidR="00443321">
        <w:t xml:space="preserve">. </w:t>
      </w:r>
      <w:r w:rsidR="00443321" w:rsidRPr="00443321">
        <w:rPr>
          <w:i/>
        </w:rPr>
        <w:t>D</w:t>
      </w:r>
      <w:r w:rsidRPr="008858F0">
        <w:rPr>
          <w:i/>
        </w:rPr>
        <w:t>efault</w:t>
      </w:r>
      <w:r w:rsidRPr="00083626">
        <w:rPr>
          <w:i/>
        </w:rPr>
        <w:t xml:space="preserve"> value is true  </w:t>
      </w:r>
    </w:p>
    <w:p w:rsidR="00071B35" w:rsidRPr="00AD0080" w:rsidRDefault="00071B35">
      <w:pPr>
        <w:pStyle w:val="EUNormal"/>
        <w:numPr>
          <w:ilvl w:val="0"/>
          <w:numId w:val="16"/>
        </w:numPr>
      </w:pPr>
      <w:r w:rsidRPr="00355121">
        <w:rPr>
          <w:b/>
          <w:i/>
        </w:rPr>
        <w:t>queryTimeoutSecond</w:t>
      </w:r>
      <w:r w:rsidR="00355121" w:rsidRPr="00355121">
        <w:rPr>
          <w:b/>
          <w:i/>
        </w:rPr>
        <w:t xml:space="preserve">s - </w:t>
      </w:r>
      <w:r w:rsidR="00355121">
        <w:t xml:space="preserve"> define</w:t>
      </w:r>
      <w:r w:rsidR="00AD0080">
        <w:t>s</w:t>
      </w:r>
      <w:r w:rsidR="00355121">
        <w:t xml:space="preserve"> the timeout for query</w:t>
      </w:r>
      <w:r>
        <w:t xml:space="preserve"> execution</w:t>
      </w:r>
      <w:r w:rsidR="00355121">
        <w:t xml:space="preserve">, </w:t>
      </w:r>
      <w:r w:rsidR="00355121" w:rsidRPr="00355121">
        <w:rPr>
          <w:i/>
        </w:rPr>
        <w:t>default value is 300 s</w:t>
      </w:r>
    </w:p>
    <w:p w:rsidR="00AD0080" w:rsidRPr="00445543" w:rsidRDefault="00AD0080">
      <w:pPr>
        <w:pStyle w:val="EUNormal"/>
        <w:numPr>
          <w:ilvl w:val="0"/>
          <w:numId w:val="16"/>
        </w:numPr>
        <w:rPr>
          <w:b/>
          <w:i/>
        </w:rPr>
      </w:pPr>
      <w:r w:rsidRPr="00AD0080">
        <w:rPr>
          <w:b/>
          <w:i/>
        </w:rPr>
        <w:t>systemQueryTimeoutSeconds -</w:t>
      </w:r>
      <w:r>
        <w:rPr>
          <w:b/>
        </w:rPr>
        <w:t xml:space="preserve"> </w:t>
      </w:r>
      <w:r w:rsidR="00B7633E">
        <w:t>system queries timeout,</w:t>
      </w:r>
      <w:r w:rsidRPr="00AD0080">
        <w:t xml:space="preserve"> default value</w:t>
      </w:r>
      <w:r w:rsidR="00B7633E">
        <w:t xml:space="preserve"> is</w:t>
      </w:r>
      <w:r w:rsidRPr="00AD0080">
        <w:t xml:space="preserve"> 1h</w:t>
      </w:r>
      <w:r>
        <w:t xml:space="preserve"> (system queri</w:t>
      </w:r>
      <w:r w:rsidR="0058719B">
        <w:t>es are executed during</w:t>
      </w:r>
      <w:r w:rsidR="00B7633E">
        <w:t xml:space="preserve"> the</w:t>
      </w:r>
      <w:r>
        <w:t xml:space="preserve"> initialization </w:t>
      </w:r>
      <w:r w:rsidR="0058719B">
        <w:t xml:space="preserve">operational phase </w:t>
      </w:r>
      <w:r>
        <w:t xml:space="preserve">and may take longer to complete depending on the size of </w:t>
      </w:r>
      <w:r w:rsidR="0058719B">
        <w:t>stored</w:t>
      </w:r>
      <w:r>
        <w:t xml:space="preserve"> generated synthetic data</w:t>
      </w:r>
      <w:r w:rsidR="00781668">
        <w:t xml:space="preserve"> in the database</w:t>
      </w:r>
      <w:r>
        <w:t>)</w:t>
      </w:r>
    </w:p>
    <w:p w:rsidR="00445543" w:rsidRPr="00445543" w:rsidRDefault="00445543">
      <w:pPr>
        <w:pStyle w:val="EUNormal"/>
        <w:numPr>
          <w:ilvl w:val="0"/>
          <w:numId w:val="16"/>
        </w:numPr>
        <w:rPr>
          <w:b/>
          <w:i/>
        </w:rPr>
      </w:pPr>
      <w:r w:rsidRPr="00445543">
        <w:rPr>
          <w:b/>
          <w:i/>
        </w:rPr>
        <w:t>validationPath</w:t>
      </w:r>
      <w:r>
        <w:rPr>
          <w:b/>
          <w:i/>
        </w:rPr>
        <w:t xml:space="preserve"> -</w:t>
      </w:r>
      <w:r>
        <w:t xml:space="preserve"> </w:t>
      </w:r>
      <w:r w:rsidRPr="00445543">
        <w:t xml:space="preserve">location </w:t>
      </w:r>
      <w:r>
        <w:t>of</w:t>
      </w:r>
      <w:r w:rsidRPr="00445543">
        <w:t xml:space="preserve"> </w:t>
      </w:r>
      <w:r>
        <w:t xml:space="preserve">validation data related </w:t>
      </w:r>
      <w:r w:rsidR="00EF5ED6">
        <w:t xml:space="preserve">to </w:t>
      </w:r>
      <w:r>
        <w:t>the</w:t>
      </w:r>
      <w:r w:rsidRPr="00445543">
        <w:t xml:space="preserve"> validation</w:t>
      </w:r>
      <w:r>
        <w:t xml:space="preserve"> operational</w:t>
      </w:r>
      <w:r w:rsidRPr="00445543">
        <w:t xml:space="preserve"> phase</w:t>
      </w:r>
      <w:r>
        <w:t>,</w:t>
      </w:r>
      <w:r w:rsidRPr="00445543">
        <w:rPr>
          <w:i/>
        </w:rPr>
        <w:t xml:space="preserve"> default value</w:t>
      </w:r>
      <w:r>
        <w:rPr>
          <w:i/>
        </w:rPr>
        <w:t xml:space="preserve"> can be used</w:t>
      </w:r>
    </w:p>
    <w:p w:rsidR="00071B35" w:rsidRDefault="00071B35">
      <w:pPr>
        <w:pStyle w:val="EUNormal"/>
        <w:numPr>
          <w:ilvl w:val="0"/>
          <w:numId w:val="16"/>
        </w:numPr>
      </w:pPr>
      <w:r w:rsidRPr="004C4D2F">
        <w:rPr>
          <w:b/>
          <w:i/>
        </w:rPr>
        <w:t>generateCreativeWorksFormat</w:t>
      </w:r>
      <w:r w:rsidR="004C4D2F" w:rsidRPr="004C4D2F">
        <w:rPr>
          <w:b/>
          <w:i/>
        </w:rPr>
        <w:t xml:space="preserve"> -</w:t>
      </w:r>
      <w:r>
        <w:t xml:space="preserve"> </w:t>
      </w:r>
      <w:r w:rsidR="004C4D2F" w:rsidRPr="004C4D2F">
        <w:t xml:space="preserve">serialization format for generated </w:t>
      </w:r>
      <w:r w:rsidR="004C4D2F">
        <w:t xml:space="preserve">synthetic </w:t>
      </w:r>
      <w:r w:rsidR="004C4D2F" w:rsidRPr="004C4D2F">
        <w:t xml:space="preserve">data. Available options </w:t>
      </w:r>
      <w:r w:rsidR="004C4D2F">
        <w:t xml:space="preserve">are </w:t>
      </w:r>
      <w:r w:rsidR="004C4D2F" w:rsidRPr="004C4D2F">
        <w:t>: TriG, TriX, N-Triples, N-Quads, N3, RDF/XML, RDF/JSON, Turtle. Use exact names. Required are context aware serialization format</w:t>
      </w:r>
      <w:r w:rsidR="004C4D2F">
        <w:t>s such as: N-Quads, TriX, TriG</w:t>
      </w:r>
    </w:p>
    <w:p w:rsidR="00DF2E16" w:rsidRPr="00DF2E16" w:rsidRDefault="00071B35" w:rsidP="00DF2E16">
      <w:pPr>
        <w:pStyle w:val="EUNormal"/>
        <w:numPr>
          <w:ilvl w:val="0"/>
          <w:numId w:val="16"/>
        </w:numPr>
        <w:rPr>
          <w:i/>
        </w:rPr>
      </w:pPr>
      <w:r w:rsidRPr="00DF2E16">
        <w:rPr>
          <w:b/>
          <w:i/>
        </w:rPr>
        <w:t>warmupPeriodSeconds</w:t>
      </w:r>
      <w:r w:rsidR="00DF2E16" w:rsidRPr="00DF2E16">
        <w:rPr>
          <w:b/>
          <w:i/>
        </w:rPr>
        <w:t xml:space="preserve"> -</w:t>
      </w:r>
      <w:r>
        <w:t xml:space="preserve"> </w:t>
      </w:r>
      <w:r w:rsidR="00DF2E16" w:rsidRPr="00DF2E16">
        <w:t xml:space="preserve">warmup period in seconds, </w:t>
      </w:r>
      <w:r w:rsidR="00DF2E16" w:rsidRPr="00DF2E16">
        <w:rPr>
          <w:i/>
        </w:rPr>
        <w:t>requires updating</w:t>
      </w:r>
    </w:p>
    <w:p w:rsidR="00071B35" w:rsidRDefault="00071B35" w:rsidP="00DF2E16">
      <w:pPr>
        <w:pStyle w:val="EUNormal"/>
        <w:numPr>
          <w:ilvl w:val="0"/>
          <w:numId w:val="16"/>
        </w:numPr>
      </w:pPr>
      <w:r w:rsidRPr="000579AB">
        <w:rPr>
          <w:b/>
          <w:i/>
        </w:rPr>
        <w:t>benchmarkRunPeriodSeconds</w:t>
      </w:r>
      <w:r w:rsidR="000579AB" w:rsidRPr="000579AB">
        <w:rPr>
          <w:b/>
          <w:i/>
        </w:rPr>
        <w:t xml:space="preserve"> -</w:t>
      </w:r>
      <w:r>
        <w:t xml:space="preserve"> </w:t>
      </w:r>
      <w:r w:rsidR="000579AB" w:rsidRPr="000579AB">
        <w:t>benchmark period</w:t>
      </w:r>
      <w:r w:rsidR="000579AB">
        <w:t xml:space="preserve"> in seconds, </w:t>
      </w:r>
      <w:r w:rsidR="000579AB" w:rsidRPr="000579AB">
        <w:rPr>
          <w:i/>
        </w:rPr>
        <w:t>requires updating</w:t>
      </w:r>
    </w:p>
    <w:p w:rsidR="005D6CD0" w:rsidRDefault="00071B35" w:rsidP="005D6CD0">
      <w:pPr>
        <w:pStyle w:val="EUNormal"/>
        <w:numPr>
          <w:ilvl w:val="0"/>
          <w:numId w:val="16"/>
        </w:numPr>
      </w:pPr>
      <w:r w:rsidRPr="005D6CD0">
        <w:rPr>
          <w:b/>
          <w:i/>
        </w:rPr>
        <w:t>aggregationAgents</w:t>
      </w:r>
      <w:r w:rsidR="005D6CD0" w:rsidRPr="005D6CD0">
        <w:rPr>
          <w:b/>
          <w:i/>
        </w:rPr>
        <w:t xml:space="preserve"> -</w:t>
      </w:r>
      <w:r>
        <w:t xml:space="preserve"> </w:t>
      </w:r>
      <w:r w:rsidR="005D6CD0" w:rsidRPr="005D6CD0">
        <w:t>number of aggregation ag</w:t>
      </w:r>
      <w:r w:rsidR="00656FE9">
        <w:t xml:space="preserve">ents that will execute a mix of </w:t>
      </w:r>
      <w:r w:rsidR="005D6CD0">
        <w:t xml:space="preserve">queries simultaneously, </w:t>
      </w:r>
      <w:r w:rsidR="005D6CD0" w:rsidRPr="005D6CD0">
        <w:rPr>
          <w:i/>
        </w:rPr>
        <w:t>requires updatin</w:t>
      </w:r>
      <w:r w:rsidR="00CC6633">
        <w:rPr>
          <w:i/>
        </w:rPr>
        <w:t>g</w:t>
      </w:r>
    </w:p>
    <w:p w:rsidR="00771337" w:rsidRPr="00EF4217" w:rsidRDefault="00071B35" w:rsidP="00771337">
      <w:pPr>
        <w:pStyle w:val="EUNormal"/>
        <w:numPr>
          <w:ilvl w:val="0"/>
          <w:numId w:val="16"/>
        </w:numPr>
      </w:pPr>
      <w:r w:rsidRPr="00771337">
        <w:rPr>
          <w:b/>
          <w:i/>
        </w:rPr>
        <w:t>editorialAgents</w:t>
      </w:r>
      <w:r w:rsidR="00771337" w:rsidRPr="00771337">
        <w:rPr>
          <w:b/>
          <w:i/>
        </w:rPr>
        <w:t xml:space="preserve"> -</w:t>
      </w:r>
      <w:r>
        <w:t xml:space="preserve"> </w:t>
      </w:r>
      <w:r w:rsidR="00771337" w:rsidRPr="00771337">
        <w:t xml:space="preserve">number of editorial agents that will execute a mix of update operations simultaneously, </w:t>
      </w:r>
      <w:r w:rsidR="00771337" w:rsidRPr="00771337">
        <w:rPr>
          <w:i/>
        </w:rPr>
        <w:t>requires updating</w:t>
      </w:r>
    </w:p>
    <w:p w:rsidR="00EF4217" w:rsidRPr="00680C0E" w:rsidRDefault="00EF4217" w:rsidP="00771337">
      <w:pPr>
        <w:pStyle w:val="EUNormal"/>
        <w:numPr>
          <w:ilvl w:val="0"/>
          <w:numId w:val="16"/>
        </w:numPr>
        <w:rPr>
          <w:b/>
          <w:i/>
        </w:rPr>
      </w:pPr>
      <w:r w:rsidRPr="00EF4217">
        <w:rPr>
          <w:b/>
          <w:i/>
        </w:rPr>
        <w:t>dataGeneratorWorkers -</w:t>
      </w:r>
      <w:r>
        <w:t xml:space="preserve"> </w:t>
      </w:r>
      <w:r w:rsidRPr="00EF4217">
        <w:t>number of worker threads used by the data generator to produce</w:t>
      </w:r>
      <w:r>
        <w:t xml:space="preserve"> synthetic </w:t>
      </w:r>
      <w:r w:rsidRPr="00EF4217">
        <w:t xml:space="preserve"> data, </w:t>
      </w:r>
      <w:r w:rsidRPr="00EF4217">
        <w:rPr>
          <w:i/>
        </w:rPr>
        <w:t>requires updating</w:t>
      </w:r>
    </w:p>
    <w:p w:rsidR="00680C0E" w:rsidRPr="008314F1" w:rsidRDefault="00680C0E" w:rsidP="00771337">
      <w:pPr>
        <w:pStyle w:val="EUNormal"/>
        <w:numPr>
          <w:ilvl w:val="0"/>
          <w:numId w:val="16"/>
        </w:numPr>
        <w:rPr>
          <w:b/>
          <w:i/>
        </w:rPr>
      </w:pPr>
      <w:r w:rsidRPr="00680C0E">
        <w:rPr>
          <w:b/>
          <w:i/>
        </w:rPr>
        <w:t>generatorRandomSeed</w:t>
      </w:r>
      <w:r>
        <w:rPr>
          <w:b/>
          <w:i/>
        </w:rPr>
        <w:t xml:space="preserve"> -</w:t>
      </w:r>
      <w:r w:rsidR="00B72CAA">
        <w:t xml:space="preserve"> </w:t>
      </w:r>
      <w:r w:rsidR="00B72CAA" w:rsidRPr="00B72CAA">
        <w:t xml:space="preserve">use it to set the random seed for the data generator (default value is 0). e.g. in cases when several benchmark drivers are started in separate processes </w:t>
      </w:r>
      <w:r w:rsidR="00F4730E">
        <w:t xml:space="preserve">in order </w:t>
      </w:r>
      <w:r w:rsidR="00B72CAA" w:rsidRPr="00B72CAA">
        <w:t>to generate</w:t>
      </w:r>
      <w:r w:rsidR="00B72CAA">
        <w:t xml:space="preserve"> synthetic</w:t>
      </w:r>
      <w:r w:rsidR="00B72CAA" w:rsidRPr="00B72CAA">
        <w:t xml:space="preserve"> data</w:t>
      </w:r>
      <w:r w:rsidR="00F4730E">
        <w:t xml:space="preserve"> faster</w:t>
      </w:r>
      <w:r w:rsidR="00B72CAA" w:rsidRPr="00B72CAA">
        <w:t xml:space="preserve"> - to be used with</w:t>
      </w:r>
      <w:r w:rsidR="00B72CAA">
        <w:t xml:space="preserve"> </w:t>
      </w:r>
      <w:r w:rsidR="00B72CAA" w:rsidRPr="00B72CAA">
        <w:rPr>
          <w:i/>
        </w:rPr>
        <w:t>creativeWorkNextId</w:t>
      </w:r>
      <w:r w:rsidR="00B72CAA" w:rsidRPr="00B72CAA">
        <w:t xml:space="preserve"> parameter</w:t>
      </w:r>
      <w:r w:rsidR="00ED35F1">
        <w:t xml:space="preserve"> for each new </w:t>
      </w:r>
      <w:r w:rsidR="00B72CAA">
        <w:t>process</w:t>
      </w:r>
    </w:p>
    <w:p w:rsidR="00D121BD" w:rsidRDefault="008314F1" w:rsidP="00D121BD">
      <w:pPr>
        <w:pStyle w:val="EUNormal"/>
        <w:numPr>
          <w:ilvl w:val="0"/>
          <w:numId w:val="16"/>
        </w:numPr>
      </w:pPr>
      <w:r w:rsidRPr="008314F1">
        <w:rPr>
          <w:b/>
          <w:i/>
        </w:rPr>
        <w:t>creativeWorkNextId -</w:t>
      </w:r>
      <w:r>
        <w:t xml:space="preserve"> </w:t>
      </w:r>
      <w:r w:rsidRPr="008314F1">
        <w:t>set</w:t>
      </w:r>
      <w:r>
        <w:t>s</w:t>
      </w:r>
      <w:r w:rsidRPr="008314F1">
        <w:t xml:space="preserve"> the next ID</w:t>
      </w:r>
      <w:r>
        <w:t xml:space="preserve"> of Creative Works</w:t>
      </w:r>
      <w:r w:rsidRPr="008314F1">
        <w:t>. When running the benchmark</w:t>
      </w:r>
      <w:r w:rsidR="00483D8B">
        <w:t xml:space="preserve"> driver to generate synthetic data</w:t>
      </w:r>
      <w:r>
        <w:t xml:space="preserve">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p w:rsidR="009D5196" w:rsidRPr="00E31D5E" w:rsidRDefault="009D5196" w:rsidP="00D121BD">
      <w:pPr>
        <w:pStyle w:val="EUNormal"/>
        <w:numPr>
          <w:ilvl w:val="0"/>
          <w:numId w:val="16"/>
        </w:numPr>
        <w:rPr>
          <w:b/>
          <w:i/>
        </w:rPr>
      </w:pPr>
      <w:r w:rsidRPr="009D5196">
        <w:rPr>
          <w:b/>
          <w:i/>
        </w:rPr>
        <w:t>creativeWorksInfo -</w:t>
      </w:r>
      <w:r>
        <w:t xml:space="preserve"> </w:t>
      </w:r>
      <w:r w:rsidRPr="009D5196">
        <w:t xml:space="preserve">name of </w:t>
      </w:r>
      <w:r w:rsidR="007D645C">
        <w:t>file containing</w:t>
      </w:r>
      <w:r w:rsidRPr="009D5196">
        <w:t xml:space="preserve"> info</w:t>
      </w:r>
      <w:r w:rsidR="00C17496">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p w:rsidR="00E31D5E" w:rsidRPr="00E31D5E" w:rsidRDefault="00E31D5E" w:rsidP="00D121BD">
      <w:pPr>
        <w:pStyle w:val="EUNormal"/>
        <w:numPr>
          <w:ilvl w:val="0"/>
          <w:numId w:val="16"/>
        </w:numPr>
        <w:rPr>
          <w:b/>
          <w:i/>
        </w:rPr>
      </w:pPr>
      <w:r w:rsidRPr="00E31D5E">
        <w:rPr>
          <w:b/>
          <w:i/>
        </w:rPr>
        <w:t>querySubstitutionParameters</w:t>
      </w:r>
      <w:r>
        <w:rPr>
          <w:b/>
          <w:i/>
        </w:rPr>
        <w:t xml:space="preserve"> -</w:t>
      </w:r>
      <w:r>
        <w:t xml:space="preserve"> </w:t>
      </w:r>
      <w:r w:rsidRPr="00E31D5E">
        <w:t xml:space="preserve">number substitution parameters </w:t>
      </w:r>
      <w:r w:rsidR="004B072A">
        <w:t xml:space="preserve">set </w:t>
      </w:r>
      <w:r w:rsidRPr="00E31D5E">
        <w:t xml:space="preserve">that will be generated for each query, </w:t>
      </w:r>
      <w:r w:rsidRPr="00E31D5E">
        <w:rPr>
          <w:i/>
        </w:rPr>
        <w:t>default value is 100000</w:t>
      </w:r>
    </w:p>
    <w:p w:rsidR="00316F02" w:rsidRPr="00316F02" w:rsidRDefault="00E31D5E" w:rsidP="00D121BD">
      <w:pPr>
        <w:pStyle w:val="EUNormal"/>
        <w:numPr>
          <w:ilvl w:val="0"/>
          <w:numId w:val="16"/>
        </w:numPr>
        <w:rPr>
          <w:b/>
          <w:i/>
        </w:rPr>
      </w:pPr>
      <w:r w:rsidRPr="00316F02">
        <w:rPr>
          <w:b/>
          <w:i/>
        </w:rPr>
        <w:t>benchmarkByQueryRuns -</w:t>
      </w:r>
      <w:r>
        <w:t xml:space="preserve"> </w:t>
      </w:r>
      <w:r w:rsidR="005976F9" w:rsidRPr="005976F9">
        <w:t xml:space="preserve">sets the </w:t>
      </w:r>
      <w:r w:rsidR="005976F9">
        <w:t xml:space="preserve">number of </w:t>
      </w:r>
      <w:r w:rsidR="005976F9" w:rsidRPr="005976F9">
        <w:t xml:space="preserve"> queries which the benchmark phase will execute</w:t>
      </w:r>
      <w:r w:rsidR="004E3A4B">
        <w:t xml:space="preserve"> and stop</w:t>
      </w:r>
      <w:r w:rsidR="005976F9" w:rsidRPr="005976F9">
        <w:t xml:space="preserve">. If value is greater than zero then parameter </w:t>
      </w:r>
      <w:r w:rsidR="005976F9" w:rsidRPr="00316F02">
        <w:rPr>
          <w:i/>
        </w:rPr>
        <w:t>benchmarkRunPeriodSeconds</w:t>
      </w:r>
      <w:r w:rsidR="005976F9" w:rsidRPr="005976F9">
        <w:t xml:space="preserve"> is ignored. e.g. if set to 100, benchmark will </w:t>
      </w:r>
      <w:r w:rsidR="00316F02">
        <w:t>stop after 100 queries have been executed</w:t>
      </w:r>
    </w:p>
    <w:p w:rsidR="005976F9" w:rsidRPr="00316F02" w:rsidRDefault="00254C4E" w:rsidP="00D121BD">
      <w:pPr>
        <w:pStyle w:val="EUNormal"/>
        <w:numPr>
          <w:ilvl w:val="0"/>
          <w:numId w:val="16"/>
        </w:numPr>
        <w:rPr>
          <w:b/>
          <w:i/>
        </w:rPr>
      </w:pPr>
      <w:r w:rsidRPr="00316F02">
        <w:rPr>
          <w:b/>
          <w:i/>
        </w:rPr>
        <w:t>updateRateThresholdOps -</w:t>
      </w:r>
      <w:r>
        <w:t xml:space="preserve"> </w:t>
      </w:r>
      <w:r w:rsidRPr="00254C4E">
        <w:t xml:space="preserve">defines the update 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rsidR="006841D4">
        <w:t xml:space="preserve"> run</w:t>
      </w:r>
      <w:r w:rsidRPr="00254C4E">
        <w:t xml:space="preserve"> time and should be kept during the rest of the benchmark run in order to have a valid result.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rsidR="008247D1">
        <w:t>low 6.3 editorial operations per second</w:t>
      </w:r>
    </w:p>
    <w:p w:rsidR="00254C4E" w:rsidRPr="0032707E" w:rsidRDefault="00254C4E" w:rsidP="00D121BD">
      <w:pPr>
        <w:pStyle w:val="EUNormal"/>
        <w:numPr>
          <w:ilvl w:val="0"/>
          <w:numId w:val="16"/>
        </w:numPr>
        <w:rPr>
          <w:b/>
          <w:i/>
        </w:rPr>
      </w:pPr>
      <w:r w:rsidRPr="00254C4E">
        <w:rPr>
          <w:b/>
          <w:i/>
        </w:rPr>
        <w:lastRenderedPageBreak/>
        <w:t>updateRateThresholdReachTimePercent</w:t>
      </w:r>
      <w:r>
        <w:rPr>
          <w:b/>
          <w:i/>
        </w:rPr>
        <w:t xml:space="preserve"> -</w:t>
      </w:r>
      <w:r>
        <w:t xml:space="preserve"> </w:t>
      </w:r>
      <w:r w:rsidRPr="00254C4E">
        <w:t xml:space="preserve">defines the time </w:t>
      </w:r>
      <w:r w:rsidR="00BE5B02">
        <w:t>window</w:t>
      </w:r>
      <w:r w:rsidRPr="00254C4E">
        <w:t xml:space="preserve"> during which </w:t>
      </w:r>
      <w:r>
        <w:t>value</w:t>
      </w:r>
      <w:r w:rsidR="00BE5B02">
        <w:t xml:space="preserve"> set to </w:t>
      </w:r>
      <w:r>
        <w:t xml:space="preserve"> property </w:t>
      </w:r>
      <w:r w:rsidRPr="00254C4E">
        <w:rPr>
          <w:i/>
        </w:rPr>
        <w:t>updateRateThresholdOps</w:t>
      </w:r>
      <w:r w:rsidRPr="00254C4E">
        <w:t xml:space="preserve"> should be reached. Default value is 0.1 (10%</w:t>
      </w:r>
      <w:r w:rsidR="00E97D00">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 if not reached, the result is </w:t>
      </w:r>
      <w:r w:rsidR="0085083C">
        <w:t xml:space="preserve">not considered to be </w:t>
      </w:r>
      <w:r w:rsidRPr="00254C4E">
        <w:t>valid</w:t>
      </w:r>
    </w:p>
    <w:p w:rsidR="0032707E" w:rsidRPr="0032707E" w:rsidRDefault="0032707E" w:rsidP="00D121BD">
      <w:pPr>
        <w:pStyle w:val="EUNormal"/>
        <w:numPr>
          <w:ilvl w:val="0"/>
          <w:numId w:val="16"/>
        </w:numPr>
      </w:pPr>
      <w:r w:rsidRPr="0032707E">
        <w:rPr>
          <w:b/>
          <w:i/>
        </w:rPr>
        <w:t>enableLogs</w:t>
      </w:r>
      <w:r>
        <w:rPr>
          <w:b/>
          <w:i/>
        </w:rPr>
        <w:t xml:space="preserve"> </w:t>
      </w:r>
      <w:r w:rsidRPr="0032707E">
        <w:rPr>
          <w:b/>
          <w:i/>
        </w:rPr>
        <w:t xml:space="preserve">- </w:t>
      </w:r>
      <w:r w:rsidRPr="0032707E">
        <w:t>enables or disables logging of benc</w:t>
      </w:r>
      <w:r>
        <w:t>hmark results and details, defau</w:t>
      </w:r>
      <w:r w:rsidRPr="0032707E">
        <w:t>lt: true</w:t>
      </w:r>
    </w:p>
    <w:p w:rsidR="00413756" w:rsidRPr="00E31D5E" w:rsidRDefault="00413756" w:rsidP="00413756">
      <w:pPr>
        <w:pStyle w:val="EUNormal"/>
        <w:ind w:left="707"/>
        <w:rPr>
          <w:b/>
          <w:i/>
        </w:rPr>
      </w:pPr>
    </w:p>
    <w:p w:rsidR="00071B35" w:rsidRPr="001E4964" w:rsidRDefault="001E4964">
      <w:pPr>
        <w:pStyle w:val="EUHeading3"/>
        <w:rPr>
          <w:b w:val="0"/>
          <w:color w:val="000000"/>
          <w:sz w:val="23"/>
        </w:rPr>
      </w:pPr>
      <w:bookmarkStart w:id="110" w:name="__RefHeading__140_986907325"/>
      <w:bookmarkStart w:id="111" w:name="__RefHeading__221_278171736"/>
      <w:bookmarkStart w:id="112" w:name="__RefHeading___Toc366167802"/>
      <w:bookmarkStart w:id="113" w:name="_Toc390436022"/>
      <w:bookmarkEnd w:id="110"/>
      <w:bookmarkEnd w:id="111"/>
      <w:r>
        <w:rPr>
          <w:b w:val="0"/>
        </w:rPr>
        <w:t>Description of</w:t>
      </w:r>
      <w:r w:rsidR="002F5FBF">
        <w:rPr>
          <w:b w:val="0"/>
        </w:rPr>
        <w:t xml:space="preserve"> </w:t>
      </w:r>
      <w:r w:rsidR="00861A93">
        <w:rPr>
          <w:b w:val="0"/>
        </w:rPr>
        <w:t>Benchmark Definition</w:t>
      </w:r>
      <w:r w:rsidR="00E20CC9">
        <w:rPr>
          <w:b w:val="0"/>
        </w:rPr>
        <w:t>s</w:t>
      </w:r>
      <w:r w:rsidR="00861A93">
        <w:rPr>
          <w:b w:val="0"/>
        </w:rPr>
        <w:t xml:space="preserve"> P</w:t>
      </w:r>
      <w:r w:rsidR="002F5FBF">
        <w:rPr>
          <w:b w:val="0"/>
        </w:rPr>
        <w:t>roperties</w:t>
      </w:r>
      <w:bookmarkEnd w:id="112"/>
      <w:bookmarkEnd w:id="113"/>
    </w:p>
    <w:p w:rsidR="001E4964" w:rsidRPr="002F5FBF"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DE0806">
        <w:rPr>
          <w:color w:val="000000"/>
          <w:sz w:val="23"/>
          <w:lang w:val="bg-BG"/>
        </w:rPr>
        <w:t xml:space="preserve">g is a description of each </w:t>
      </w:r>
      <w:r w:rsidR="00DE0806">
        <w:rPr>
          <w:color w:val="000000"/>
          <w:sz w:val="23"/>
          <w:lang w:val="en-US"/>
        </w:rPr>
        <w:t>property</w:t>
      </w:r>
      <w:r>
        <w:rPr>
          <w:color w:val="000000"/>
          <w:sz w:val="23"/>
          <w:lang w:val="en-US"/>
        </w:rPr>
        <w:t xml:space="preserve"> :</w:t>
      </w:r>
    </w:p>
    <w:p w:rsidR="00071B35" w:rsidRDefault="00071B35" w:rsidP="00E56B98">
      <w:pPr>
        <w:pStyle w:val="EUNormal"/>
        <w:numPr>
          <w:ilvl w:val="0"/>
          <w:numId w:val="17"/>
        </w:numPr>
      </w:pPr>
      <w:r w:rsidRPr="006B7C99">
        <w:rPr>
          <w:b/>
          <w:i/>
        </w:rPr>
        <w:t>aboutsAllocations</w:t>
      </w:r>
      <w:r w:rsidR="006B7C99" w:rsidRPr="006B7C99">
        <w:rPr>
          <w:b/>
          <w:i/>
        </w:rPr>
        <w:t xml:space="preserve"> -</w:t>
      </w:r>
      <w:r>
        <w:t xml:space="preserve"> </w:t>
      </w:r>
      <w:r w:rsidR="006B7C99">
        <w:t>d</w:t>
      </w:r>
      <w:r w:rsidR="006B7C99" w:rsidRPr="006B7C99">
        <w:t>e</w:t>
      </w:r>
      <w:r w:rsidR="006D444C">
        <w:t xml:space="preserve">fines the allocation amount of </w:t>
      </w:r>
      <w:r w:rsidR="006D444C" w:rsidRPr="006D444C">
        <w:rPr>
          <w:i/>
        </w:rPr>
        <w:t>a</w:t>
      </w:r>
      <w:r w:rsidR="006B7C99" w:rsidRPr="006D444C">
        <w:rPr>
          <w:i/>
        </w:rPr>
        <w:t>bout</w:t>
      </w:r>
      <w:r w:rsidR="006B7C99" w:rsidRPr="006B7C99">
        <w:t xml:space="preserve"> tags in a Creative Work</w:t>
      </w:r>
    </w:p>
    <w:p w:rsidR="006B7C99" w:rsidRDefault="00071B35" w:rsidP="00E56B98">
      <w:pPr>
        <w:pStyle w:val="EUNormal"/>
        <w:numPr>
          <w:ilvl w:val="0"/>
          <w:numId w:val="17"/>
        </w:numPr>
      </w:pPr>
      <w:r w:rsidRPr="006B7C99">
        <w:rPr>
          <w:b/>
          <w:i/>
        </w:rPr>
        <w:t>mentionsAllocations</w:t>
      </w:r>
      <w:r w:rsidR="006B7C99" w:rsidRPr="006B7C99">
        <w:rPr>
          <w:b/>
          <w:i/>
        </w:rPr>
        <w:t xml:space="preserve"> -</w:t>
      </w:r>
      <w:r>
        <w:t xml:space="preserve"> </w:t>
      </w:r>
      <w:r w:rsidR="006B7C99">
        <w:t>d</w:t>
      </w:r>
      <w:r w:rsidR="006B7C99" w:rsidRPr="006B7C99">
        <w:t>efines the allo</w:t>
      </w:r>
      <w:r w:rsidR="006D444C">
        <w:t xml:space="preserve">cation amount of </w:t>
      </w:r>
      <w:r w:rsidR="006D444C" w:rsidRPr="006D444C">
        <w:rPr>
          <w:i/>
        </w:rPr>
        <w:t>m</w:t>
      </w:r>
      <w:r w:rsidR="006B7C99" w:rsidRPr="006D444C">
        <w:rPr>
          <w:i/>
        </w:rPr>
        <w:t>ention</w:t>
      </w:r>
      <w:r w:rsidR="006B7C99" w:rsidRPr="006B7C99">
        <w:t xml:space="preserve"> tags in a Creative Work </w:t>
      </w:r>
    </w:p>
    <w:p w:rsidR="00071B35" w:rsidRDefault="00071B35" w:rsidP="00E56B98">
      <w:pPr>
        <w:pStyle w:val="EUNormal"/>
        <w:numPr>
          <w:ilvl w:val="0"/>
          <w:numId w:val="17"/>
        </w:numPr>
      </w:pPr>
      <w:r w:rsidRPr="00F07399">
        <w:rPr>
          <w:b/>
          <w:i/>
        </w:rPr>
        <w:t>entityPopularity</w:t>
      </w:r>
      <w:r w:rsidR="00F07399" w:rsidRPr="00F07399">
        <w:rPr>
          <w:b/>
          <w:i/>
        </w:rPr>
        <w:t xml:space="preserve"> -</w:t>
      </w:r>
      <w:r>
        <w:t xml:space="preserve"> </w:t>
      </w:r>
      <w:r w:rsidR="00F07399">
        <w:t>d</w:t>
      </w:r>
      <w:r w:rsidR="00F07399" w:rsidRPr="00F07399">
        <w:t>efines popularity</w:t>
      </w:r>
      <w:r w:rsidR="00B23197">
        <w:t xml:space="preserve"> ratio</w:t>
      </w:r>
      <w:r w:rsidR="00F07399" w:rsidRPr="00F07399">
        <w:t xml:space="preserve"> of an entity in the reference datasets</w:t>
      </w:r>
    </w:p>
    <w:p w:rsidR="00071B35" w:rsidRDefault="00071B35" w:rsidP="00E56B98">
      <w:pPr>
        <w:pStyle w:val="EUNormal"/>
        <w:numPr>
          <w:ilvl w:val="0"/>
          <w:numId w:val="17"/>
        </w:numPr>
      </w:pPr>
      <w:r w:rsidRPr="00CA79EA">
        <w:rPr>
          <w:b/>
          <w:i/>
        </w:rPr>
        <w:t>usePopularEntities</w:t>
      </w:r>
      <w:r w:rsidR="00CA79EA" w:rsidRPr="00CA79EA">
        <w:rPr>
          <w:b/>
          <w:i/>
        </w:rPr>
        <w:t xml:space="preserve"> -</w:t>
      </w:r>
      <w:r>
        <w:t xml:space="preserve"> </w:t>
      </w:r>
      <w:r w:rsidR="00CA79EA">
        <w:t>d</w:t>
      </w:r>
      <w:r w:rsidR="00CA79EA" w:rsidRPr="00CA79EA">
        <w:t>efines allocation amount of popular entities to be used for tagging in Creative Works or in aggregation queries</w:t>
      </w:r>
    </w:p>
    <w:p w:rsidR="00071B35" w:rsidRDefault="00071B35" w:rsidP="00E56B98">
      <w:pPr>
        <w:pStyle w:val="EUNormal"/>
        <w:numPr>
          <w:ilvl w:val="0"/>
          <w:numId w:val="17"/>
        </w:numPr>
      </w:pPr>
      <w:r w:rsidRPr="00CA79EA">
        <w:rPr>
          <w:b/>
          <w:i/>
        </w:rPr>
        <w:t>creativeWorkTypesAllocation</w:t>
      </w:r>
      <w:r w:rsidR="00CA79EA" w:rsidRPr="00CA79EA">
        <w:rPr>
          <w:b/>
          <w:i/>
        </w:rPr>
        <w:t xml:space="preserve"> -</w:t>
      </w:r>
      <w:r>
        <w:t xml:space="preserve"> </w:t>
      </w:r>
      <w:r w:rsidR="00CA79EA">
        <w:t>d</w:t>
      </w:r>
      <w:r w:rsidR="00CA79EA" w:rsidRPr="00CA79EA">
        <w:t>efines the allo</w:t>
      </w:r>
      <w:r w:rsidR="006D444C">
        <w:t xml:space="preserve">cation amount of Creative Work </w:t>
      </w:r>
      <w:r w:rsidR="00F47EDD">
        <w:t>t</w:t>
      </w:r>
      <w:r w:rsidR="00CA79EA" w:rsidRPr="00CA79EA">
        <w:t>ypes during data-generation</w:t>
      </w:r>
    </w:p>
    <w:p w:rsidR="00071B35" w:rsidRDefault="00071B35" w:rsidP="00E56B98">
      <w:pPr>
        <w:pStyle w:val="EUNormal"/>
        <w:numPr>
          <w:ilvl w:val="0"/>
          <w:numId w:val="17"/>
        </w:numPr>
      </w:pPr>
      <w:r w:rsidRPr="00EF21A1">
        <w:rPr>
          <w:b/>
          <w:i/>
        </w:rPr>
        <w:t>aboutAndMentionsAllocation</w:t>
      </w:r>
      <w:r w:rsidR="00EF21A1" w:rsidRPr="00EF21A1">
        <w:rPr>
          <w:b/>
          <w:i/>
        </w:rPr>
        <w:t xml:space="preserve"> -</w:t>
      </w:r>
      <w:r>
        <w:t xml:space="preserve"> </w:t>
      </w:r>
      <w:r w:rsidR="00EF21A1">
        <w:t>d</w:t>
      </w:r>
      <w:r w:rsidR="00EF21A1" w:rsidRPr="00EF21A1">
        <w:t xml:space="preserve">efines the allocation amount of </w:t>
      </w:r>
      <w:r w:rsidR="00EF21A1" w:rsidRPr="009C38E3">
        <w:rPr>
          <w:i/>
        </w:rPr>
        <w:t>about</w:t>
      </w:r>
      <w:r w:rsidR="00EF21A1" w:rsidRPr="00EF21A1">
        <w:t xml:space="preserve"> or </w:t>
      </w:r>
      <w:r w:rsidR="00EF21A1" w:rsidRPr="009C38E3">
        <w:rPr>
          <w:i/>
        </w:rPr>
        <w:t>mentions</w:t>
      </w:r>
      <w:r w:rsidR="00EF21A1" w:rsidRPr="00EF21A1">
        <w:t xml:space="preserve"> in aggregation criteria</w:t>
      </w:r>
    </w:p>
    <w:p w:rsidR="00071B35" w:rsidRDefault="00071B35" w:rsidP="00E56B98">
      <w:pPr>
        <w:pStyle w:val="EUNormal"/>
        <w:numPr>
          <w:ilvl w:val="0"/>
          <w:numId w:val="17"/>
        </w:numPr>
      </w:pPr>
      <w:r w:rsidRPr="00EF21A1">
        <w:rPr>
          <w:b/>
          <w:i/>
        </w:rPr>
        <w:t>editorialOperationsAllocation</w:t>
      </w:r>
      <w:r w:rsidR="00EF21A1" w:rsidRPr="00EF21A1">
        <w:rPr>
          <w:b/>
          <w:i/>
        </w:rPr>
        <w:t xml:space="preserve"> -</w:t>
      </w:r>
      <w:r w:rsidR="00EF21A1">
        <w:t xml:space="preserve"> </w:t>
      </w:r>
      <w:r>
        <w:t xml:space="preserve"> </w:t>
      </w:r>
      <w:r w:rsidR="00EF21A1">
        <w:t>d</w:t>
      </w:r>
      <w:r w:rsidR="00EF21A1" w:rsidRPr="00EF21A1">
        <w:t xml:space="preserve">efines the allocation </w:t>
      </w:r>
      <w:r w:rsidR="009C38E3">
        <w:t>distribution</w:t>
      </w:r>
      <w:r w:rsidR="00EF21A1" w:rsidRPr="00EF21A1">
        <w:t xml:space="preserve"> of INSERT, UPDATE, DELETE queries that each editorial agent will execute</w:t>
      </w:r>
    </w:p>
    <w:p w:rsidR="00071B35" w:rsidRDefault="00071B35" w:rsidP="00E56B98">
      <w:pPr>
        <w:pStyle w:val="EUNormal"/>
        <w:numPr>
          <w:ilvl w:val="0"/>
          <w:numId w:val="17"/>
        </w:numPr>
      </w:pPr>
      <w:r w:rsidRPr="002E38FD">
        <w:rPr>
          <w:b/>
          <w:i/>
        </w:rPr>
        <w:t>aggregationOperationsAllocation</w:t>
      </w:r>
      <w:r w:rsidR="002E38FD" w:rsidRPr="002E38FD">
        <w:rPr>
          <w:b/>
          <w:i/>
        </w:rPr>
        <w:t xml:space="preserve"> -</w:t>
      </w:r>
      <w:r>
        <w:t xml:space="preserve"> </w:t>
      </w:r>
      <w:r w:rsidR="002E38FD">
        <w:t>d</w:t>
      </w:r>
      <w:r w:rsidR="002E38FD" w:rsidRPr="002E38FD">
        <w:t xml:space="preserve">efines the allocation </w:t>
      </w:r>
      <w:r w:rsidR="00DE4838">
        <w:t>distribution</w:t>
      </w:r>
      <w:r w:rsidR="002E38FD" w:rsidRPr="002E38FD">
        <w:t xml:space="preserve"> of aggregation queries starting from query1, query2, query3...</w:t>
      </w:r>
      <w:r w:rsidR="002E38FD">
        <w:t>etc.</w:t>
      </w:r>
    </w:p>
    <w:p w:rsidR="002E38FD" w:rsidRPr="002E38FD" w:rsidRDefault="002E38FD" w:rsidP="00E56B98">
      <w:pPr>
        <w:pStyle w:val="EUNormal"/>
        <w:numPr>
          <w:ilvl w:val="0"/>
          <w:numId w:val="17"/>
        </w:numPr>
        <w:rPr>
          <w:b/>
          <w:i/>
        </w:rPr>
      </w:pPr>
      <w:r w:rsidRPr="002E38FD">
        <w:rPr>
          <w:b/>
          <w:i/>
        </w:rPr>
        <w:t>exponentialDecayUpperLimitOfCWs -</w:t>
      </w:r>
      <w:r>
        <w:t xml:space="preserve"> defines the maximum number of Creative W</w:t>
      </w:r>
      <w:r w:rsidRPr="002E38FD">
        <w:t xml:space="preserve">orks that an entity can be tagged about. </w:t>
      </w:r>
      <w:r>
        <w:t>The e</w:t>
      </w:r>
      <w:r w:rsidRPr="002E38FD">
        <w:t>xponential de</w:t>
      </w:r>
      <w:r w:rsidR="00415C8F">
        <w:t xml:space="preserve">cay function will start from that </w:t>
      </w:r>
      <w:r w:rsidRPr="002E38FD">
        <w:t>defined</w:t>
      </w:r>
      <w:r w:rsidR="00415C8F">
        <w:t xml:space="preserve"> value</w:t>
      </w:r>
    </w:p>
    <w:p w:rsidR="002E38FD" w:rsidRPr="00430406" w:rsidRDefault="00430406" w:rsidP="00E56B98">
      <w:pPr>
        <w:pStyle w:val="EUNormal"/>
        <w:numPr>
          <w:ilvl w:val="0"/>
          <w:numId w:val="17"/>
        </w:numPr>
        <w:rPr>
          <w:b/>
          <w:i/>
        </w:rPr>
      </w:pPr>
      <w:r w:rsidRPr="00430406">
        <w:rPr>
          <w:b/>
          <w:i/>
        </w:rPr>
        <w:t>exponentialDecayRate</w:t>
      </w:r>
      <w:r>
        <w:rPr>
          <w:b/>
          <w:i/>
        </w:rPr>
        <w:t xml:space="preserve"> -</w:t>
      </w:r>
      <w:r>
        <w:t xml:space="preserve"> d</w:t>
      </w:r>
      <w:r w:rsidRPr="00430406">
        <w:t>efines the exponential decay rate. Used values to be in range 0.01 (for gentle slope) to 1 (for steep</w:t>
      </w:r>
      <w:r w:rsidR="00FC73E8">
        <w:t>er</w:t>
      </w:r>
      <w:r w:rsidRPr="00430406">
        <w:t xml:space="preserve"> slope)</w:t>
      </w:r>
    </w:p>
    <w:p w:rsidR="00430406" w:rsidRPr="00F05760" w:rsidRDefault="00F05760" w:rsidP="00E56B98">
      <w:pPr>
        <w:pStyle w:val="EUNormal"/>
        <w:numPr>
          <w:ilvl w:val="0"/>
          <w:numId w:val="17"/>
        </w:numPr>
        <w:rPr>
          <w:b/>
          <w:i/>
        </w:rPr>
      </w:pPr>
      <w:r w:rsidRPr="00F05760">
        <w:rPr>
          <w:b/>
          <w:i/>
        </w:rPr>
        <w:t>exponentialDecayThresholdPercent</w:t>
      </w:r>
      <w:r>
        <w:rPr>
          <w:b/>
          <w:i/>
        </w:rPr>
        <w:t xml:space="preserve"> -</w:t>
      </w:r>
      <w:r>
        <w:t xml:space="preserve"> 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p w:rsidR="00F05760" w:rsidRPr="00360C50" w:rsidRDefault="00360C50" w:rsidP="00E56B98">
      <w:pPr>
        <w:pStyle w:val="EUNormal"/>
        <w:numPr>
          <w:ilvl w:val="0"/>
          <w:numId w:val="17"/>
        </w:numPr>
        <w:rPr>
          <w:b/>
          <w:i/>
        </w:rPr>
      </w:pPr>
      <w:r w:rsidRPr="00360C50">
        <w:rPr>
          <w:b/>
          <w:i/>
        </w:rPr>
        <w:t>majorEvents</w:t>
      </w:r>
      <w:r>
        <w:rPr>
          <w:b/>
          <w:i/>
        </w:rPr>
        <w:t xml:space="preserve"> -</w:t>
      </w:r>
      <w:r>
        <w:t xml:space="preserve"> defines the maximum number of </w:t>
      </w:r>
      <w:r w:rsidRPr="00360C50">
        <w:rPr>
          <w:i/>
        </w:rPr>
        <w:t>major</w:t>
      </w:r>
      <w:r w:rsidRPr="00360C50">
        <w:t xml:space="preserve"> even</w:t>
      </w:r>
      <w:r w:rsidR="007F18B3">
        <w:t xml:space="preserve">ts that could </w:t>
      </w:r>
      <w:r w:rsidR="007F18B3" w:rsidRPr="007F18B3">
        <w:t>happen during data generation period</w:t>
      </w:r>
      <w:r w:rsidRPr="00360C50">
        <w:t>. Each major event will be tagged by a number of Creative Works which w</w:t>
      </w:r>
      <w:r>
        <w:t>ill decay exponentially in time</w:t>
      </w:r>
    </w:p>
    <w:p w:rsidR="00224055" w:rsidRPr="00224055" w:rsidRDefault="007F18B3" w:rsidP="00E56B98">
      <w:pPr>
        <w:pStyle w:val="EUNormal"/>
        <w:numPr>
          <w:ilvl w:val="0"/>
          <w:numId w:val="17"/>
        </w:numPr>
        <w:rPr>
          <w:b/>
          <w:i/>
        </w:rPr>
      </w:pPr>
      <w:r>
        <w:rPr>
          <w:b/>
          <w:i/>
        </w:rPr>
        <w:t>minorEvents</w:t>
      </w:r>
      <w:r w:rsidR="00360C50">
        <w:rPr>
          <w:b/>
          <w:i/>
        </w:rPr>
        <w:t xml:space="preserve"> -</w:t>
      </w:r>
      <w:r w:rsidR="00360C50">
        <w:t xml:space="preserve"> d</w:t>
      </w:r>
      <w:r w:rsidR="00360C50" w:rsidRPr="00360C50">
        <w:t>efin</w:t>
      </w:r>
      <w:r w:rsidR="00360C50">
        <w:t xml:space="preserve">es the maximum number of </w:t>
      </w:r>
      <w:r w:rsidR="00360C50" w:rsidRPr="00360C50">
        <w:rPr>
          <w:i/>
        </w:rPr>
        <w:t>minor</w:t>
      </w:r>
      <w:r w:rsidR="00360C50" w:rsidRPr="00360C50">
        <w:t xml:space="preserve"> even</w:t>
      </w:r>
      <w:r>
        <w:t xml:space="preserve">ts that could </w:t>
      </w:r>
      <w:r w:rsidRPr="007F18B3">
        <w:t>happen during data generation period</w:t>
      </w:r>
      <w:r w:rsidR="00360C50" w:rsidRPr="00360C50">
        <w:t>. Each minor event will be tagged by a number of Creative Works which will decay exponentially in time</w:t>
      </w:r>
    </w:p>
    <w:p w:rsidR="00224055" w:rsidRPr="00B9180B" w:rsidRDefault="00224055" w:rsidP="00E56B98">
      <w:pPr>
        <w:pStyle w:val="EUNormal"/>
        <w:numPr>
          <w:ilvl w:val="0"/>
          <w:numId w:val="17"/>
        </w:numPr>
        <w:rPr>
          <w:b/>
          <w:i/>
        </w:rPr>
      </w:pPr>
      <w:r w:rsidRPr="00224055">
        <w:rPr>
          <w:b/>
          <w:i/>
        </w:rPr>
        <w:t>seedYear</w:t>
      </w:r>
      <w:r>
        <w:rPr>
          <w:b/>
          <w:i/>
        </w:rPr>
        <w:t xml:space="preserve"> -</w:t>
      </w:r>
      <w:r>
        <w:t xml:space="preserve"> d</w:t>
      </w:r>
      <w:r w:rsidRPr="00224055">
        <w:t>efines a seed year that will be used fo</w:t>
      </w:r>
      <w:r>
        <w:t>r generating the Creative Works</w:t>
      </w:r>
      <w:r w:rsidR="00D83FAD">
        <w:t xml:space="preserve"> date properties</w:t>
      </w:r>
    </w:p>
    <w:p w:rsidR="00B9180B" w:rsidRPr="00B9180B" w:rsidRDefault="00B9180B" w:rsidP="00E56B98">
      <w:pPr>
        <w:pStyle w:val="EUNormal"/>
        <w:numPr>
          <w:ilvl w:val="0"/>
          <w:numId w:val="17"/>
        </w:numPr>
        <w:rPr>
          <w:b/>
          <w:i/>
        </w:rPr>
      </w:pPr>
      <w:r w:rsidRPr="00B9180B">
        <w:rPr>
          <w:b/>
          <w:i/>
        </w:rPr>
        <w:t>dataGenerationPeriodYears</w:t>
      </w:r>
      <w:r>
        <w:rPr>
          <w:b/>
          <w:i/>
        </w:rPr>
        <w:t xml:space="preserve"> -</w:t>
      </w:r>
      <w:r>
        <w:t xml:space="preserve"> d</w:t>
      </w:r>
      <w:r w:rsidR="00C359F1">
        <w:t xml:space="preserve">efines the period (in years) </w:t>
      </w:r>
      <w:r w:rsidRPr="00B9180B">
        <w:t xml:space="preserve"> </w:t>
      </w:r>
      <w:r w:rsidR="00C359F1">
        <w:t>in</w:t>
      </w:r>
      <w:r>
        <w:t xml:space="preserve"> g</w:t>
      </w:r>
      <w:r w:rsidR="00C359F1">
        <w:t>e</w:t>
      </w:r>
      <w:r>
        <w:t xml:space="preserve">nerated data, starting from </w:t>
      </w:r>
      <w:r w:rsidRPr="00B9180B">
        <w:rPr>
          <w:i/>
        </w:rPr>
        <w:t>seedYear</w:t>
      </w:r>
    </w:p>
    <w:p w:rsidR="00B9180B" w:rsidRPr="00B9180B" w:rsidRDefault="00B9180B" w:rsidP="00E56B98">
      <w:pPr>
        <w:pStyle w:val="EUNormal"/>
        <w:numPr>
          <w:ilvl w:val="0"/>
          <w:numId w:val="17"/>
        </w:numPr>
        <w:rPr>
          <w:b/>
          <w:i/>
        </w:rPr>
      </w:pPr>
      <w:r w:rsidRPr="00B9180B">
        <w:rPr>
          <w:b/>
          <w:i/>
        </w:rPr>
        <w:t>correlationsAmount</w:t>
      </w:r>
      <w:r>
        <w:rPr>
          <w:b/>
          <w:i/>
        </w:rPr>
        <w:t xml:space="preserve"> -</w:t>
      </w:r>
      <w:r>
        <w:t xml:space="preserve"> d</w:t>
      </w:r>
      <w:r w:rsidRPr="00B9180B">
        <w:t>efines the number of correlations between entities that will be generated in the dataset</w:t>
      </w:r>
    </w:p>
    <w:p w:rsidR="00B9180B" w:rsidRPr="004D14FD" w:rsidRDefault="00B9180B" w:rsidP="00E56B98">
      <w:pPr>
        <w:pStyle w:val="EUNormal"/>
        <w:numPr>
          <w:ilvl w:val="0"/>
          <w:numId w:val="17"/>
        </w:numPr>
        <w:rPr>
          <w:b/>
          <w:i/>
        </w:rPr>
      </w:pPr>
      <w:r w:rsidRPr="00B9180B">
        <w:rPr>
          <w:b/>
          <w:i/>
        </w:rPr>
        <w:t>correlationsMagnitude</w:t>
      </w:r>
      <w:r>
        <w:rPr>
          <w:b/>
          <w:i/>
        </w:rPr>
        <w:t xml:space="preserve"> -</w:t>
      </w:r>
      <w:r>
        <w:t xml:space="preserve"> d</w:t>
      </w:r>
      <w:r w:rsidRPr="00B9180B">
        <w:t>efines maximum amount of Creative Works that will be generated for a particular correlation in a single day</w:t>
      </w:r>
    </w:p>
    <w:p w:rsidR="004D14FD" w:rsidRPr="004D14FD" w:rsidRDefault="004D14FD" w:rsidP="00E56B98">
      <w:pPr>
        <w:pStyle w:val="EUNormal"/>
        <w:numPr>
          <w:ilvl w:val="0"/>
          <w:numId w:val="17"/>
        </w:numPr>
        <w:rPr>
          <w:b/>
          <w:i/>
        </w:rPr>
      </w:pPr>
      <w:r w:rsidRPr="004D14FD">
        <w:rPr>
          <w:b/>
          <w:i/>
        </w:rPr>
        <w:t>correlationDuration</w:t>
      </w:r>
      <w:r>
        <w:rPr>
          <w:b/>
          <w:i/>
        </w:rPr>
        <w:t xml:space="preserve"> -</w:t>
      </w:r>
      <w:r>
        <w:t xml:space="preserve"> d</w:t>
      </w:r>
      <w:r w:rsidRPr="004D14FD">
        <w:t>efines the duration of correlation between two entities</w:t>
      </w:r>
      <w:r>
        <w:t xml:space="preserve"> based on total data generation period</w:t>
      </w:r>
    </w:p>
    <w:p w:rsidR="004D14FD" w:rsidRPr="004D14FD" w:rsidRDefault="004D14FD" w:rsidP="00E56B98">
      <w:pPr>
        <w:pStyle w:val="EUNormal"/>
        <w:numPr>
          <w:ilvl w:val="0"/>
          <w:numId w:val="17"/>
        </w:numPr>
        <w:rPr>
          <w:b/>
          <w:i/>
        </w:rPr>
      </w:pPr>
      <w:r w:rsidRPr="004D14FD">
        <w:rPr>
          <w:b/>
          <w:i/>
        </w:rPr>
        <w:lastRenderedPageBreak/>
        <w:t>correlationEntityLifespan</w:t>
      </w:r>
      <w:r>
        <w:rPr>
          <w:b/>
          <w:i/>
        </w:rPr>
        <w:t xml:space="preserve"> -</w:t>
      </w:r>
      <w:r>
        <w:t xml:space="preserve"> d</w:t>
      </w:r>
      <w:r w:rsidRPr="004D14FD">
        <w:t>efines the lifespan of each entity that participates in a correlation</w:t>
      </w:r>
      <w:r>
        <w:t xml:space="preserve"> based on total generation period</w:t>
      </w:r>
    </w:p>
    <w:p w:rsidR="004D14FD" w:rsidRPr="004D14FD" w:rsidRDefault="004D14FD" w:rsidP="00E56B98">
      <w:pPr>
        <w:pStyle w:val="EUNormal"/>
        <w:numPr>
          <w:ilvl w:val="0"/>
          <w:numId w:val="17"/>
        </w:numPr>
        <w:rPr>
          <w:b/>
          <w:i/>
        </w:rPr>
      </w:pPr>
      <w:r w:rsidRPr="004D14FD">
        <w:rPr>
          <w:b/>
          <w:i/>
        </w:rPr>
        <w:t>minLat</w:t>
      </w:r>
      <w:r>
        <w:rPr>
          <w:b/>
          <w:i/>
        </w:rPr>
        <w:t xml:space="preserve"> -</w:t>
      </w:r>
      <w:r>
        <w:t xml:space="preserve"> d</w:t>
      </w:r>
      <w:r w:rsidRPr="004D14FD">
        <w:t>efines minimum latitude</w:t>
      </w:r>
      <w:r>
        <w:t>, related to geo-spatial data</w:t>
      </w:r>
    </w:p>
    <w:p w:rsidR="004D14FD" w:rsidRPr="004D14FD" w:rsidRDefault="004D14FD" w:rsidP="00E56B98">
      <w:pPr>
        <w:pStyle w:val="EUNormal"/>
        <w:numPr>
          <w:ilvl w:val="0"/>
          <w:numId w:val="17"/>
        </w:numPr>
        <w:rPr>
          <w:b/>
          <w:i/>
        </w:rPr>
      </w:pPr>
      <w:r w:rsidRPr="004D14FD">
        <w:rPr>
          <w:b/>
          <w:i/>
        </w:rPr>
        <w:t>maxLat</w:t>
      </w:r>
      <w:r>
        <w:rPr>
          <w:b/>
          <w:i/>
        </w:rPr>
        <w:t xml:space="preserve"> -</w:t>
      </w:r>
      <w:r>
        <w:t xml:space="preserve"> d</w:t>
      </w:r>
      <w:r w:rsidRPr="004D14FD">
        <w:t>efines maximum latitude</w:t>
      </w:r>
      <w:r>
        <w:t>, related to geo-spatial data</w:t>
      </w:r>
    </w:p>
    <w:p w:rsidR="004D14FD" w:rsidRPr="004D14FD" w:rsidRDefault="004D14FD" w:rsidP="00E56B98">
      <w:pPr>
        <w:pStyle w:val="EUNormal"/>
        <w:numPr>
          <w:ilvl w:val="0"/>
          <w:numId w:val="17"/>
        </w:numPr>
        <w:rPr>
          <w:b/>
          <w:i/>
        </w:rPr>
      </w:pPr>
      <w:r>
        <w:rPr>
          <w:b/>
          <w:i/>
        </w:rPr>
        <w:t>minLong -</w:t>
      </w:r>
      <w:r>
        <w:t xml:space="preserve"> d</w:t>
      </w:r>
      <w:r w:rsidRPr="004D14FD">
        <w:t>efines minimum longitude</w:t>
      </w:r>
      <w:r>
        <w:t>, related to geo-spatial data</w:t>
      </w:r>
    </w:p>
    <w:p w:rsidR="004D14FD" w:rsidRPr="00500BFD" w:rsidRDefault="004D14FD" w:rsidP="00E56B98">
      <w:pPr>
        <w:pStyle w:val="EUNormal"/>
        <w:numPr>
          <w:ilvl w:val="0"/>
          <w:numId w:val="17"/>
        </w:numPr>
        <w:rPr>
          <w:b/>
          <w:i/>
        </w:rPr>
      </w:pPr>
      <w:r w:rsidRPr="004D14FD">
        <w:rPr>
          <w:b/>
          <w:i/>
        </w:rPr>
        <w:t>maxLong</w:t>
      </w:r>
      <w:r>
        <w:rPr>
          <w:b/>
          <w:i/>
        </w:rPr>
        <w:t xml:space="preserve"> -</w:t>
      </w:r>
      <w:r>
        <w:t xml:space="preserve"> d</w:t>
      </w:r>
      <w:r w:rsidRPr="004D14FD">
        <w:t>efines maximum longitude</w:t>
      </w:r>
      <w:r>
        <w:t>, related to geospatial data</w:t>
      </w:r>
    </w:p>
    <w:p w:rsidR="00500BFD" w:rsidRPr="00224055" w:rsidRDefault="00500BFD" w:rsidP="00E56B98">
      <w:pPr>
        <w:pStyle w:val="EUNormal"/>
        <w:numPr>
          <w:ilvl w:val="0"/>
          <w:numId w:val="17"/>
        </w:numPr>
        <w:rPr>
          <w:b/>
          <w:i/>
        </w:rPr>
      </w:pPr>
      <w:r w:rsidRPr="00500BFD">
        <w:rPr>
          <w:b/>
          <w:i/>
        </w:rPr>
        <w:t>mileStoneQueryPosition</w:t>
      </w:r>
      <w:r>
        <w:rPr>
          <w:b/>
          <w:i/>
        </w:rPr>
        <w:t xml:space="preserve"> -</w:t>
      </w:r>
      <w:r>
        <w:t xml:space="preserve"> d</w:t>
      </w:r>
      <w:r w:rsidRPr="00500BFD">
        <w:t>efines the position in terms of perce</w:t>
      </w:r>
      <w:r w:rsidR="00EA676E">
        <w:t>nt in the benchmark run time,</w:t>
      </w:r>
      <w:r w:rsidRPr="00500BFD">
        <w:t xml:space="preserve"> at which a </w:t>
      </w:r>
      <w:r>
        <w:t>milestone query is executed, related to</w:t>
      </w:r>
      <w:r w:rsidRPr="00500BFD">
        <w:t xml:space="preserve"> Online an</w:t>
      </w:r>
      <w:r>
        <w:t>d Replication Benchmark operational phase</w:t>
      </w:r>
    </w:p>
    <w:p w:rsidR="00BC1FB6" w:rsidRDefault="00BC1FB6">
      <w:pPr>
        <w:pStyle w:val="EUNormal"/>
      </w:pPr>
    </w:p>
    <w:p w:rsidR="000F2687" w:rsidRDefault="000F2687">
      <w:pPr>
        <w:pStyle w:val="EUNormal"/>
      </w:pPr>
    </w:p>
    <w:p w:rsidR="00082164" w:rsidRPr="00082164" w:rsidRDefault="00082164" w:rsidP="00082164">
      <w:pPr>
        <w:pStyle w:val="EUHeading2"/>
        <w:rPr>
          <w:b w:val="0"/>
        </w:rPr>
      </w:pPr>
      <w:bookmarkStart w:id="114" w:name="_Toc390436023"/>
      <w:r w:rsidRPr="00B120E3">
        <w:rPr>
          <w:b w:val="0"/>
        </w:rPr>
        <w:t>Be</w:t>
      </w:r>
      <w:r>
        <w:rPr>
          <w:b w:val="0"/>
        </w:rPr>
        <w:t>nchmark Operation</w:t>
      </w:r>
      <w:bookmarkEnd w:id="114"/>
    </w:p>
    <w:p w:rsidR="006B10DB" w:rsidRPr="00D53B9A" w:rsidRDefault="00801EE2" w:rsidP="006B10DB">
      <w:pPr>
        <w:pStyle w:val="EUHeading3"/>
      </w:pPr>
      <w:bookmarkStart w:id="115" w:name="__RefHeading__142_986907325"/>
      <w:bookmarkStart w:id="116" w:name="__RefHeading__223_278171736"/>
      <w:bookmarkStart w:id="117" w:name="_Toc390436024"/>
      <w:bookmarkEnd w:id="115"/>
      <w:bookmarkEnd w:id="116"/>
      <w:r w:rsidRPr="00D53B9A">
        <w:t>Prepare</w:t>
      </w:r>
      <w:r w:rsidR="006B10DB" w:rsidRPr="00D53B9A">
        <w:t xml:space="preserve"> RDF Database</w:t>
      </w:r>
      <w:r w:rsidRPr="00D53B9A">
        <w:t xml:space="preserve"> for tests with SPB</w:t>
      </w:r>
      <w:bookmarkEnd w:id="117"/>
    </w:p>
    <w:p w:rsidR="006B10DB" w:rsidRPr="006B10DB" w:rsidRDefault="006B10DB" w:rsidP="006B10DB">
      <w:pPr>
        <w:pStyle w:val="EUNormal"/>
      </w:pPr>
      <w:r>
        <w:t>Prior to using the benchmark, following setup for the RDF Database is required :</w:t>
      </w:r>
    </w:p>
    <w:p w:rsidR="006B10DB" w:rsidRDefault="006B10DB" w:rsidP="00E56B98">
      <w:pPr>
        <w:pStyle w:val="EUNormal"/>
        <w:numPr>
          <w:ilvl w:val="0"/>
          <w:numId w:val="40"/>
        </w:numPr>
      </w:pPr>
      <w:r>
        <w:t>RDFS rule-set - RDFS is the minimum rule-set requiremed for the RDF database repository</w:t>
      </w:r>
    </w:p>
    <w:p w:rsidR="006B10DB" w:rsidRDefault="006B10DB" w:rsidP="00E56B98">
      <w:pPr>
        <w:pStyle w:val="EUNormal"/>
        <w:numPr>
          <w:ilvl w:val="0"/>
          <w:numId w:val="40"/>
        </w:numPr>
      </w:pPr>
      <w:r>
        <w:t>Enable context indexing (if available)</w:t>
      </w:r>
    </w:p>
    <w:p w:rsidR="006B10DB" w:rsidRDefault="006B10DB" w:rsidP="00E56B98">
      <w:pPr>
        <w:pStyle w:val="EUNormal"/>
        <w:numPr>
          <w:ilvl w:val="0"/>
          <w:numId w:val="40"/>
        </w:numPr>
      </w:pPr>
      <w:r>
        <w:t>Enable geo-spatial indexing (if available)</w:t>
      </w:r>
    </w:p>
    <w:p w:rsidR="006B10DB" w:rsidRDefault="006B10DB" w:rsidP="00E56B98">
      <w:pPr>
        <w:pStyle w:val="EUNormal"/>
        <w:numPr>
          <w:ilvl w:val="0"/>
          <w:numId w:val="40"/>
        </w:numPr>
      </w:pPr>
      <w:r>
        <w:t>Enable text-indexing (if available)</w:t>
      </w:r>
    </w:p>
    <w:p w:rsidR="002F6989" w:rsidRPr="006B10DB" w:rsidRDefault="002F6989" w:rsidP="006B10DB">
      <w:pPr>
        <w:pStyle w:val="EUNormal"/>
      </w:pPr>
    </w:p>
    <w:p w:rsidR="006B10DB" w:rsidRPr="00D53B9A" w:rsidRDefault="002F6989" w:rsidP="006B10DB">
      <w:pPr>
        <w:pStyle w:val="EUHeading3"/>
      </w:pPr>
      <w:bookmarkStart w:id="118" w:name="_Toc390436025"/>
      <w:r w:rsidRPr="00D53B9A">
        <w:t>Starting</w:t>
      </w:r>
      <w:r w:rsidR="00BF14F9" w:rsidRPr="00D53B9A">
        <w:t xml:space="preserve"> the Benchmark D</w:t>
      </w:r>
      <w:r w:rsidR="006B10DB" w:rsidRPr="00D53B9A">
        <w:t>river</w:t>
      </w:r>
      <w:bookmarkEnd w:id="118"/>
    </w:p>
    <w:p w:rsidR="00941EB2" w:rsidRPr="00085556" w:rsidRDefault="00085556" w:rsidP="00085556">
      <w:pPr>
        <w:pStyle w:val="EUNormal"/>
      </w:pPr>
      <w:r>
        <w:t>For starting each of the operational phases,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E76160" w:rsidP="00E76160">
      <w:pPr>
        <w:pStyle w:val="EUNormal"/>
        <w:rPr>
          <w:i/>
        </w:rPr>
      </w:pPr>
      <w:r w:rsidRPr="00E76160">
        <w:rPr>
          <w:i/>
        </w:rPr>
        <w:t xml:space="preserve">Notes : </w:t>
      </w:r>
    </w:p>
    <w:p w:rsidR="00F26A90" w:rsidRPr="00E76160" w:rsidRDefault="00F26A90" w:rsidP="00E56B98">
      <w:pPr>
        <w:pStyle w:val="EUNormal"/>
        <w:numPr>
          <w:ilvl w:val="0"/>
          <w:numId w:val="42"/>
        </w:numPr>
        <w:rPr>
          <w:i/>
        </w:rPr>
      </w:pPr>
      <w:r w:rsidRPr="00E76160">
        <w:rPr>
          <w:i/>
        </w:rPr>
        <w:t>A fair amount of memory may be required for java maximum heap size, e.g. -Xmx8G</w:t>
      </w:r>
    </w:p>
    <w:p w:rsidR="00085556" w:rsidRPr="00E76160" w:rsidRDefault="00085556" w:rsidP="00E56B98">
      <w:pPr>
        <w:pStyle w:val="EUNormal"/>
        <w:numPr>
          <w:ilvl w:val="0"/>
          <w:numId w:val="42"/>
        </w:numPr>
        <w:rPr>
          <w:i/>
        </w:rPr>
      </w:pPr>
      <w:r w:rsidRPr="00E76160">
        <w:rPr>
          <w:i/>
        </w:rPr>
        <w:t>LDBC Semantic Publishing Benchmark requires Java Runtime Environment 1.6 (JRE) or higher.</w:t>
      </w:r>
    </w:p>
    <w:p w:rsidR="00071B35" w:rsidRDefault="00071B35">
      <w:pPr>
        <w:pStyle w:val="EUNormal"/>
      </w:pPr>
    </w:p>
    <w:p w:rsidR="00A04D41" w:rsidRDefault="00A04D41">
      <w:pPr>
        <w:pStyle w:val="EUNormal"/>
      </w:pPr>
    </w:p>
    <w:p w:rsidR="00801EE2" w:rsidRPr="00D53B9A" w:rsidRDefault="00801EE2" w:rsidP="00801EE2">
      <w:pPr>
        <w:pStyle w:val="EUHeading3"/>
      </w:pPr>
      <w:bookmarkStart w:id="119" w:name="_Toc390436026"/>
      <w:r w:rsidRPr="00D53B9A">
        <w:t>Configure SPARQL Endpoint</w:t>
      </w:r>
      <w:bookmarkEnd w:id="119"/>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E56B98">
      <w:pPr>
        <w:pStyle w:val="EUNormal"/>
        <w:numPr>
          <w:ilvl w:val="0"/>
          <w:numId w:val="44"/>
        </w:numPr>
      </w:pPr>
      <w:r w:rsidRPr="008B1D5D">
        <w:t>endpointURL</w:t>
      </w:r>
    </w:p>
    <w:p w:rsidR="008B1D5D" w:rsidRPr="00801EE2" w:rsidRDefault="008B1D5D" w:rsidP="00E56B98">
      <w:pPr>
        <w:pStyle w:val="EUNormal"/>
        <w:numPr>
          <w:ilvl w:val="0"/>
          <w:numId w:val="44"/>
        </w:numPr>
      </w:pPr>
      <w:r w:rsidRPr="008B1D5D">
        <w:t>endpointUpdateURL</w:t>
      </w:r>
    </w:p>
    <w:p w:rsidR="004D4C32" w:rsidRDefault="004D4C32">
      <w:pPr>
        <w:pStyle w:val="EUNormal"/>
      </w:pPr>
    </w:p>
    <w:p w:rsidR="00A04D41" w:rsidRDefault="00A04D41">
      <w:pPr>
        <w:pStyle w:val="EUNormal"/>
      </w:pPr>
    </w:p>
    <w:p w:rsidR="006D4733" w:rsidRPr="00D53B9A" w:rsidRDefault="006D4733" w:rsidP="006D4733">
      <w:pPr>
        <w:pStyle w:val="EUHeading3"/>
      </w:pPr>
      <w:bookmarkStart w:id="120" w:name="_Toc390436027"/>
      <w:r w:rsidRPr="00D53B9A">
        <w:lastRenderedPageBreak/>
        <w:t>Generate Data</w:t>
      </w:r>
      <w:bookmarkEnd w:id="120"/>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E56B98">
      <w:pPr>
        <w:pStyle w:val="EUNormal"/>
        <w:numPr>
          <w:ilvl w:val="0"/>
          <w:numId w:val="43"/>
        </w:numPr>
        <w:rPr>
          <w:i/>
        </w:rPr>
      </w:pPr>
      <w:r w:rsidRPr="00801EE2">
        <w:t>dataGeneratorWorkers</w:t>
      </w:r>
      <w:r>
        <w:t xml:space="preserve">=N </w:t>
      </w:r>
      <w:r w:rsidRPr="00801EE2">
        <w:rPr>
          <w:i/>
        </w:rPr>
        <w:t>(data generator thread can be set equal to the number of CPU cores)</w:t>
      </w:r>
    </w:p>
    <w:p w:rsidR="004C3860" w:rsidRDefault="004C3860" w:rsidP="00E56B98">
      <w:pPr>
        <w:pStyle w:val="EUNormal"/>
        <w:numPr>
          <w:ilvl w:val="0"/>
          <w:numId w:val="43"/>
        </w:numPr>
      </w:pPr>
      <w:r w:rsidRPr="004C3860">
        <w:t>adjustRefDatasetsSizes</w:t>
      </w:r>
      <w:r>
        <w:t>=true</w:t>
      </w:r>
    </w:p>
    <w:p w:rsidR="004C3860" w:rsidRPr="004C3860" w:rsidRDefault="004C3860" w:rsidP="00E56B98">
      <w:pPr>
        <w:pStyle w:val="EUNormal"/>
        <w:numPr>
          <w:ilvl w:val="0"/>
          <w:numId w:val="43"/>
        </w:numPr>
      </w:pPr>
      <w:r w:rsidRPr="004C3860">
        <w:t>allowSizeAdjustmentsOnDataModels</w:t>
      </w:r>
      <w:r>
        <w:t>=true</w:t>
      </w:r>
    </w:p>
    <w:p w:rsidR="00CA48B6" w:rsidRDefault="00CA48B6" w:rsidP="00E56B98">
      <w:pPr>
        <w:pStyle w:val="EUNormal"/>
        <w:numPr>
          <w:ilvl w:val="0"/>
          <w:numId w:val="43"/>
        </w:numPr>
      </w:pPr>
      <w:r>
        <w:t>loadReferenceDatasets=true</w:t>
      </w:r>
    </w:p>
    <w:p w:rsidR="00801EE2" w:rsidRDefault="00801EE2" w:rsidP="00E56B98">
      <w:pPr>
        <w:pStyle w:val="EUNormal"/>
        <w:numPr>
          <w:ilvl w:val="0"/>
          <w:numId w:val="43"/>
        </w:numPr>
      </w:pPr>
      <w:r>
        <w:t>loadOntologies=true</w:t>
      </w:r>
    </w:p>
    <w:p w:rsidR="00EB26A0" w:rsidRDefault="00CA48B6" w:rsidP="00E56B98">
      <w:pPr>
        <w:pStyle w:val="EUNormal"/>
        <w:numPr>
          <w:ilvl w:val="0"/>
          <w:numId w:val="43"/>
        </w:numPr>
      </w:pPr>
      <w:r w:rsidRPr="00CA48B6">
        <w:t>generateCreativeWorks</w:t>
      </w:r>
      <w:r>
        <w:t>=true</w:t>
      </w:r>
    </w:p>
    <w:p w:rsidR="00801EE2" w:rsidRPr="00801EE2" w:rsidRDefault="00801EE2" w:rsidP="00E56B98">
      <w:pPr>
        <w:pStyle w:val="EUNormal"/>
        <w:numPr>
          <w:ilvl w:val="0"/>
          <w:numId w:val="43"/>
        </w:numPr>
      </w:pPr>
      <w:r w:rsidRPr="00801EE2">
        <w:t>datasetSize</w:t>
      </w:r>
      <w:r>
        <w:t xml:space="preserve">=M </w:t>
      </w:r>
      <w:r>
        <w:rPr>
          <w:i/>
        </w:rPr>
        <w:t>(set the total number of triples which Data Generator will produce)</w:t>
      </w:r>
    </w:p>
    <w:p w:rsidR="00801EE2" w:rsidRPr="00801EE2" w:rsidRDefault="00801EE2" w:rsidP="00E56B98">
      <w:pPr>
        <w:pStyle w:val="EUNormal"/>
        <w:numPr>
          <w:ilvl w:val="0"/>
          <w:numId w:val="43"/>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E56B98">
      <w:pPr>
        <w:pStyle w:val="EUNormal"/>
        <w:numPr>
          <w:ilvl w:val="0"/>
          <w:numId w:val="43"/>
        </w:numPr>
      </w:pPr>
      <w:r w:rsidRPr="008B1D5D">
        <w:t>generateCreativeWorksFormat</w:t>
      </w:r>
      <w:r>
        <w:t>=n-quads</w:t>
      </w:r>
    </w:p>
    <w:p w:rsidR="00344A39" w:rsidRDefault="00347F85" w:rsidP="00E56B98">
      <w:pPr>
        <w:pStyle w:val="EUNormal"/>
        <w:numPr>
          <w:ilvl w:val="0"/>
          <w:numId w:val="43"/>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8C4452" w:rsidP="00801EE2">
      <w:pPr>
        <w:pStyle w:val="EUNormal"/>
        <w:rPr>
          <w:i/>
        </w:rPr>
      </w:pPr>
      <w:r w:rsidRPr="008C4452">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Reference</w:t>
                    </w:r>
                  </w:p>
                  <w:p w:rsidR="00DF4F0C" w:rsidRPr="006D6FDC" w:rsidRDefault="00DF4F0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DF4F0C" w:rsidRPr="006D6FDC" w:rsidRDefault="00DF4F0C" w:rsidP="006418AF">
                    <w:pPr>
                      <w:jc w:val="center"/>
                      <w:rPr>
                        <w:lang w:val="en-US"/>
                      </w:rPr>
                    </w:pPr>
                    <w:r w:rsidRPr="006D6FDC">
                      <w:rPr>
                        <w:lang w:val="en-US"/>
                      </w:rPr>
                      <w:t>Load</w:t>
                    </w:r>
                  </w:p>
                  <w:p w:rsidR="00DF4F0C" w:rsidRPr="006D6FDC" w:rsidRDefault="00DF4F0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DF4F0C" w:rsidRPr="0047189C" w:rsidRDefault="00DF4F0C" w:rsidP="006418AF">
                    <w:pPr>
                      <w:jc w:val="center"/>
                      <w:rPr>
                        <w:b/>
                        <w:lang w:val="en-US"/>
                      </w:rPr>
                    </w:pPr>
                    <w:r>
                      <w:rPr>
                        <w:b/>
                        <w:lang w:val="en-US"/>
                      </w:rPr>
                      <w:t>Generate</w:t>
                    </w:r>
                  </w:p>
                  <w:p w:rsidR="00DF4F0C" w:rsidRPr="0047189C" w:rsidRDefault="00DF4F0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1" w:name="_Toc389735020"/>
      <w:r>
        <w:t xml:space="preserve">Figure </w:t>
      </w:r>
      <w:fldSimple w:instr=" SEQ Figure \* ARABIC ">
        <w:r w:rsidR="00C14461">
          <w:rPr>
            <w:noProof/>
          </w:rPr>
          <w:t>5</w:t>
        </w:r>
      </w:fldSimple>
      <w:r>
        <w:t>. Generate Data</w:t>
      </w:r>
      <w:bookmarkEnd w:id="121"/>
    </w:p>
    <w:p w:rsidR="00A04D41" w:rsidRDefault="00A04D41" w:rsidP="00801EE2">
      <w:pPr>
        <w:pStyle w:val="EUNormal"/>
      </w:pPr>
    </w:p>
    <w:p w:rsidR="00801EE2" w:rsidRPr="00D53B9A" w:rsidRDefault="00801EE2" w:rsidP="00801EE2">
      <w:pPr>
        <w:pStyle w:val="EUHeading3"/>
      </w:pPr>
      <w:bookmarkStart w:id="122" w:name="_Toc390436028"/>
      <w:r w:rsidRPr="00D53B9A">
        <w:t>Load Data</w:t>
      </w:r>
      <w:bookmarkEnd w:id="122"/>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E56B98">
      <w:pPr>
        <w:pStyle w:val="EUNormal"/>
        <w:numPr>
          <w:ilvl w:val="0"/>
          <w:numId w:val="45"/>
        </w:numPr>
      </w:pPr>
      <w:r w:rsidRPr="008B72DD">
        <w:t>loadCreativeWorks</w:t>
      </w:r>
      <w:r>
        <w:t>=true</w:t>
      </w:r>
    </w:p>
    <w:p w:rsidR="008B72DD" w:rsidRDefault="008B72DD" w:rsidP="008B72DD">
      <w:pPr>
        <w:pStyle w:val="EUNormal"/>
        <w:ind w:left="720"/>
      </w:pPr>
    </w:p>
    <w:p w:rsidR="008B72DD" w:rsidRDefault="008B72DD" w:rsidP="008B72DD">
      <w:pPr>
        <w:pStyle w:val="EUNormal"/>
        <w:rPr>
          <w:i/>
        </w:rPr>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8C4452" w:rsidP="008B72DD">
      <w:pPr>
        <w:pStyle w:val="EUNormal"/>
      </w:pPr>
      <w:r>
        <w:rPr>
          <w:noProof/>
          <w:lang w:val="en-US" w:eastAsia="en-US"/>
        </w:rPr>
        <w:pict>
          <v:group id="_x0000_s2155" style="position:absolute;left:0;text-align:left;margin-left:0;margin-top:11.55pt;width:397.5pt;height:51.35pt;z-index:251730432;mso-position-horizontal:center;mso-position-horizontal-relative:margin" coordorigin="1128,11411" coordsize="7950,1027">
            <v:shape id="_x0000_s2094" type="#_x0000_t32" style="position:absolute;left:2633;top:11949;width:630;height:0" o:connectortype="straight">
              <v:stroke dashstyle="longDashDot" endarrow="block"/>
            </v:shape>
            <v:roundrect id="_x0000_s2095" style="position:absolute;left:3263;top:11411;width:1505;height:1027;v-text-anchor:middle" arcsize="10923f">
              <v:stroke dashstyle="longDashDot"/>
              <v:textbox style="mso-next-textbox:#_x0000_s2095">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Reference</w:t>
                    </w:r>
                  </w:p>
                  <w:p w:rsidR="00DF4F0C" w:rsidRPr="00F42738" w:rsidRDefault="00DF4F0C" w:rsidP="006418AF">
                    <w:pPr>
                      <w:jc w:val="center"/>
                      <w:rPr>
                        <w:lang w:val="en-US"/>
                      </w:rPr>
                    </w:pPr>
                    <w:r w:rsidRPr="00F42738">
                      <w:rPr>
                        <w:lang w:val="en-US"/>
                      </w:rPr>
                      <w:t>Datasets</w:t>
                    </w:r>
                  </w:p>
                </w:txbxContent>
              </v:textbox>
            </v:roundrect>
            <v:roundrect id="_x0000_s2096" style="position:absolute;left:1128;top:11411;width:1505;height:1027;v-text-anchor:middle" arcsize="10923f">
              <v:stroke dashstyle="longDashDot"/>
              <v:textbox style="mso-next-textbox:#_x0000_s2096">
                <w:txbxContent>
                  <w:p w:rsidR="00DF4F0C" w:rsidRPr="00F42738" w:rsidRDefault="00DF4F0C" w:rsidP="006418AF">
                    <w:pPr>
                      <w:jc w:val="center"/>
                      <w:rPr>
                        <w:lang w:val="en-US"/>
                      </w:rPr>
                    </w:pPr>
                    <w:r w:rsidRPr="00F42738">
                      <w:rPr>
                        <w:lang w:val="en-US"/>
                      </w:rPr>
                      <w:t>Load</w:t>
                    </w:r>
                  </w:p>
                  <w:p w:rsidR="00DF4F0C" w:rsidRPr="00F42738" w:rsidRDefault="00DF4F0C" w:rsidP="006418AF">
                    <w:pPr>
                      <w:jc w:val="center"/>
                      <w:rPr>
                        <w:lang w:val="en-US"/>
                      </w:rPr>
                    </w:pPr>
                    <w:r w:rsidRPr="00F42738">
                      <w:rPr>
                        <w:lang w:val="en-US"/>
                      </w:rPr>
                      <w:t>Ontologies</w:t>
                    </w:r>
                  </w:p>
                </w:txbxContent>
              </v:textbox>
            </v:roundrect>
            <v:shape id="_x0000_s2097" type="#_x0000_t32" style="position:absolute;left:4793;top:11949;width:630;height:0" o:connectortype="straight">
              <v:stroke dashstyle="longDashDot" endarrow="block"/>
            </v:shape>
            <v:roundrect id="_x0000_s2098" style="position:absolute;left:5423;top:11411;width:1505;height:1027;v-text-anchor:middle" arcsize="10923f">
              <v:stroke dashstyle="longDashDot"/>
              <v:textbox style="mso-next-textbox:#_x0000_s2098">
                <w:txbxContent>
                  <w:p w:rsidR="00DF4F0C" w:rsidRPr="00F42738" w:rsidRDefault="00DF4F0C" w:rsidP="006418AF">
                    <w:pPr>
                      <w:jc w:val="center"/>
                      <w:rPr>
                        <w:lang w:val="en-US"/>
                      </w:rPr>
                    </w:pPr>
                    <w:r w:rsidRPr="00F42738">
                      <w:rPr>
                        <w:lang w:val="en-US"/>
                      </w:rPr>
                      <w:t>Generate</w:t>
                    </w:r>
                  </w:p>
                  <w:p w:rsidR="00DF4F0C" w:rsidRPr="00F42738" w:rsidRDefault="00DF4F0C" w:rsidP="006418AF">
                    <w:pPr>
                      <w:jc w:val="center"/>
                      <w:rPr>
                        <w:lang w:val="en-US"/>
                      </w:rPr>
                    </w:pPr>
                    <w:r w:rsidRPr="00F42738">
                      <w:rPr>
                        <w:lang w:val="en-US"/>
                      </w:rPr>
                      <w:t>Data</w:t>
                    </w:r>
                  </w:p>
                </w:txbxContent>
              </v:textbox>
            </v:roundrect>
            <v:shape id="_x0000_s2149" type="#_x0000_t32" style="position:absolute;left:6943;top:11949;width:630;height:0" o:connectortype="straight">
              <v:stroke dashstyle="longDashDot" endarrow="block"/>
            </v:shape>
            <v:roundrect id="_x0000_s2150" style="position:absolute;left:7573;top:11411;width:1505;height:1027;v-text-anchor:middle" arcsize="10923f">
              <v:textbox style="mso-next-textbox:#_x0000_s2150">
                <w:txbxContent>
                  <w:p w:rsidR="00DF4F0C" w:rsidRDefault="00DF4F0C" w:rsidP="006418AF">
                    <w:pPr>
                      <w:jc w:val="center"/>
                      <w:rPr>
                        <w:b/>
                        <w:lang w:val="en-US"/>
                      </w:rPr>
                    </w:pPr>
                    <w:r>
                      <w:rPr>
                        <w:b/>
                        <w:lang w:val="en-US"/>
                      </w:rPr>
                      <w:t>Load</w:t>
                    </w:r>
                  </w:p>
                  <w:p w:rsidR="00DF4F0C" w:rsidRPr="0047189C" w:rsidRDefault="00DF4F0C" w:rsidP="006418AF">
                    <w:pPr>
                      <w:jc w:val="center"/>
                      <w:rPr>
                        <w:b/>
                        <w:lang w:val="en-US"/>
                      </w:rPr>
                    </w:pPr>
                    <w:r>
                      <w:rPr>
                        <w:b/>
                        <w:lang w:val="en-US"/>
                      </w:rPr>
                      <w:t>Data</w:t>
                    </w:r>
                  </w:p>
                </w:txbxContent>
              </v:textbox>
            </v:roundrect>
            <w10:wrap anchorx="margin"/>
          </v:group>
        </w:pict>
      </w:r>
    </w:p>
    <w:p w:rsidR="00ED7317" w:rsidRDefault="00ED7317" w:rsidP="008B72DD">
      <w:pPr>
        <w:pStyle w:val="EUNormal"/>
      </w:pPr>
    </w:p>
    <w:p w:rsidR="00ED7317" w:rsidRDefault="00ED7317" w:rsidP="008B72DD">
      <w:pPr>
        <w:pStyle w:val="EUNormal"/>
      </w:pPr>
    </w:p>
    <w:p w:rsidR="003D292E" w:rsidRDefault="003D292E" w:rsidP="003D292E">
      <w:pPr>
        <w:pStyle w:val="Caption"/>
      </w:pPr>
    </w:p>
    <w:p w:rsidR="00C14461" w:rsidRDefault="00C14461" w:rsidP="003D292E">
      <w:pPr>
        <w:pStyle w:val="Caption"/>
        <w:jc w:val="center"/>
      </w:pPr>
    </w:p>
    <w:p w:rsidR="00ED7317" w:rsidRDefault="003D292E" w:rsidP="003D292E">
      <w:pPr>
        <w:pStyle w:val="Caption"/>
        <w:jc w:val="center"/>
      </w:pPr>
      <w:bookmarkStart w:id="123" w:name="_Toc389735021"/>
      <w:r>
        <w:t xml:space="preserve">Figure </w:t>
      </w:r>
      <w:fldSimple w:instr=" SEQ Figure \* ARABIC ">
        <w:r w:rsidR="00C14461">
          <w:rPr>
            <w:noProof/>
          </w:rPr>
          <w:t>6</w:t>
        </w:r>
      </w:fldSimple>
      <w:r>
        <w:t>. Load Data</w:t>
      </w:r>
      <w:bookmarkEnd w:id="123"/>
    </w:p>
    <w:p w:rsidR="00A04D41" w:rsidRDefault="00A04D41" w:rsidP="008B72DD">
      <w:pPr>
        <w:pStyle w:val="EUNormal"/>
      </w:pPr>
    </w:p>
    <w:p w:rsidR="00824558" w:rsidRPr="00D53B9A" w:rsidRDefault="00824558" w:rsidP="00824558">
      <w:pPr>
        <w:pStyle w:val="EUHeading3"/>
      </w:pPr>
      <w:bookmarkStart w:id="124" w:name="_Toc390436029"/>
      <w:r w:rsidRPr="00D53B9A">
        <w:t>Generate Query Substitution Parameters</w:t>
      </w:r>
      <w:bookmarkEnd w:id="124"/>
    </w:p>
    <w:p w:rsidR="00824558" w:rsidRDefault="00824558" w:rsidP="00824558">
      <w:pPr>
        <w:pStyle w:val="EUNormal"/>
      </w:pPr>
      <w:r>
        <w:t>This ope</w:t>
      </w:r>
      <w:r w:rsidR="00FD348E">
        <w:t>rational phase 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9B16F2">
        <w:t>started</w:t>
      </w:r>
      <w:r>
        <w:t xml:space="preserve"> </w:t>
      </w:r>
      <w:r w:rsidR="009B16F2">
        <w:t xml:space="preserve"> </w:t>
      </w:r>
      <w:r>
        <w:t>independently</w:t>
      </w:r>
      <w:r w:rsidR="009B16F2">
        <w:t>.</w:t>
      </w:r>
    </w:p>
    <w:p w:rsidR="00422724" w:rsidRDefault="00422724" w:rsidP="00E56B98">
      <w:pPr>
        <w:pStyle w:val="EUNormal"/>
        <w:numPr>
          <w:ilvl w:val="0"/>
          <w:numId w:val="45"/>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8C4452"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Reference</w:t>
                    </w:r>
                  </w:p>
                  <w:p w:rsidR="00DF4F0C" w:rsidRPr="00582060" w:rsidRDefault="00DF4F0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DF4F0C" w:rsidRPr="00582060" w:rsidRDefault="00DF4F0C" w:rsidP="006418AF">
                    <w:pPr>
                      <w:jc w:val="center"/>
                      <w:rPr>
                        <w:lang w:val="en-US"/>
                      </w:rPr>
                    </w:pPr>
                    <w:r w:rsidRPr="00582060">
                      <w:rPr>
                        <w:lang w:val="en-US"/>
                      </w:rPr>
                      <w:t>Generate</w:t>
                    </w:r>
                  </w:p>
                  <w:p w:rsidR="00DF4F0C" w:rsidRPr="00582060" w:rsidRDefault="00DF4F0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DF4F0C" w:rsidRPr="00582060" w:rsidRDefault="00DF4F0C" w:rsidP="006418AF">
                    <w:pPr>
                      <w:jc w:val="center"/>
                      <w:rPr>
                        <w:lang w:val="en-US"/>
                      </w:rPr>
                    </w:pPr>
                    <w:r w:rsidRPr="00582060">
                      <w:rPr>
                        <w:lang w:val="en-US"/>
                      </w:rPr>
                      <w:t>Load</w:t>
                    </w:r>
                  </w:p>
                  <w:p w:rsidR="00DF4F0C" w:rsidRPr="00582060" w:rsidRDefault="00DF4F0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DF4F0C" w:rsidRPr="00582060" w:rsidRDefault="00DF4F0C" w:rsidP="006418AF">
                    <w:pPr>
                      <w:jc w:val="center"/>
                      <w:rPr>
                        <w:b/>
                        <w:lang w:val="en-US"/>
                      </w:rPr>
                    </w:pPr>
                    <w:r w:rsidRPr="00582060">
                      <w:rPr>
                        <w:b/>
                        <w:lang w:val="en-US"/>
                      </w:rPr>
                      <w:t>Generate</w:t>
                    </w:r>
                  </w:p>
                  <w:p w:rsidR="00DF4F0C" w:rsidRPr="00582060" w:rsidRDefault="00DF4F0C" w:rsidP="006418AF">
                    <w:pPr>
                      <w:jc w:val="center"/>
                      <w:rPr>
                        <w:b/>
                        <w:lang w:val="en-US"/>
                      </w:rPr>
                    </w:pPr>
                    <w:r w:rsidRPr="00582060">
                      <w:rPr>
                        <w:b/>
                        <w:lang w:val="en-US"/>
                      </w:rPr>
                      <w:t>Substitution</w:t>
                    </w:r>
                  </w:p>
                  <w:p w:rsidR="00DF4F0C" w:rsidRPr="00582060" w:rsidRDefault="00DF4F0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25" w:name="_Toc389735022"/>
      <w:r>
        <w:t xml:space="preserve">Figure </w:t>
      </w:r>
      <w:fldSimple w:instr=" SEQ Figure \* ARABIC ">
        <w:r w:rsidR="00C14461">
          <w:rPr>
            <w:noProof/>
          </w:rPr>
          <w:t>7</w:t>
        </w:r>
      </w:fldSimple>
      <w:r>
        <w:t>. Generate Query Substitution Parameters</w:t>
      </w:r>
      <w:bookmarkEnd w:id="125"/>
    </w:p>
    <w:p w:rsidR="003D292E" w:rsidRDefault="003D292E" w:rsidP="008B72DD">
      <w:pPr>
        <w:pStyle w:val="EUNormal"/>
      </w:pPr>
    </w:p>
    <w:p w:rsidR="003D292E" w:rsidRPr="008B72DD" w:rsidRDefault="003D292E" w:rsidP="008B72DD">
      <w:pPr>
        <w:pStyle w:val="EUNormal"/>
      </w:pPr>
    </w:p>
    <w:p w:rsidR="008B72DD" w:rsidRPr="00D53B9A" w:rsidRDefault="008B72DD" w:rsidP="008B72DD">
      <w:pPr>
        <w:pStyle w:val="EUHeading3"/>
      </w:pPr>
      <w:bookmarkStart w:id="126" w:name="_Toc390436030"/>
      <w:r w:rsidRPr="00D53B9A">
        <w:t>Run the Benchmark</w:t>
      </w:r>
      <w:bookmarkEnd w:id="126"/>
    </w:p>
    <w:p w:rsidR="00C63CA9" w:rsidRPr="00EB26A0" w:rsidRDefault="00A912C6" w:rsidP="00801EE2">
      <w:pPr>
        <w:pStyle w:val="EUNormal"/>
      </w:pPr>
      <w:r>
        <w:t>To run the benchmark operational phase, f</w:t>
      </w:r>
      <w:r w:rsidR="00C63CA9">
        <w:t xml:space="preserve">ollowing properties need to be configured : </w:t>
      </w:r>
    </w:p>
    <w:p w:rsidR="006D4733" w:rsidRDefault="00A912C6" w:rsidP="00E56B98">
      <w:pPr>
        <w:pStyle w:val="EUNormal"/>
        <w:numPr>
          <w:ilvl w:val="0"/>
          <w:numId w:val="45"/>
        </w:numPr>
      </w:pPr>
      <w:r w:rsidRPr="00A912C6">
        <w:t>aggregationAgents</w:t>
      </w:r>
    </w:p>
    <w:p w:rsidR="00A912C6" w:rsidRDefault="00A912C6" w:rsidP="00E56B98">
      <w:pPr>
        <w:pStyle w:val="EUNormal"/>
        <w:numPr>
          <w:ilvl w:val="0"/>
          <w:numId w:val="45"/>
        </w:numPr>
      </w:pPr>
      <w:r w:rsidRPr="00A912C6">
        <w:t>editorialAgents</w:t>
      </w:r>
    </w:p>
    <w:p w:rsidR="00A912C6" w:rsidRDefault="00A912C6" w:rsidP="00E56B98">
      <w:pPr>
        <w:pStyle w:val="EUNormal"/>
        <w:numPr>
          <w:ilvl w:val="0"/>
          <w:numId w:val="45"/>
        </w:numPr>
      </w:pPr>
      <w:r w:rsidRPr="00A912C6">
        <w:t>warmupPeriodSeconds</w:t>
      </w:r>
    </w:p>
    <w:p w:rsidR="00A912C6" w:rsidRDefault="00A912C6" w:rsidP="00E56B98">
      <w:pPr>
        <w:pStyle w:val="EUNormal"/>
        <w:numPr>
          <w:ilvl w:val="0"/>
          <w:numId w:val="45"/>
        </w:numPr>
      </w:pPr>
      <w:r w:rsidRPr="00A912C6">
        <w:t>benchmarkRunPeriodSeconds</w:t>
      </w:r>
    </w:p>
    <w:p w:rsidR="00A912C6" w:rsidRDefault="00A912C6" w:rsidP="00E56B98">
      <w:pPr>
        <w:pStyle w:val="EUNormal"/>
        <w:numPr>
          <w:ilvl w:val="0"/>
          <w:numId w:val="45"/>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E56B98">
      <w:pPr>
        <w:pStyle w:val="EUNormal"/>
        <w:numPr>
          <w:ilvl w:val="0"/>
          <w:numId w:val="45"/>
        </w:numPr>
      </w:pPr>
      <w:r w:rsidRPr="00A912C6">
        <w:t>updateRateThresholdReachTimePercent</w:t>
      </w:r>
    </w:p>
    <w:p w:rsidR="00F5324A" w:rsidRDefault="00F5324A" w:rsidP="00E56B98">
      <w:pPr>
        <w:pStyle w:val="EUNormal"/>
        <w:numPr>
          <w:ilvl w:val="0"/>
          <w:numId w:val="45"/>
        </w:numPr>
      </w:pPr>
      <w:r w:rsidRPr="00F5324A">
        <w:t>warmUp</w:t>
      </w:r>
      <w:r>
        <w:t>=true</w:t>
      </w:r>
    </w:p>
    <w:p w:rsidR="00F5324A" w:rsidRDefault="00F5324A" w:rsidP="00E56B98">
      <w:pPr>
        <w:pStyle w:val="EUNormal"/>
        <w:numPr>
          <w:ilvl w:val="0"/>
          <w:numId w:val="45"/>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8C4452"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Reference</w:t>
                    </w:r>
                  </w:p>
                  <w:p w:rsidR="00DF4F0C" w:rsidRPr="008D5DA8" w:rsidRDefault="00DF4F0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DF4F0C" w:rsidRPr="008D5DA8" w:rsidRDefault="00DF4F0C" w:rsidP="000B1E80">
                    <w:pPr>
                      <w:jc w:val="center"/>
                      <w:rPr>
                        <w:lang w:val="en-US"/>
                      </w:rPr>
                    </w:pPr>
                    <w:r w:rsidRPr="008D5DA8">
                      <w:rPr>
                        <w:lang w:val="en-US"/>
                      </w:rPr>
                      <w:t>Load</w:t>
                    </w:r>
                  </w:p>
                  <w:p w:rsidR="00DF4F0C" w:rsidRPr="008D5DA8" w:rsidRDefault="00DF4F0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DF4F0C" w:rsidRPr="008D5DA8" w:rsidRDefault="00DF4F0C" w:rsidP="000B1E80">
                    <w:pPr>
                      <w:jc w:val="center"/>
                      <w:rPr>
                        <w:lang w:val="en-US"/>
                      </w:rPr>
                    </w:pPr>
                    <w:r w:rsidRPr="008D5DA8">
                      <w:rPr>
                        <w:lang w:val="en-US"/>
                      </w:rPr>
                      <w:t>Generate</w:t>
                    </w:r>
                  </w:p>
                  <w:p w:rsidR="00DF4F0C" w:rsidRPr="008D5DA8" w:rsidRDefault="00DF4F0C" w:rsidP="000B1E80">
                    <w:pPr>
                      <w:jc w:val="center"/>
                      <w:rPr>
                        <w:lang w:val="en-US"/>
                      </w:rPr>
                    </w:pPr>
                    <w:r w:rsidRPr="008D5DA8">
                      <w:rPr>
                        <w:lang w:val="en-US"/>
                      </w:rPr>
                      <w:t>Substitution</w:t>
                    </w:r>
                  </w:p>
                  <w:p w:rsidR="00DF4F0C" w:rsidRPr="008D5DA8" w:rsidRDefault="00DF4F0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DF4F0C" w:rsidRPr="00192BE2" w:rsidRDefault="00DF4F0C" w:rsidP="000B1E80">
                    <w:pPr>
                      <w:jc w:val="center"/>
                      <w:rPr>
                        <w:b/>
                        <w:lang w:val="en-US"/>
                      </w:rPr>
                    </w:pPr>
                    <w:r w:rsidRPr="00192BE2">
                      <w:rPr>
                        <w:b/>
                        <w:lang w:val="en-US"/>
                      </w:rPr>
                      <w:t xml:space="preserve">Run </w:t>
                    </w:r>
                    <w:r>
                      <w:rPr>
                        <w:b/>
                        <w:lang w:val="en-US"/>
                      </w:rPr>
                      <w:t>The</w:t>
                    </w:r>
                    <w:r w:rsidRPr="00192BE2">
                      <w:rPr>
                        <w:b/>
                        <w:lang w:val="en-US"/>
                      </w:rPr>
                      <w:t xml:space="preserve"> Benchmark</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27" w:name="_Toc389735023"/>
      <w:r>
        <w:t xml:space="preserve">Figure </w:t>
      </w:r>
      <w:fldSimple w:instr=" SEQ Figure \* ARABIC ">
        <w:r w:rsidR="00C14461">
          <w:rPr>
            <w:noProof/>
          </w:rPr>
          <w:t>8</w:t>
        </w:r>
      </w:fldSimple>
      <w:r>
        <w:t>. Run The Benchmark</w:t>
      </w:r>
      <w:bookmarkEnd w:id="127"/>
    </w:p>
    <w:p w:rsidR="003D292E" w:rsidRDefault="003D292E" w:rsidP="003D292E">
      <w:pPr>
        <w:pStyle w:val="Caption"/>
        <w:jc w:val="center"/>
      </w:pPr>
    </w:p>
    <w:p w:rsidR="00383977" w:rsidRDefault="00383977" w:rsidP="00A912C6">
      <w:pPr>
        <w:pStyle w:val="EUNormal"/>
      </w:pPr>
      <w:r>
        <w:t>If generating and loading the data into the RDF database have been completed (as well as generating the query substitution parameters)</w:t>
      </w:r>
      <w:r w:rsidR="00520EE8">
        <w:t xml:space="preserve"> earlier</w:t>
      </w:r>
      <w:r>
        <w:t>, then all configuration options related to generating and loading the data can be disabled</w:t>
      </w:r>
      <w:r w:rsidR="00A357AD">
        <w:t xml:space="preserve"> when</w:t>
      </w:r>
      <w:r w:rsidR="00AE42AF">
        <w:t xml:space="preserve"> </w:t>
      </w:r>
      <w:r w:rsidR="00A357AD">
        <w:t>running benchmark operational phases</w:t>
      </w:r>
      <w:r>
        <w:t>.</w:t>
      </w:r>
    </w:p>
    <w:p w:rsidR="002755B8" w:rsidRDefault="002755B8" w:rsidP="00A912C6">
      <w:pPr>
        <w:pStyle w:val="EUNormal"/>
      </w:pPr>
    </w:p>
    <w:p w:rsidR="00BD34E1" w:rsidRDefault="00BD34E1" w:rsidP="00A912C6">
      <w:pPr>
        <w:pStyle w:val="EUNormal"/>
      </w:pPr>
    </w:p>
    <w:p w:rsidR="002755B8" w:rsidRPr="00D53B9A" w:rsidRDefault="002755B8" w:rsidP="002755B8">
      <w:pPr>
        <w:pStyle w:val="EUHeading3"/>
      </w:pPr>
      <w:bookmarkStart w:id="128" w:name="_Toc390436031"/>
      <w:r w:rsidRPr="00D53B9A">
        <w:t>Run the Online Replication and Backup Benchmark</w:t>
      </w:r>
      <w:bookmarkEnd w:id="128"/>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(/data/enterprise/scripts)</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4D0276" w:rsidRPr="007F553D">
        <w:rPr>
          <w:szCs w:val="22"/>
          <w:shd w:val="clear" w:color="auto" w:fill="FFFFFF"/>
        </w:rPr>
        <w:t xml:space="preserve"> steps executed for the</w:t>
      </w:r>
      <w:r w:rsidRPr="007F553D">
        <w:rPr>
          <w:szCs w:val="22"/>
          <w:shd w:val="clear" w:color="auto" w:fill="FFFFFF"/>
        </w:rPr>
        <w:t xml:space="preserve"> </w:t>
      </w:r>
      <w:r w:rsidR="004D0276" w:rsidRPr="007F553D">
        <w:rPr>
          <w:szCs w:val="22"/>
          <w:shd w:val="clear" w:color="auto" w:fill="FFFFFF"/>
        </w:rPr>
        <w:t>Online Replication and Backup phase</w:t>
      </w:r>
    </w:p>
    <w:p w:rsidR="004C2A89"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runBenchmark=false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runBenchmarkOnlineReplicationAndBackup=true</w:t>
      </w:r>
    </w:p>
    <w:p w:rsidR="00115C3D" w:rsidRPr="007F553D" w:rsidRDefault="00115C3D" w:rsidP="00E56B98">
      <w:pPr>
        <w:pStyle w:val="EUNormal"/>
        <w:numPr>
          <w:ilvl w:val="0"/>
          <w:numId w:val="47"/>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8C4452"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Reference</w:t>
                    </w:r>
                  </w:p>
                  <w:p w:rsidR="00DF4F0C" w:rsidRPr="00192BE2" w:rsidRDefault="00DF4F0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DF4F0C" w:rsidRPr="00192BE2" w:rsidRDefault="00DF4F0C" w:rsidP="000B1E80">
                    <w:pPr>
                      <w:jc w:val="center"/>
                      <w:rPr>
                        <w:lang w:val="en-US"/>
                      </w:rPr>
                    </w:pPr>
                    <w:r w:rsidRPr="00192BE2">
                      <w:rPr>
                        <w:lang w:val="en-US"/>
                      </w:rPr>
                      <w:t>Load</w:t>
                    </w:r>
                  </w:p>
                  <w:p w:rsidR="00DF4F0C" w:rsidRPr="00192BE2" w:rsidRDefault="00DF4F0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DF4F0C" w:rsidRPr="00192BE2" w:rsidRDefault="00DF4F0C" w:rsidP="000B1E80">
                    <w:pPr>
                      <w:jc w:val="center"/>
                      <w:rPr>
                        <w:lang w:val="en-US"/>
                      </w:rPr>
                    </w:pPr>
                    <w:r w:rsidRPr="00192BE2">
                      <w:rPr>
                        <w:lang w:val="en-US"/>
                      </w:rPr>
                      <w:t>Generate</w:t>
                    </w:r>
                  </w:p>
                  <w:p w:rsidR="00DF4F0C" w:rsidRPr="00192BE2" w:rsidRDefault="00DF4F0C" w:rsidP="000B1E80">
                    <w:pPr>
                      <w:jc w:val="center"/>
                      <w:rPr>
                        <w:lang w:val="en-US"/>
                      </w:rPr>
                    </w:pPr>
                    <w:r w:rsidRPr="00192BE2">
                      <w:rPr>
                        <w:lang w:val="en-US"/>
                      </w:rPr>
                      <w:t>Substitution</w:t>
                    </w:r>
                  </w:p>
                  <w:p w:rsidR="00DF4F0C" w:rsidRPr="00192BE2" w:rsidRDefault="00DF4F0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DF4F0C" w:rsidRPr="00192BE2" w:rsidRDefault="00DF4F0C" w:rsidP="000B1E80">
                    <w:pPr>
                      <w:jc w:val="center"/>
                      <w:rPr>
                        <w:b/>
                        <w:lang w:val="en-US"/>
                      </w:rPr>
                    </w:pPr>
                    <w:r w:rsidRPr="00192BE2">
                      <w:rPr>
                        <w:b/>
                        <w:lang w:val="en-US"/>
                      </w:rPr>
                      <w:t>Run Online Replication And Backup Benchmark</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29" w:name="_Toc389735024"/>
      <w:r>
        <w:t xml:space="preserve">Figure </w:t>
      </w:r>
      <w:fldSimple w:instr=" SEQ Figure \* ARABIC ">
        <w:r w:rsidR="00C14461">
          <w:rPr>
            <w:noProof/>
          </w:rPr>
          <w:t>9</w:t>
        </w:r>
      </w:fldSimple>
      <w:r>
        <w:t>. Run Online Replication And Backup</w:t>
      </w:r>
      <w:bookmarkEnd w:id="129"/>
    </w:p>
    <w:p w:rsidR="003E7770" w:rsidRDefault="003E7770" w:rsidP="00A912C6">
      <w:pPr>
        <w:pStyle w:val="EUNormal"/>
      </w:pPr>
    </w:p>
    <w:p w:rsidR="003E7770" w:rsidRDefault="003E7770" w:rsidP="00A912C6">
      <w:pPr>
        <w:pStyle w:val="EUNormal"/>
      </w:pPr>
    </w:p>
    <w:p w:rsidR="000C1E79" w:rsidRPr="00D53B9A" w:rsidRDefault="000C1E79" w:rsidP="000C1E79">
      <w:pPr>
        <w:pStyle w:val="EUHeading3"/>
      </w:pPr>
      <w:bookmarkStart w:id="130" w:name="_Toc390436032"/>
      <w:r w:rsidRPr="00D53B9A">
        <w:t>Run Validation of Query Results</w:t>
      </w:r>
      <w:bookmarkEnd w:id="130"/>
    </w:p>
    <w:p w:rsidR="000C1E79" w:rsidRDefault="00422724" w:rsidP="000C1E79">
      <w:pPr>
        <w:pStyle w:val="EUNormal"/>
      </w:pPr>
      <w:r>
        <w:t>Running that operational phase r</w:t>
      </w:r>
      <w:r w:rsidR="00437F5C">
        <w:t>equires an empty RDF Database with</w:t>
      </w:r>
      <w:r>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E56B98">
      <w:pPr>
        <w:pStyle w:val="EUNormal"/>
        <w:numPr>
          <w:ilvl w:val="0"/>
          <w:numId w:val="46"/>
        </w:numPr>
      </w:pPr>
      <w:r w:rsidRPr="005B4069">
        <w:t>loadOntologies</w:t>
      </w:r>
      <w:r>
        <w:t>=true</w:t>
      </w:r>
    </w:p>
    <w:p w:rsidR="005B4069" w:rsidRDefault="005B4069" w:rsidP="00E56B98">
      <w:pPr>
        <w:pStyle w:val="EUNormal"/>
        <w:numPr>
          <w:ilvl w:val="0"/>
          <w:numId w:val="46"/>
        </w:numPr>
      </w:pPr>
      <w:r w:rsidRPr="005B4069">
        <w:t>loadDatasets</w:t>
      </w:r>
      <w:r>
        <w:t>=true</w:t>
      </w:r>
    </w:p>
    <w:p w:rsidR="005B4069" w:rsidRDefault="005B4069" w:rsidP="00E56B98">
      <w:pPr>
        <w:pStyle w:val="EUNormal"/>
        <w:numPr>
          <w:ilvl w:val="0"/>
          <w:numId w:val="46"/>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lastRenderedPageBreak/>
        <w:t>Required operational phases that should be enabled :</w:t>
      </w:r>
      <w:r w:rsidRPr="00344A39">
        <w:rPr>
          <w:i/>
        </w:rPr>
        <w:t xml:space="preserve"> loadOntologies, loadReferenceDatasets</w:t>
      </w:r>
    </w:p>
    <w:p w:rsidR="000A2C1D" w:rsidRDefault="000A2C1D" w:rsidP="000C1E79">
      <w:pPr>
        <w:pStyle w:val="EUNormal"/>
      </w:pPr>
    </w:p>
    <w:p w:rsidR="000A2C1D" w:rsidRDefault="000A2C1D" w:rsidP="000C1E79">
      <w:pPr>
        <w:pStyle w:val="EUNormal"/>
      </w:pPr>
    </w:p>
    <w:p w:rsidR="000A2C1D" w:rsidRDefault="000A2C1D" w:rsidP="000C1E79">
      <w:pPr>
        <w:pStyle w:val="EUNormal"/>
      </w:pPr>
    </w:p>
    <w:p w:rsidR="00422724" w:rsidRDefault="008C4452"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Reference</w:t>
                    </w:r>
                  </w:p>
                  <w:p w:rsidR="00DF4F0C" w:rsidRPr="00100C08" w:rsidRDefault="00DF4F0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DF4F0C" w:rsidRDefault="00DF4F0C" w:rsidP="000B1E80">
                    <w:pPr>
                      <w:jc w:val="center"/>
                      <w:rPr>
                        <w:b/>
                        <w:lang w:val="en-US"/>
                      </w:rPr>
                    </w:pPr>
                    <w:r>
                      <w:rPr>
                        <w:b/>
                        <w:lang w:val="en-US"/>
                      </w:rPr>
                      <w:t>Run</w:t>
                    </w:r>
                  </w:p>
                  <w:p w:rsidR="00DF4F0C" w:rsidRPr="0047189C" w:rsidRDefault="00DF4F0C" w:rsidP="000B1E80">
                    <w:pPr>
                      <w:jc w:val="center"/>
                      <w:rPr>
                        <w:b/>
                        <w:lang w:val="en-US"/>
                      </w:rPr>
                    </w:pPr>
                    <w:r>
                      <w:rPr>
                        <w:b/>
                        <w:lang w:val="en-US"/>
                      </w:rPr>
                      <w:t>Results</w:t>
                    </w:r>
                  </w:p>
                  <w:p w:rsidR="00DF4F0C" w:rsidRDefault="00DF4F0C" w:rsidP="000B1E80">
                    <w:pPr>
                      <w:jc w:val="center"/>
                      <w:rPr>
                        <w:b/>
                        <w:lang w:val="en-US"/>
                      </w:rPr>
                    </w:pPr>
                    <w:r>
                      <w:rPr>
                        <w:b/>
                        <w:lang w:val="en-US"/>
                      </w:rPr>
                      <w:t>Validation</w:t>
                    </w:r>
                  </w:p>
                  <w:p w:rsidR="00DF4F0C" w:rsidRPr="0047189C" w:rsidRDefault="00DF4F0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1" w:name="_Toc389735025"/>
      <w:r>
        <w:t xml:space="preserve">Figure </w:t>
      </w:r>
      <w:fldSimple w:instr=" SEQ Figure \* ARABIC ">
        <w:r w:rsidR="00C14461">
          <w:rPr>
            <w:noProof/>
          </w:rPr>
          <w:t>10</w:t>
        </w:r>
      </w:fldSimple>
      <w:r>
        <w:t>. Run Query Results Validation</w:t>
      </w:r>
      <w:bookmarkEnd w:id="131"/>
    </w:p>
    <w:p w:rsidR="00BD34E1" w:rsidRDefault="00BD34E1" w:rsidP="000C1E79">
      <w:pPr>
        <w:pStyle w:val="EUNormal"/>
      </w:pPr>
    </w:p>
    <w:p w:rsidR="003E7770" w:rsidRPr="000C1E79" w:rsidRDefault="003E7770" w:rsidP="000C1E79">
      <w:pPr>
        <w:pStyle w:val="EUNormal"/>
      </w:pPr>
    </w:p>
    <w:p w:rsidR="00A912C6" w:rsidRPr="00D53B9A" w:rsidRDefault="000C1E79" w:rsidP="00A912C6">
      <w:pPr>
        <w:pStyle w:val="EUHeading3"/>
      </w:pPr>
      <w:bookmarkStart w:id="132" w:name="_Toc390436033"/>
      <w:r w:rsidRPr="00D53B9A">
        <w:t>Run OWL2-RL Conformance Test</w:t>
      </w:r>
      <w:bookmarkEnd w:id="132"/>
    </w:p>
    <w:p w:rsidR="00612B2C" w:rsidRPr="00612B2C" w:rsidRDefault="00612B2C" w:rsidP="00612B2C">
      <w:pPr>
        <w:pStyle w:val="EUNormal"/>
      </w:pPr>
      <w:r>
        <w:t xml:space="preserve">Running that operational phase requires an empty RDF Database </w:t>
      </w:r>
      <w:r w:rsidR="00E31D46">
        <w:t>and configured</w:t>
      </w:r>
      <w:r>
        <w:t xml:space="preserve"> </w:t>
      </w:r>
      <w:r w:rsidR="00333D2A">
        <w:t>for</w:t>
      </w:r>
      <w:r>
        <w:t xml:space="preserve"> OWL2-RL rule-set.</w:t>
      </w:r>
    </w:p>
    <w:p w:rsidR="00612B2C" w:rsidRDefault="00612B2C" w:rsidP="00E56B98">
      <w:pPr>
        <w:pStyle w:val="EUNormal"/>
        <w:numPr>
          <w:ilvl w:val="0"/>
          <w:numId w:val="46"/>
        </w:numPr>
      </w:pPr>
      <w:r w:rsidRPr="005B4069">
        <w:t>loadOntologies</w:t>
      </w:r>
      <w:r>
        <w:t>=true</w:t>
      </w:r>
    </w:p>
    <w:p w:rsidR="00612B2C" w:rsidRDefault="00612B2C" w:rsidP="00E56B98">
      <w:pPr>
        <w:pStyle w:val="EUNormal"/>
        <w:numPr>
          <w:ilvl w:val="0"/>
          <w:numId w:val="46"/>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8C4452"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DF4F0C" w:rsidRPr="00100C08" w:rsidRDefault="00DF4F0C" w:rsidP="000B1E80">
                    <w:pPr>
                      <w:jc w:val="center"/>
                      <w:rPr>
                        <w:lang w:val="en-US"/>
                      </w:rPr>
                    </w:pPr>
                    <w:r w:rsidRPr="00100C08">
                      <w:rPr>
                        <w:lang w:val="en-US"/>
                      </w:rPr>
                      <w:t>Load</w:t>
                    </w:r>
                  </w:p>
                  <w:p w:rsidR="00DF4F0C" w:rsidRPr="00100C08" w:rsidRDefault="00DF4F0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DF4F0C" w:rsidRPr="0047189C" w:rsidRDefault="00DF4F0C" w:rsidP="000B1E80">
                    <w:pPr>
                      <w:jc w:val="center"/>
                      <w:rPr>
                        <w:b/>
                        <w:lang w:val="en-US"/>
                      </w:rPr>
                    </w:pPr>
                    <w:r>
                      <w:rPr>
                        <w:b/>
                        <w:lang w:val="en-US"/>
                      </w:rPr>
                      <w:t>Run</w:t>
                    </w:r>
                  </w:p>
                  <w:p w:rsidR="00DF4F0C" w:rsidRDefault="00DF4F0C" w:rsidP="000B1E80">
                    <w:pPr>
                      <w:jc w:val="center"/>
                      <w:rPr>
                        <w:b/>
                        <w:lang w:val="en-US"/>
                      </w:rPr>
                    </w:pPr>
                    <w:r>
                      <w:rPr>
                        <w:b/>
                        <w:lang w:val="en-US"/>
                      </w:rPr>
                      <w:t>OWL2-RL</w:t>
                    </w:r>
                  </w:p>
                  <w:p w:rsidR="00DF4F0C" w:rsidRPr="0047189C" w:rsidRDefault="00DF4F0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33" w:name="__RefHeading__144_986907325"/>
      <w:bookmarkStart w:id="134" w:name="__RefHeading__225_278171736"/>
      <w:bookmarkStart w:id="135" w:name="__RefHeading___Toc366167804"/>
      <w:bookmarkEnd w:id="133"/>
      <w:bookmarkEnd w:id="134"/>
      <w:bookmarkEnd w:id="135"/>
    </w:p>
    <w:p w:rsidR="00BD34E1" w:rsidRDefault="00C14461" w:rsidP="00C14461">
      <w:pPr>
        <w:pStyle w:val="Caption"/>
        <w:jc w:val="center"/>
      </w:pPr>
      <w:bookmarkStart w:id="136" w:name="_Toc389735026"/>
      <w:r>
        <w:t xml:space="preserve">Figure </w:t>
      </w:r>
      <w:fldSimple w:instr=" SEQ Figure \* ARABIC ">
        <w:r>
          <w:rPr>
            <w:noProof/>
          </w:rPr>
          <w:t>11</w:t>
        </w:r>
      </w:fldSimple>
      <w:r>
        <w:t>. Run OWL2-RL Conformance Test</w:t>
      </w:r>
      <w:bookmarkEnd w:id="136"/>
    </w:p>
    <w:p w:rsidR="00C14461" w:rsidRDefault="00C14461">
      <w:pPr>
        <w:pStyle w:val="EUNormal"/>
      </w:pPr>
    </w:p>
    <w:p w:rsidR="00451C7B" w:rsidRDefault="00451C7B" w:rsidP="00C14461">
      <w:pPr>
        <w:pStyle w:val="EUNormal"/>
      </w:pPr>
    </w:p>
    <w:p w:rsidR="00FE09E9" w:rsidRPr="00082164" w:rsidRDefault="00FE09E9" w:rsidP="00FE09E9">
      <w:pPr>
        <w:pStyle w:val="EUHeading2"/>
        <w:rPr>
          <w:b w:val="0"/>
        </w:rPr>
      </w:pPr>
      <w:bookmarkStart w:id="137" w:name="_Toc390436034"/>
      <w:r>
        <w:rPr>
          <w:b w:val="0"/>
        </w:rPr>
        <w:t>Results Gathering</w:t>
      </w:r>
      <w:bookmarkEnd w:id="137"/>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E56B98">
      <w:pPr>
        <w:pStyle w:val="EUNormal"/>
        <w:numPr>
          <w:ilvl w:val="0"/>
          <w:numId w:val="18"/>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E56B98">
      <w:pPr>
        <w:pStyle w:val="EUNormal"/>
        <w:numPr>
          <w:ilvl w:val="0"/>
          <w:numId w:val="18"/>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E56B98">
      <w:pPr>
        <w:pStyle w:val="EUNormal"/>
        <w:numPr>
          <w:ilvl w:val="0"/>
          <w:numId w:val="18"/>
        </w:numPr>
      </w:pPr>
      <w:r w:rsidRPr="00B324FF">
        <w:rPr>
          <w:b/>
          <w:i/>
        </w:rPr>
        <w:lastRenderedPageBreak/>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B324FF" w:rsidRDefault="00B324FF" w:rsidP="00B324FF">
      <w:pPr>
        <w:pStyle w:val="EUNormal"/>
        <w:ind w:left="707"/>
      </w:pPr>
      <w:r>
        <w:tab/>
      </w:r>
    </w:p>
    <w:p w:rsidR="00071B35" w:rsidRDefault="00071B35" w:rsidP="00B324FF">
      <w:pPr>
        <w:pStyle w:val="EUNormal"/>
      </w:pPr>
      <w:r>
        <w:t xml:space="preserve">Summary of the benchmark result includes: </w:t>
      </w:r>
    </w:p>
    <w:p w:rsidR="00071B35" w:rsidRDefault="00071B35" w:rsidP="00E56B98">
      <w:pPr>
        <w:pStyle w:val="EUNormal"/>
        <w:numPr>
          <w:ilvl w:val="0"/>
          <w:numId w:val="28"/>
        </w:numPr>
      </w:pPr>
      <w:r>
        <w:t>total seconds of benchmark run time</w:t>
      </w:r>
      <w:r w:rsidR="00B2367B">
        <w:t>, or total executed aggregation queries</w:t>
      </w:r>
      <w:r>
        <w:t xml:space="preserve"> </w:t>
      </w:r>
    </w:p>
    <w:p w:rsidR="00071B35" w:rsidRDefault="00071B35" w:rsidP="00E56B98">
      <w:pPr>
        <w:pStyle w:val="EUNormal"/>
        <w:numPr>
          <w:ilvl w:val="0"/>
          <w:numId w:val="28"/>
        </w:numPr>
      </w:pPr>
      <w:r>
        <w:t>total number of editorial and aggregation agents</w:t>
      </w:r>
    </w:p>
    <w:p w:rsidR="00071B35" w:rsidRDefault="00B2367B" w:rsidP="00E56B98">
      <w:pPr>
        <w:pStyle w:val="EUNormal"/>
        <w:numPr>
          <w:ilvl w:val="0"/>
          <w:numId w:val="28"/>
        </w:numPr>
      </w:pPr>
      <w:r>
        <w:t>average number</w:t>
      </w:r>
      <w:r w:rsidR="00071B35">
        <w:t xml:space="preserve"> of editorial and aggregation operations and queries</w:t>
      </w:r>
      <w:r w:rsidR="00AF6BE1">
        <w:t xml:space="preserve"> per second</w:t>
      </w:r>
    </w:p>
    <w:p w:rsidR="00071B35" w:rsidRDefault="00540300" w:rsidP="00E56B98">
      <w:pPr>
        <w:pStyle w:val="EUNormal"/>
        <w:numPr>
          <w:ilvl w:val="0"/>
          <w:numId w:val="28"/>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6806B4">
      <w:pPr>
        <w:numPr>
          <w:ilvl w:val="0"/>
          <w:numId w:val="50"/>
        </w:numPr>
      </w:pPr>
      <w:r>
        <w:t>editorial agents number</w:t>
      </w:r>
    </w:p>
    <w:p w:rsidR="006806B4" w:rsidRDefault="006806B4" w:rsidP="006806B4">
      <w:pPr>
        <w:numPr>
          <w:ilvl w:val="0"/>
          <w:numId w:val="50"/>
        </w:numPr>
      </w:pPr>
      <w:r>
        <w:t>aggregate agents number</w:t>
      </w:r>
    </w:p>
    <w:p w:rsidR="006806B4" w:rsidRDefault="006806B4" w:rsidP="006806B4">
      <w:pPr>
        <w:numPr>
          <w:ilvl w:val="0"/>
          <w:numId w:val="50"/>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002C76">
      <w:pPr>
        <w:numPr>
          <w:ilvl w:val="0"/>
          <w:numId w:val="49"/>
        </w:numPr>
      </w:pPr>
      <w:r w:rsidRPr="00002C76">
        <w:t>average operations per second</w:t>
      </w:r>
      <w:r>
        <w:t xml:space="preserve"> and their total amount</w:t>
      </w:r>
    </w:p>
    <w:p w:rsidR="00002C76" w:rsidRDefault="00002C76" w:rsidP="00002C76">
      <w:pPr>
        <w:numPr>
          <w:ilvl w:val="0"/>
          <w:numId w:val="49"/>
        </w:numPr>
      </w:pPr>
      <w:r w:rsidRPr="00002C76">
        <w:t>average queries per second</w:t>
      </w:r>
      <w:r>
        <w:t xml:space="preserve"> and their total amount</w:t>
      </w:r>
    </w:p>
    <w:p w:rsidR="00002C76" w:rsidRDefault="00002C76" w:rsidP="00002C76">
      <w:pPr>
        <w:numPr>
          <w:ilvl w:val="0"/>
          <w:numId w:val="49"/>
        </w:numPr>
      </w:pPr>
      <w:r>
        <w:t>optional, average, min and max execution times for each editorial operation</w:t>
      </w:r>
    </w:p>
    <w:p w:rsidR="00002C76" w:rsidRPr="00002C76" w:rsidRDefault="00002C76" w:rsidP="00002C76">
      <w:pPr>
        <w:numPr>
          <w:ilvl w:val="0"/>
          <w:numId w:val="49"/>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38" w:name="__RefHeading__166_986907325"/>
      <w:bookmarkStart w:id="139" w:name="__RefHeading__248_278171736"/>
      <w:bookmarkStart w:id="140" w:name="__RefHeading___Toc366167814"/>
      <w:bookmarkStart w:id="141" w:name="_Toc390436035"/>
      <w:bookmarkEnd w:id="138"/>
      <w:bookmarkEnd w:id="139"/>
      <w:bookmarkEnd w:id="140"/>
      <w:r>
        <w:lastRenderedPageBreak/>
        <w:t>References</w:t>
      </w:r>
      <w:bookmarkEnd w:id="141"/>
    </w:p>
    <w:p w:rsidR="00EF12C8" w:rsidRDefault="00EF12C8">
      <w:pPr>
        <w:pStyle w:val="EUNormal"/>
      </w:pPr>
    </w:p>
    <w:p w:rsidR="00071B35" w:rsidRDefault="00071B35">
      <w:pPr>
        <w:pStyle w:val="EUNormal"/>
      </w:pPr>
      <w:r>
        <w:t xml:space="preserve">[1] </w:t>
      </w:r>
      <w:hyperlink r:id="rId14"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5" w:history="1">
        <w:r>
          <w:rPr>
            <w:rStyle w:val="Hyperlink"/>
          </w:rPr>
          <w:t>http://www.bbc.co.uk/blogs/bbcinternet/2012/04/sports_dynamic_semantic.html</w:t>
        </w:r>
      </w:hyperlink>
      <w:r>
        <w:t xml:space="preserve"> </w:t>
      </w:r>
    </w:p>
    <w:p w:rsidR="00071B35" w:rsidRDefault="00071B35">
      <w:pPr>
        <w:pStyle w:val="EUNormal"/>
      </w:pPr>
      <w:r>
        <w:t xml:space="preserve">[3] </w:t>
      </w:r>
      <w:hyperlink r:id="rId16" w:history="1">
        <w:r>
          <w:rPr>
            <w:rStyle w:val="Hyperlink"/>
          </w:rPr>
          <w:t>http://www.slideshare.net/JemRayfield/dsp-bbcjem-rayfieldsemtech2011</w:t>
        </w:r>
      </w:hyperlink>
      <w:r>
        <w:t xml:space="preserve"> </w:t>
      </w:r>
    </w:p>
    <w:p w:rsidR="00071B35" w:rsidRDefault="00071B35">
      <w:pPr>
        <w:pStyle w:val="EUNormal"/>
      </w:pPr>
      <w:r>
        <w:t>[4]</w:t>
      </w:r>
      <w:hyperlink r:id="rId17" w:history="1">
        <w:r>
          <w:rPr>
            <w:rStyle w:val="Hyperlink"/>
          </w:rPr>
          <w:t>https://speakerdeck.com/jemrayfield/bbc-dynamic-semantic-publishing-sport%7Colympics-semtechbiz-uk</w:t>
        </w:r>
      </w:hyperlink>
    </w:p>
    <w:p w:rsidR="00071B35" w:rsidRDefault="00071B35">
      <w:pPr>
        <w:pStyle w:val="EUNormal"/>
        <w:rPr>
          <w:lang w:val="en-US"/>
        </w:rPr>
      </w:pPr>
      <w:r>
        <w:t xml:space="preserve">[5] </w:t>
      </w:r>
      <w:hyperlink r:id="rId18" w:history="1">
        <w:r>
          <w:rPr>
            <w:rStyle w:val="Hyperlink"/>
          </w:rPr>
          <w:t>http://www.ldbc.eu:8090/download/attachments/1671227/D2.2.2-final.pdf</w:t>
        </w:r>
      </w:hyperlink>
    </w:p>
    <w:bookmarkEnd w:id="8"/>
    <w:bookmarkEnd w:id="16"/>
    <w:bookmarkEnd w:id="29"/>
    <w:p w:rsidR="0072155A" w:rsidRDefault="00071B35">
      <w:pPr>
        <w:pStyle w:val="EUNormal"/>
      </w:pPr>
      <w:r>
        <w:rPr>
          <w:lang w:val="en-US"/>
        </w:rPr>
        <w:t xml:space="preserve">[6] </w:t>
      </w:r>
      <w:hyperlink r:id="rId19"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EF12C8" w:rsidP="00EF12C8">
      <w:pPr>
        <w:pStyle w:val="EUHeading1"/>
      </w:pPr>
      <w:bookmarkStart w:id="142" w:name="annexes"/>
      <w:bookmarkStart w:id="143" w:name="_Toc390436036"/>
      <w:bookmarkEnd w:id="142"/>
      <w:r>
        <w:lastRenderedPageBreak/>
        <w:t>Annexes</w:t>
      </w:r>
      <w:bookmarkEnd w:id="143"/>
    </w:p>
    <w:p w:rsidR="0072155A" w:rsidRDefault="0072155A" w:rsidP="0072155A">
      <w:pPr>
        <w:pStyle w:val="EUNormal"/>
      </w:pPr>
    </w:p>
    <w:p w:rsidR="0072155A" w:rsidRDefault="00362F2C" w:rsidP="0072155A">
      <w:pPr>
        <w:pStyle w:val="EUHeading2"/>
      </w:pPr>
      <w:bookmarkStart w:id="144" w:name="_Toc390436037"/>
      <w:r>
        <w:t>Annex. A</w:t>
      </w:r>
      <w:r w:rsidR="000E0C39">
        <w:t xml:space="preserve"> - Queries</w:t>
      </w:r>
      <w:r w:rsidR="00EF12C8">
        <w:t xml:space="preserve"> Listings</w:t>
      </w:r>
      <w:bookmarkEnd w:id="144"/>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93449B" w:rsidRDefault="00EF12C8" w:rsidP="0072155A">
      <w:pPr>
        <w:pStyle w:val="EUNormal"/>
        <w:rPr>
          <w:i/>
          <w:sz w:val="28"/>
          <w:szCs w:val="28"/>
        </w:rPr>
      </w:pPr>
      <w:r>
        <w:rPr>
          <w:i/>
          <w:sz w:val="28"/>
          <w:szCs w:val="28"/>
        </w:rPr>
        <w:t>Basic Query-m</w:t>
      </w:r>
      <w:r w:rsidR="0072155A" w:rsidRPr="0093449B">
        <w:rPr>
          <w:i/>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443321">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443321">
            <w:pPr>
              <w:pStyle w:val="EUNormal"/>
              <w:spacing w:before="60" w:afterLines="60"/>
              <w:rPr>
                <w:sz w:val="16"/>
                <w:szCs w:val="16"/>
              </w:rPr>
            </w:pPr>
            <w:r w:rsidRPr="004F0BF6">
              <w:rPr>
                <w:sz w:val="16"/>
                <w:szCs w:val="16"/>
              </w:rPr>
              <w:t>CONSTRUCT {</w:t>
            </w:r>
          </w:p>
          <w:p w:rsidR="004F0BF6" w:rsidRPr="004F0BF6" w:rsidRDefault="004F0BF6" w:rsidP="00443321">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443321">
            <w:pPr>
              <w:pStyle w:val="EUNormal"/>
              <w:spacing w:before="60" w:afterLines="60"/>
              <w:rPr>
                <w:sz w:val="16"/>
                <w:szCs w:val="16"/>
              </w:rPr>
            </w:pPr>
            <w:r w:rsidRPr="004F0BF6">
              <w:rPr>
                <w:sz w:val="16"/>
                <w:szCs w:val="16"/>
              </w:rPr>
              <w:t xml:space="preserve">    a ?type ;</w:t>
            </w:r>
          </w:p>
          <w:p w:rsidR="004F0BF6" w:rsidRPr="004F0BF6" w:rsidRDefault="004F0BF6" w:rsidP="00443321">
            <w:pPr>
              <w:pStyle w:val="EUNormal"/>
              <w:spacing w:before="60" w:afterLines="60"/>
              <w:rPr>
                <w:sz w:val="16"/>
                <w:szCs w:val="16"/>
              </w:rPr>
            </w:pPr>
            <w:r w:rsidRPr="004F0BF6">
              <w:rPr>
                <w:sz w:val="16"/>
                <w:szCs w:val="16"/>
              </w:rPr>
              <w:t xml:space="preserve">    cwork:title ?title ;</w:t>
            </w:r>
          </w:p>
          <w:p w:rsidR="004F0BF6" w:rsidRPr="004F0BF6" w:rsidRDefault="004F0BF6" w:rsidP="00443321">
            <w:pPr>
              <w:pStyle w:val="EUNormal"/>
              <w:spacing w:before="60" w:afterLines="60"/>
              <w:rPr>
                <w:sz w:val="16"/>
                <w:szCs w:val="16"/>
              </w:rPr>
            </w:pPr>
            <w:r w:rsidRPr="004F0BF6">
              <w:rPr>
                <w:sz w:val="16"/>
                <w:szCs w:val="16"/>
              </w:rPr>
              <w:t xml:space="preserve">    cwork:shortTitle ?shortTitle ;</w:t>
            </w:r>
          </w:p>
          <w:p w:rsidR="004F0BF6" w:rsidRPr="004F0BF6" w:rsidRDefault="004F0BF6" w:rsidP="00443321">
            <w:pPr>
              <w:pStyle w:val="EUNormal"/>
              <w:spacing w:before="60" w:afterLines="60"/>
              <w:rPr>
                <w:sz w:val="16"/>
                <w:szCs w:val="16"/>
              </w:rPr>
            </w:pPr>
            <w:r w:rsidRPr="004F0BF6">
              <w:rPr>
                <w:sz w:val="16"/>
                <w:szCs w:val="16"/>
              </w:rPr>
              <w:t xml:space="preserve">    cwork:about ?about ;</w:t>
            </w:r>
          </w:p>
          <w:p w:rsidR="004F0BF6" w:rsidRPr="004F0BF6" w:rsidRDefault="004F0BF6" w:rsidP="00443321">
            <w:pPr>
              <w:pStyle w:val="EUNormal"/>
              <w:spacing w:before="60" w:afterLines="60"/>
              <w:rPr>
                <w:sz w:val="16"/>
                <w:szCs w:val="16"/>
              </w:rPr>
            </w:pPr>
            <w:r w:rsidRPr="004F0BF6">
              <w:rPr>
                <w:sz w:val="16"/>
                <w:szCs w:val="16"/>
              </w:rPr>
              <w:t xml:space="preserve">    cwork:mentions ?mentions ;</w:t>
            </w:r>
          </w:p>
          <w:p w:rsidR="004F0BF6" w:rsidRPr="004F0BF6" w:rsidRDefault="004F0BF6" w:rsidP="00443321">
            <w:pPr>
              <w:pStyle w:val="EUNormal"/>
              <w:spacing w:before="60" w:afterLines="60"/>
              <w:rPr>
                <w:sz w:val="16"/>
                <w:szCs w:val="16"/>
              </w:rPr>
            </w:pPr>
            <w:r w:rsidRPr="004F0BF6">
              <w:rPr>
                <w:sz w:val="16"/>
                <w:szCs w:val="16"/>
              </w:rPr>
              <w:t xml:space="preserve">    cwork:dateCreated ?created ;</w:t>
            </w:r>
          </w:p>
          <w:p w:rsidR="004F0BF6" w:rsidRPr="004F0BF6" w:rsidRDefault="004F0BF6" w:rsidP="00443321">
            <w:pPr>
              <w:pStyle w:val="EUNormal"/>
              <w:spacing w:before="60" w:afterLines="60"/>
              <w:rPr>
                <w:sz w:val="16"/>
                <w:szCs w:val="16"/>
              </w:rPr>
            </w:pPr>
            <w:r w:rsidRPr="004F0BF6">
              <w:rPr>
                <w:sz w:val="16"/>
                <w:szCs w:val="16"/>
              </w:rPr>
              <w:t xml:space="preserve">    cwork:dateModified ?modified ;</w:t>
            </w:r>
          </w:p>
          <w:p w:rsidR="004F0BF6" w:rsidRPr="004F0BF6" w:rsidRDefault="004F0BF6" w:rsidP="00443321">
            <w:pPr>
              <w:pStyle w:val="EUNormal"/>
              <w:spacing w:before="60" w:afterLines="60"/>
              <w:rPr>
                <w:sz w:val="16"/>
                <w:szCs w:val="16"/>
              </w:rPr>
            </w:pPr>
            <w:r w:rsidRPr="004F0BF6">
              <w:rPr>
                <w:sz w:val="16"/>
                <w:szCs w:val="16"/>
              </w:rPr>
              <w:t xml:space="preserve">    cwork:description ?description ;</w:t>
            </w:r>
          </w:p>
          <w:p w:rsidR="004F0BF6" w:rsidRPr="004F0BF6" w:rsidRDefault="004F0BF6" w:rsidP="00443321">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443321">
            <w:pPr>
              <w:pStyle w:val="EUNormal"/>
              <w:spacing w:before="60" w:afterLines="60"/>
              <w:rPr>
                <w:sz w:val="16"/>
                <w:szCs w:val="16"/>
              </w:rPr>
            </w:pPr>
            <w:r w:rsidRPr="004F0BF6">
              <w:rPr>
                <w:sz w:val="16"/>
                <w:szCs w:val="16"/>
              </w:rPr>
              <w:t xml:space="preserve">    bbc:primaryContentOf ?webDocument .</w:t>
            </w:r>
          </w:p>
          <w:p w:rsidR="004F0BF6" w:rsidRPr="004F0BF6" w:rsidRDefault="004F0BF6" w:rsidP="00443321">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443321">
            <w:pPr>
              <w:pStyle w:val="EUNormal"/>
              <w:spacing w:before="60" w:afterLines="60"/>
              <w:rPr>
                <w:sz w:val="16"/>
                <w:szCs w:val="16"/>
              </w:rPr>
            </w:pPr>
            <w:r w:rsidRPr="004F0BF6">
              <w:rPr>
                <w:sz w:val="16"/>
                <w:szCs w:val="16"/>
              </w:rPr>
              <w:t xml:space="preserve">  ?about rdfs:label ?aboutLabel ;</w:t>
            </w:r>
          </w:p>
          <w:p w:rsidR="004F0BF6" w:rsidRPr="004F0BF6" w:rsidRDefault="004F0BF6" w:rsidP="00443321">
            <w:pPr>
              <w:pStyle w:val="EUNormal"/>
              <w:spacing w:before="60" w:afterLines="60"/>
              <w:rPr>
                <w:sz w:val="16"/>
                <w:szCs w:val="16"/>
              </w:rPr>
            </w:pPr>
            <w:r w:rsidRPr="004F0BF6">
              <w:rPr>
                <w:sz w:val="16"/>
                <w:szCs w:val="16"/>
              </w:rPr>
              <w:t xml:space="preserve">    bbc:shortLabel ?aboutShortLabel ;</w:t>
            </w:r>
          </w:p>
          <w:p w:rsidR="004F0BF6" w:rsidRPr="004F0BF6" w:rsidRDefault="004F0BF6" w:rsidP="00443321">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443321">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443321">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443321">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443321">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443321">
            <w:pPr>
              <w:pStyle w:val="EUNormal"/>
              <w:spacing w:before="60" w:afterLines="60"/>
              <w:rPr>
                <w:sz w:val="16"/>
                <w:szCs w:val="16"/>
              </w:rPr>
            </w:pPr>
            <w:r w:rsidRPr="004F0BF6">
              <w:rPr>
                <w:sz w:val="16"/>
                <w:szCs w:val="16"/>
              </w:rPr>
              <w:t xml:space="preserve">  ?thumbnail a cwork:Thumbnail ;</w:t>
            </w:r>
          </w:p>
          <w:p w:rsidR="004F0BF6" w:rsidRPr="004F0BF6" w:rsidRDefault="004F0BF6" w:rsidP="00443321">
            <w:pPr>
              <w:pStyle w:val="EUNormal"/>
              <w:spacing w:before="60" w:afterLines="60"/>
              <w:rPr>
                <w:sz w:val="16"/>
                <w:szCs w:val="16"/>
              </w:rPr>
            </w:pPr>
            <w:r w:rsidRPr="004F0BF6">
              <w:rPr>
                <w:sz w:val="16"/>
                <w:szCs w:val="16"/>
              </w:rPr>
              <w:t xml:space="preserve">    cwork:altText ?thumbnailAltText ;</w:t>
            </w:r>
          </w:p>
          <w:p w:rsidR="004F0BF6" w:rsidRPr="004F0BF6" w:rsidRDefault="004F0BF6" w:rsidP="00443321">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443321">
            <w:pPr>
              <w:pStyle w:val="EUNormal"/>
              <w:spacing w:before="60" w:afterLines="60"/>
              <w:rPr>
                <w:sz w:val="16"/>
                <w:szCs w:val="16"/>
              </w:rPr>
            </w:pPr>
            <w:r w:rsidRPr="004F0BF6">
              <w:rPr>
                <w:sz w:val="16"/>
                <w:szCs w:val="16"/>
              </w:rPr>
              <w:t>}</w:t>
            </w:r>
          </w:p>
          <w:p w:rsidR="004F0BF6" w:rsidRPr="004F0BF6" w:rsidRDefault="004F0BF6" w:rsidP="00443321">
            <w:pPr>
              <w:pStyle w:val="EUNormal"/>
              <w:spacing w:before="60" w:afterLines="60"/>
              <w:rPr>
                <w:sz w:val="16"/>
                <w:szCs w:val="16"/>
              </w:rPr>
            </w:pPr>
            <w:r w:rsidRPr="004F0BF6">
              <w:rPr>
                <w:sz w:val="16"/>
                <w:szCs w:val="16"/>
              </w:rPr>
              <w:t>WHERE {</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    SELECT ?creativeWork</w:t>
            </w:r>
          </w:p>
          <w:p w:rsidR="004F0BF6" w:rsidRPr="004F0BF6" w:rsidRDefault="004F0BF6" w:rsidP="00443321">
            <w:pPr>
              <w:pStyle w:val="EUNormal"/>
              <w:spacing w:before="60" w:afterLines="60"/>
              <w:rPr>
                <w:sz w:val="16"/>
                <w:szCs w:val="16"/>
              </w:rPr>
            </w:pPr>
            <w:r w:rsidRPr="004F0BF6">
              <w:rPr>
                <w:sz w:val="16"/>
                <w:szCs w:val="16"/>
              </w:rPr>
              <w:t xml:space="preserve">      WHERE {</w:t>
            </w:r>
          </w:p>
          <w:p w:rsidR="004F0BF6" w:rsidRPr="004F0BF6" w:rsidRDefault="004F0BF6" w:rsidP="00443321">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443321">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443321">
            <w:pPr>
              <w:pStyle w:val="EUNormal"/>
              <w:spacing w:before="60" w:afterLines="60"/>
              <w:rPr>
                <w:sz w:val="16"/>
                <w:szCs w:val="16"/>
              </w:rPr>
            </w:pPr>
            <w:r w:rsidRPr="004F0BF6">
              <w:rPr>
                <w:sz w:val="16"/>
                <w:szCs w:val="16"/>
              </w:rPr>
              <w:t xml:space="preserve">              cwork:dateModified ?modified .</w:t>
            </w:r>
          </w:p>
          <w:p w:rsidR="004F0BF6" w:rsidRPr="004F0BF6" w:rsidRDefault="004F0BF6" w:rsidP="00443321">
            <w:pPr>
              <w:pStyle w:val="EUNormal"/>
              <w:spacing w:before="60" w:afterLines="60"/>
              <w:rPr>
                <w:sz w:val="16"/>
                <w:szCs w:val="16"/>
              </w:rPr>
            </w:pPr>
            <w:r w:rsidRPr="004F0BF6">
              <w:rPr>
                <w:sz w:val="16"/>
                <w:szCs w:val="16"/>
              </w:rPr>
              <w:lastRenderedPageBreak/>
              <w:t xml:space="preserve">      }</w:t>
            </w:r>
          </w:p>
          <w:p w:rsidR="004F0BF6" w:rsidRPr="004F0BF6" w:rsidRDefault="004F0BF6" w:rsidP="00443321">
            <w:pPr>
              <w:pStyle w:val="EUNormal"/>
              <w:spacing w:before="60" w:afterLines="60"/>
              <w:rPr>
                <w:sz w:val="16"/>
                <w:szCs w:val="16"/>
              </w:rPr>
            </w:pPr>
            <w:r w:rsidRPr="004F0BF6">
              <w:rPr>
                <w:sz w:val="16"/>
                <w:szCs w:val="16"/>
              </w:rPr>
              <w:t xml:space="preserve">      ORDER BY DESC(?modified)</w:t>
            </w:r>
          </w:p>
          <w:p w:rsidR="004F0BF6" w:rsidRPr="004F0BF6" w:rsidRDefault="004F0BF6" w:rsidP="00443321">
            <w:pPr>
              <w:pStyle w:val="EUNormal"/>
              <w:spacing w:before="60" w:afterLines="60"/>
              <w:rPr>
                <w:sz w:val="16"/>
                <w:szCs w:val="16"/>
              </w:rPr>
            </w:pPr>
            <w:r w:rsidRPr="004F0BF6">
              <w:rPr>
                <w:sz w:val="16"/>
                <w:szCs w:val="16"/>
              </w:rPr>
              <w:t xml:space="preserve">      LIMIT 10</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443321">
            <w:pPr>
              <w:pStyle w:val="EUNormal"/>
              <w:spacing w:before="60" w:afterLines="60"/>
              <w:rPr>
                <w:sz w:val="16"/>
                <w:szCs w:val="16"/>
              </w:rPr>
            </w:pPr>
            <w:r w:rsidRPr="004F0BF6">
              <w:rPr>
                <w:sz w:val="16"/>
                <w:szCs w:val="16"/>
              </w:rPr>
              <w:t xml:space="preserve">                a ?type ;</w:t>
            </w:r>
          </w:p>
          <w:p w:rsidR="004F0BF6" w:rsidRPr="004F0BF6" w:rsidRDefault="004F0BF6" w:rsidP="00443321">
            <w:pPr>
              <w:pStyle w:val="EUNormal"/>
              <w:spacing w:before="60" w:afterLines="60"/>
              <w:rPr>
                <w:sz w:val="16"/>
                <w:szCs w:val="16"/>
              </w:rPr>
            </w:pPr>
            <w:r w:rsidRPr="004F0BF6">
              <w:rPr>
                <w:sz w:val="16"/>
                <w:szCs w:val="16"/>
              </w:rPr>
              <w:t xml:space="preserve">                cwork:title ?title ;</w:t>
            </w:r>
          </w:p>
          <w:p w:rsidR="004F0BF6" w:rsidRPr="004F0BF6" w:rsidRDefault="004F0BF6" w:rsidP="00443321">
            <w:pPr>
              <w:pStyle w:val="EUNormal"/>
              <w:spacing w:before="60" w:afterLines="60"/>
              <w:rPr>
                <w:sz w:val="16"/>
                <w:szCs w:val="16"/>
              </w:rPr>
            </w:pPr>
            <w:r w:rsidRPr="004F0BF6">
              <w:rPr>
                <w:sz w:val="16"/>
                <w:szCs w:val="16"/>
              </w:rPr>
              <w:t xml:space="preserve">                cwork:dateModified ?modified .</w:t>
            </w:r>
          </w:p>
          <w:p w:rsidR="004F0BF6" w:rsidRPr="004F0BF6" w:rsidRDefault="004F0BF6" w:rsidP="00443321">
            <w:pPr>
              <w:pStyle w:val="EUNormal"/>
              <w:spacing w:before="60" w:afterLines="60"/>
              <w:rPr>
                <w:sz w:val="16"/>
                <w:szCs w:val="16"/>
              </w:rPr>
            </w:pPr>
            <w:r w:rsidRPr="004F0BF6">
              <w:rPr>
                <w:sz w:val="16"/>
                <w:szCs w:val="16"/>
              </w:rPr>
              <w:t xml:space="preserve">  OPTIONAL { ?creativeWork cwork:shortTitle ?shortTitle . }</w:t>
            </w:r>
          </w:p>
          <w:p w:rsidR="004F0BF6" w:rsidRPr="004F0BF6" w:rsidRDefault="004F0BF6" w:rsidP="00443321">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443321">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443321">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443321">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443321">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  OPTIONAL {</w:t>
            </w:r>
          </w:p>
          <w:p w:rsidR="004F0BF6" w:rsidRPr="004F0BF6" w:rsidRDefault="004F0BF6" w:rsidP="00443321">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443321">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443321">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443321">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443321">
            <w:pPr>
              <w:pStyle w:val="EUNormal"/>
              <w:spacing w:before="60" w:afterLines="60"/>
              <w:rPr>
                <w:sz w:val="16"/>
                <w:szCs w:val="16"/>
              </w:rPr>
            </w:pPr>
            <w:r w:rsidRPr="004F0BF6">
              <w:rPr>
                <w:sz w:val="16"/>
                <w:szCs w:val="16"/>
              </w:rPr>
              <w:t xml:space="preserve">  OPTIONAL { ?creativeWork cwork:primaryFormat ?primaryFormat . }</w:t>
            </w:r>
          </w:p>
          <w:p w:rsidR="004F0BF6" w:rsidRPr="004F0BF6" w:rsidRDefault="004F0BF6" w:rsidP="00443321">
            <w:pPr>
              <w:pStyle w:val="EUNormal"/>
              <w:spacing w:before="60" w:afterLines="60"/>
              <w:rPr>
                <w:sz w:val="16"/>
                <w:szCs w:val="16"/>
              </w:rPr>
            </w:pPr>
            <w:r w:rsidRPr="004F0BF6">
              <w:rPr>
                <w:sz w:val="16"/>
                <w:szCs w:val="16"/>
              </w:rPr>
              <w:t xml:space="preserve">  OPTIONAL { ?webDocument bbc:primaryContent ?creativeWork .</w:t>
            </w:r>
          </w:p>
          <w:p w:rsidR="004F0BF6" w:rsidRPr="004F0BF6" w:rsidRDefault="004F0BF6" w:rsidP="00443321">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  OPTIONAL { ?creativeWork bbc:primaryContentOf ?webDocument .</w:t>
            </w:r>
          </w:p>
          <w:p w:rsidR="004F0BF6" w:rsidRPr="004F0BF6" w:rsidRDefault="004F0BF6" w:rsidP="00443321">
            <w:pPr>
              <w:pStyle w:val="EUNormal"/>
              <w:spacing w:before="60" w:afterLines="60"/>
              <w:rPr>
                <w:sz w:val="16"/>
                <w:szCs w:val="16"/>
              </w:rPr>
            </w:pPr>
            <w:r w:rsidRPr="004F0BF6">
              <w:rPr>
                <w:sz w:val="16"/>
                <w:szCs w:val="16"/>
              </w:rPr>
              <w:t xml:space="preserve">             OPTIONAL { ?webDocument bbc:webDocumentType ?webDocType . }</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443321">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443321">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443321">
            <w:pPr>
              <w:pStyle w:val="EUNormal"/>
              <w:spacing w:before="60" w:afterLines="60"/>
              <w:rPr>
                <w:sz w:val="16"/>
                <w:szCs w:val="16"/>
              </w:rPr>
            </w:pPr>
            <w:r w:rsidRPr="004F0BF6">
              <w:rPr>
                <w:sz w:val="16"/>
                <w:szCs w:val="16"/>
              </w:rPr>
              <w:t xml:space="preserve">  }</w:t>
            </w:r>
          </w:p>
          <w:p w:rsidR="00FB7014" w:rsidRPr="004F0BF6" w:rsidRDefault="004F0BF6" w:rsidP="00443321">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443321">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443321">
            <w:pPr>
              <w:pStyle w:val="EUNormal"/>
              <w:spacing w:before="60" w:afterLines="60"/>
              <w:rPr>
                <w:sz w:val="16"/>
                <w:szCs w:val="16"/>
              </w:rPr>
            </w:pPr>
            <w:r w:rsidRPr="004F0BF6">
              <w:rPr>
                <w:sz w:val="16"/>
                <w:szCs w:val="16"/>
              </w:rPr>
              <w:t xml:space="preserve">CONSTRUCT { </w:t>
            </w:r>
          </w:p>
          <w:p w:rsidR="004F0BF6" w:rsidRPr="004F0BF6" w:rsidRDefault="004F0BF6" w:rsidP="00443321">
            <w:pPr>
              <w:pStyle w:val="EUNormal"/>
              <w:spacing w:before="60" w:afterLines="60"/>
              <w:rPr>
                <w:sz w:val="16"/>
                <w:szCs w:val="16"/>
              </w:rPr>
            </w:pPr>
            <w:r w:rsidRPr="004F0BF6">
              <w:rPr>
                <w:sz w:val="16"/>
                <w:szCs w:val="16"/>
              </w:rPr>
              <w:t xml:space="preserve">  ?cWork a cwork:CreativeWork ; </w:t>
            </w:r>
          </w:p>
          <w:p w:rsidR="004F0BF6" w:rsidRPr="004F0BF6" w:rsidRDefault="004F0BF6" w:rsidP="00443321">
            <w:pPr>
              <w:pStyle w:val="EUNormal"/>
              <w:spacing w:before="60" w:afterLines="60"/>
              <w:rPr>
                <w:sz w:val="16"/>
                <w:szCs w:val="16"/>
              </w:rPr>
            </w:pPr>
            <w:r w:rsidRPr="004F0BF6">
              <w:rPr>
                <w:sz w:val="16"/>
                <w:szCs w:val="16"/>
              </w:rPr>
              <w:t xml:space="preserve">    a ?type ; </w:t>
            </w:r>
          </w:p>
          <w:p w:rsidR="004F0BF6" w:rsidRPr="004F0BF6" w:rsidRDefault="004F0BF6" w:rsidP="00443321">
            <w:pPr>
              <w:pStyle w:val="EUNormal"/>
              <w:spacing w:before="60" w:afterLines="60"/>
              <w:rPr>
                <w:sz w:val="16"/>
                <w:szCs w:val="16"/>
              </w:rPr>
            </w:pPr>
            <w:r w:rsidRPr="004F0BF6">
              <w:rPr>
                <w:sz w:val="16"/>
                <w:szCs w:val="16"/>
              </w:rPr>
              <w:t xml:space="preserve">    cwork:title ?title ; </w:t>
            </w:r>
          </w:p>
          <w:p w:rsidR="004F0BF6" w:rsidRPr="004F0BF6" w:rsidRDefault="004F0BF6" w:rsidP="00443321">
            <w:pPr>
              <w:pStyle w:val="EUNormal"/>
              <w:spacing w:before="60" w:afterLines="60"/>
              <w:rPr>
                <w:sz w:val="16"/>
                <w:szCs w:val="16"/>
              </w:rPr>
            </w:pPr>
            <w:r w:rsidRPr="004F0BF6">
              <w:rPr>
                <w:sz w:val="16"/>
                <w:szCs w:val="16"/>
              </w:rPr>
              <w:t xml:space="preserve">    cwork:dateCreated ?dateCreated ;</w:t>
            </w:r>
          </w:p>
          <w:p w:rsidR="004F0BF6" w:rsidRPr="004F0BF6" w:rsidRDefault="004F0BF6" w:rsidP="00443321">
            <w:pPr>
              <w:pStyle w:val="EUNormal"/>
              <w:spacing w:before="60" w:afterLines="60"/>
              <w:rPr>
                <w:sz w:val="16"/>
                <w:szCs w:val="16"/>
              </w:rPr>
            </w:pPr>
            <w:r w:rsidRPr="004F0BF6">
              <w:rPr>
                <w:sz w:val="16"/>
                <w:szCs w:val="16"/>
              </w:rPr>
              <w:t xml:space="preserve">    cwork:dateModified ?dateModified ;</w:t>
            </w:r>
          </w:p>
          <w:p w:rsidR="004F0BF6" w:rsidRPr="004F0BF6" w:rsidRDefault="004F0BF6" w:rsidP="00443321">
            <w:pPr>
              <w:pStyle w:val="EUNormal"/>
              <w:spacing w:before="60" w:afterLines="60"/>
              <w:rPr>
                <w:sz w:val="16"/>
                <w:szCs w:val="16"/>
              </w:rPr>
            </w:pPr>
            <w:r w:rsidRPr="004F0BF6">
              <w:rPr>
                <w:sz w:val="16"/>
                <w:szCs w:val="16"/>
              </w:rPr>
              <w:lastRenderedPageBreak/>
              <w:t xml:space="preserve">    cwork:about ?about ; </w:t>
            </w:r>
          </w:p>
          <w:p w:rsidR="004F0BF6" w:rsidRPr="004F0BF6" w:rsidRDefault="004F0BF6" w:rsidP="00443321">
            <w:pPr>
              <w:pStyle w:val="EUNormal"/>
              <w:spacing w:before="60" w:afterLines="60"/>
              <w:rPr>
                <w:sz w:val="16"/>
                <w:szCs w:val="16"/>
              </w:rPr>
            </w:pPr>
            <w:r w:rsidRPr="004F0BF6">
              <w:rPr>
                <w:sz w:val="16"/>
                <w:szCs w:val="16"/>
              </w:rPr>
              <w:t xml:space="preserve">    bbc:primaryContentOf ?pco . </w:t>
            </w:r>
          </w:p>
          <w:p w:rsidR="004F0BF6" w:rsidRPr="004F0BF6" w:rsidRDefault="004F0BF6" w:rsidP="00443321">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443321">
            <w:pPr>
              <w:pStyle w:val="EUNormal"/>
              <w:spacing w:before="60" w:afterLines="60"/>
              <w:rPr>
                <w:sz w:val="16"/>
                <w:szCs w:val="16"/>
              </w:rPr>
            </w:pPr>
            <w:r w:rsidRPr="004F0BF6">
              <w:rPr>
                <w:sz w:val="16"/>
                <w:szCs w:val="16"/>
              </w:rPr>
              <w:t xml:space="preserve">} </w:t>
            </w:r>
          </w:p>
          <w:p w:rsidR="004F0BF6" w:rsidRPr="004F0BF6" w:rsidRDefault="004F0BF6" w:rsidP="00443321">
            <w:pPr>
              <w:pStyle w:val="EUNormal"/>
              <w:spacing w:before="60" w:afterLines="60"/>
              <w:rPr>
                <w:sz w:val="16"/>
                <w:szCs w:val="16"/>
              </w:rPr>
            </w:pPr>
            <w:r w:rsidRPr="004F0BF6">
              <w:rPr>
                <w:sz w:val="16"/>
                <w:szCs w:val="16"/>
              </w:rPr>
              <w:t xml:space="preserve">WHERE { </w:t>
            </w:r>
          </w:p>
          <w:p w:rsidR="004F0BF6" w:rsidRPr="004F0BF6" w:rsidRDefault="004F0BF6" w:rsidP="00443321">
            <w:pPr>
              <w:pStyle w:val="EUNormal"/>
              <w:spacing w:before="60" w:afterLines="60"/>
              <w:rPr>
                <w:sz w:val="16"/>
                <w:szCs w:val="16"/>
              </w:rPr>
            </w:pPr>
            <w:r w:rsidRPr="004F0BF6">
              <w:rPr>
                <w:sz w:val="16"/>
                <w:szCs w:val="16"/>
              </w:rPr>
              <w:t xml:space="preserve">  ?cWork a cwork:CreativeWork ; </w:t>
            </w:r>
          </w:p>
          <w:p w:rsidR="004F0BF6" w:rsidRPr="004F0BF6" w:rsidRDefault="004F0BF6" w:rsidP="00443321">
            <w:pPr>
              <w:pStyle w:val="EUNormal"/>
              <w:spacing w:before="60" w:afterLines="60"/>
              <w:rPr>
                <w:sz w:val="16"/>
                <w:szCs w:val="16"/>
              </w:rPr>
            </w:pPr>
            <w:r w:rsidRPr="004F0BF6">
              <w:rPr>
                <w:sz w:val="16"/>
                <w:szCs w:val="16"/>
              </w:rPr>
              <w:t xml:space="preserve">    a ?type ; </w:t>
            </w:r>
          </w:p>
          <w:p w:rsidR="004F0BF6" w:rsidRPr="004F0BF6" w:rsidRDefault="004F0BF6" w:rsidP="00443321">
            <w:pPr>
              <w:pStyle w:val="EUNormal"/>
              <w:spacing w:before="60" w:afterLines="60"/>
              <w:rPr>
                <w:sz w:val="16"/>
                <w:szCs w:val="16"/>
              </w:rPr>
            </w:pPr>
            <w:r w:rsidRPr="004F0BF6">
              <w:rPr>
                <w:sz w:val="16"/>
                <w:szCs w:val="16"/>
              </w:rPr>
              <w:t xml:space="preserve">    cwork:title ?title .  </w:t>
            </w:r>
          </w:p>
          <w:p w:rsidR="004F0BF6" w:rsidRPr="004F0BF6" w:rsidRDefault="004F0BF6" w:rsidP="00443321">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443321">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443321">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443321">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443321">
            <w:pPr>
              <w:pStyle w:val="EUNormal"/>
              <w:spacing w:before="60" w:afterLines="60"/>
              <w:rPr>
                <w:sz w:val="16"/>
                <w:szCs w:val="16"/>
              </w:rPr>
            </w:pPr>
            <w:r w:rsidRPr="004F0BF6">
              <w:rPr>
                <w:sz w:val="16"/>
                <w:szCs w:val="16"/>
              </w:rPr>
              <w:t xml:space="preserve">  OPTIONAL { </w:t>
            </w:r>
          </w:p>
          <w:p w:rsidR="004F0BF6" w:rsidRPr="004F0BF6" w:rsidRDefault="004F0BF6" w:rsidP="00443321">
            <w:pPr>
              <w:pStyle w:val="EUNormal"/>
              <w:spacing w:before="60" w:afterLines="60"/>
              <w:rPr>
                <w:sz w:val="16"/>
                <w:szCs w:val="16"/>
              </w:rPr>
            </w:pPr>
            <w:r w:rsidRPr="004F0BF6">
              <w:rPr>
                <w:sz w:val="16"/>
                <w:szCs w:val="16"/>
              </w:rPr>
              <w:t xml:space="preserve">    ?cWork bbc:primaryContentOf ?pco . </w:t>
            </w:r>
          </w:p>
          <w:p w:rsidR="004F0BF6" w:rsidRPr="004F0BF6" w:rsidRDefault="004F0BF6" w:rsidP="00443321">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443321">
            <w:pPr>
              <w:pStyle w:val="EUNormal"/>
              <w:spacing w:before="60" w:afterLines="60"/>
              <w:rPr>
                <w:sz w:val="16"/>
                <w:szCs w:val="16"/>
              </w:rPr>
            </w:pPr>
            <w:r w:rsidRPr="004F0BF6">
              <w:rPr>
                <w:sz w:val="16"/>
                <w:szCs w:val="16"/>
              </w:rPr>
              <w:t xml:space="preserve">  } </w:t>
            </w:r>
          </w:p>
          <w:p w:rsidR="004F0BF6" w:rsidRPr="004F0BF6" w:rsidRDefault="004F0BF6" w:rsidP="00443321">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443321">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DESCRIBE ?creativework</w:t>
            </w:r>
          </w:p>
          <w:p w:rsidR="00C046DF" w:rsidRPr="00C046DF" w:rsidRDefault="00C046DF" w:rsidP="00443321">
            <w:pPr>
              <w:pStyle w:val="EUNormal"/>
              <w:spacing w:before="60" w:afterLines="60"/>
              <w:rPr>
                <w:sz w:val="16"/>
                <w:szCs w:val="16"/>
              </w:rPr>
            </w:pPr>
            <w:r w:rsidRPr="00C046DF">
              <w:rPr>
                <w:sz w:val="16"/>
                <w:szCs w:val="16"/>
              </w:rPr>
              <w:t>WHERE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SELECT DISTINCT ?creativework</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443321">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443321">
            <w:pPr>
              <w:pStyle w:val="EUNormal"/>
              <w:spacing w:before="60" w:afterLines="60"/>
              <w:rPr>
                <w:sz w:val="16"/>
                <w:szCs w:val="16"/>
              </w:rPr>
            </w:pPr>
            <w:r w:rsidRPr="00C046DF">
              <w:rPr>
                <w:sz w:val="16"/>
                <w:szCs w:val="16"/>
              </w:rPr>
              <w:t xml:space="preserve">        UNION</w:t>
            </w:r>
          </w:p>
          <w:p w:rsidR="00C046DF" w:rsidRPr="00C046DF" w:rsidRDefault="00C046DF" w:rsidP="00443321">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443321">
            <w:pPr>
              <w:pStyle w:val="EUNormal"/>
              <w:spacing w:before="60" w:afterLines="60"/>
              <w:rPr>
                <w:sz w:val="16"/>
                <w:szCs w:val="16"/>
              </w:rPr>
            </w:pPr>
            <w:r w:rsidRPr="00C046DF">
              <w:rPr>
                <w:sz w:val="16"/>
                <w:szCs w:val="16"/>
              </w:rPr>
              <w:t xml:space="preserve">        UNION</w:t>
            </w:r>
          </w:p>
          <w:p w:rsidR="00C046DF" w:rsidRPr="00C046DF" w:rsidRDefault="00C046DF" w:rsidP="00443321">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 formats</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 ?creativework a cwork:NewsItem . }</w:t>
            </w:r>
          </w:p>
          <w:p w:rsidR="00C046DF" w:rsidRPr="00C046DF" w:rsidRDefault="00C046DF" w:rsidP="00443321">
            <w:pPr>
              <w:pStyle w:val="EUNormal"/>
              <w:spacing w:before="60" w:afterLines="60"/>
              <w:rPr>
                <w:sz w:val="16"/>
                <w:szCs w:val="16"/>
              </w:rPr>
            </w:pPr>
            <w:r w:rsidRPr="00C046DF">
              <w:rPr>
                <w:sz w:val="16"/>
                <w:szCs w:val="16"/>
              </w:rPr>
              <w:t xml:space="preserve">        UNION</w:t>
            </w:r>
          </w:p>
          <w:p w:rsidR="00C046DF" w:rsidRPr="00C046DF" w:rsidRDefault="00C046DF" w:rsidP="00443321">
            <w:pPr>
              <w:pStyle w:val="EUNormal"/>
              <w:spacing w:before="60" w:afterLines="60"/>
              <w:rPr>
                <w:sz w:val="16"/>
                <w:szCs w:val="16"/>
              </w:rPr>
            </w:pPr>
            <w:r w:rsidRPr="00C046DF">
              <w:rPr>
                <w:sz w:val="16"/>
                <w:szCs w:val="16"/>
              </w:rPr>
              <w:t xml:space="preserve">        { ?creativework a cwork:BlogPost .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443321">
            <w:pPr>
              <w:pStyle w:val="EUNormal"/>
              <w:spacing w:before="60" w:afterLines="60"/>
              <w:rPr>
                <w:sz w:val="16"/>
                <w:szCs w:val="16"/>
              </w:rPr>
            </w:pPr>
            <w:r w:rsidRPr="00C046DF">
              <w:rPr>
                <w:sz w:val="16"/>
                <w:szCs w:val="16"/>
              </w:rPr>
              <w:lastRenderedPageBreak/>
              <w:t xml:space="preserve">      FILTER (!BOUND(?audience) || ?audience = cwork:InternationalAudience)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w:t>
            </w:r>
          </w:p>
          <w:p w:rsidR="00C046DF" w:rsidRPr="00C046DF" w:rsidRDefault="00C046DF" w:rsidP="00443321">
            <w:pPr>
              <w:pStyle w:val="EUNormal"/>
              <w:spacing w:before="60" w:afterLines="60"/>
              <w:rPr>
                <w:sz w:val="16"/>
                <w:szCs w:val="16"/>
              </w:rPr>
            </w:pPr>
            <w:r w:rsidRPr="00C046DF">
              <w:rPr>
                <w:sz w:val="16"/>
                <w:szCs w:val="16"/>
              </w:rPr>
              <w:t>ORDER BY DESC( xsd:dateTime(str(?created)) )</w:t>
            </w:r>
          </w:p>
          <w:p w:rsidR="00E956BF" w:rsidRPr="00071B35" w:rsidRDefault="00C046DF" w:rsidP="00443321">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DESCRIBE ?creativework</w:t>
            </w:r>
          </w:p>
          <w:p w:rsidR="00C046DF" w:rsidRPr="00C046DF" w:rsidRDefault="00C046DF" w:rsidP="00443321">
            <w:pPr>
              <w:pStyle w:val="EUNormal"/>
              <w:spacing w:before="60" w:afterLines="60"/>
              <w:rPr>
                <w:sz w:val="16"/>
                <w:szCs w:val="16"/>
              </w:rPr>
            </w:pPr>
            <w:r w:rsidRPr="00C046DF">
              <w:rPr>
                <w:sz w:val="16"/>
                <w:szCs w:val="16"/>
              </w:rPr>
              <w:t>WHERE {</w:t>
            </w:r>
          </w:p>
          <w:p w:rsidR="00C046DF" w:rsidRPr="00C046DF" w:rsidRDefault="00C046DF" w:rsidP="00443321">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443321">
            <w:pPr>
              <w:pStyle w:val="EUNormal"/>
              <w:spacing w:before="60" w:afterLines="60"/>
              <w:rPr>
                <w:sz w:val="16"/>
                <w:szCs w:val="16"/>
              </w:rPr>
            </w:pPr>
            <w:r w:rsidRPr="00C046DF">
              <w:rPr>
                <w:sz w:val="16"/>
                <w:szCs w:val="16"/>
              </w:rPr>
              <w:t xml:space="preserve">    cwork:dateCreated ?created ;</w:t>
            </w:r>
          </w:p>
          <w:p w:rsidR="00C046DF" w:rsidRPr="00C046DF" w:rsidRDefault="00C046DF" w:rsidP="00443321">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443321">
            <w:pPr>
              <w:pStyle w:val="EUNormal"/>
              <w:spacing w:before="60" w:afterLines="60"/>
              <w:rPr>
                <w:sz w:val="16"/>
                <w:szCs w:val="16"/>
              </w:rPr>
            </w:pPr>
            <w:r w:rsidRPr="00C046DF">
              <w:rPr>
                <w:sz w:val="16"/>
                <w:szCs w:val="16"/>
              </w:rPr>
              <w:t xml:space="preserve">    a cwork:BlogPost .</w:t>
            </w:r>
          </w:p>
          <w:p w:rsidR="00C046DF" w:rsidRPr="00C046DF" w:rsidRDefault="00C046DF" w:rsidP="00443321">
            <w:pPr>
              <w:pStyle w:val="EUNormal"/>
              <w:spacing w:before="60" w:afterLines="60"/>
              <w:rPr>
                <w:sz w:val="16"/>
                <w:szCs w:val="16"/>
              </w:rPr>
            </w:pPr>
            <w:r w:rsidRPr="00C046DF">
              <w:rPr>
                <w:sz w:val="16"/>
                <w:szCs w:val="16"/>
              </w:rPr>
              <w:t>}</w:t>
            </w:r>
          </w:p>
          <w:p w:rsidR="00C046DF" w:rsidRPr="00C046DF" w:rsidRDefault="00C046DF" w:rsidP="00443321">
            <w:pPr>
              <w:pStyle w:val="EUNormal"/>
              <w:spacing w:before="60" w:afterLines="60"/>
              <w:rPr>
                <w:sz w:val="16"/>
                <w:szCs w:val="16"/>
              </w:rPr>
            </w:pPr>
            <w:r w:rsidRPr="00C046DF">
              <w:rPr>
                <w:sz w:val="16"/>
                <w:szCs w:val="16"/>
              </w:rPr>
              <w:t>ORDER BY DESC( xsd:dateTime(str(?created)) )</w:t>
            </w:r>
          </w:p>
          <w:p w:rsidR="00E956BF" w:rsidRPr="00071B35" w:rsidRDefault="00C046DF" w:rsidP="00443321">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443321">
            <w:pPr>
              <w:pStyle w:val="EUNormal"/>
              <w:spacing w:before="60" w:afterLines="60"/>
              <w:rPr>
                <w:sz w:val="16"/>
                <w:szCs w:val="16"/>
              </w:rPr>
            </w:pPr>
            <w:r w:rsidRPr="00C046DF">
              <w:rPr>
                <w:sz w:val="16"/>
                <w:szCs w:val="16"/>
              </w:rPr>
              <w:t>{</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SELECT ?topic ((COUNT(*)) AS ?cnt)</w:t>
            </w:r>
          </w:p>
          <w:p w:rsidR="00C046DF" w:rsidRPr="00C046DF" w:rsidRDefault="00C046DF" w:rsidP="00443321">
            <w:pPr>
              <w:pStyle w:val="EUNormal"/>
              <w:spacing w:before="60" w:afterLines="60"/>
              <w:rPr>
                <w:sz w:val="16"/>
                <w:szCs w:val="16"/>
              </w:rPr>
            </w:pPr>
            <w:r w:rsidRPr="00C046DF">
              <w:rPr>
                <w:sz w:val="16"/>
                <w:szCs w:val="16"/>
              </w:rPr>
              <w:t xml:space="preserve">    WHERE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?creativeWork a cwork:BlogPost ;</w:t>
            </w:r>
          </w:p>
          <w:p w:rsidR="00C046DF" w:rsidRPr="00C046DF" w:rsidRDefault="00C046DF" w:rsidP="00443321">
            <w:pPr>
              <w:pStyle w:val="EUNormal"/>
              <w:spacing w:before="60" w:afterLines="60"/>
              <w:rPr>
                <w:sz w:val="16"/>
                <w:szCs w:val="16"/>
              </w:rPr>
            </w:pPr>
            <w:r w:rsidRPr="00C046DF">
              <w:rPr>
                <w:sz w:val="16"/>
                <w:szCs w:val="16"/>
              </w:rPr>
              <w:t xml:space="preserve">        cwork:about ?topic ;</w:t>
            </w:r>
          </w:p>
          <w:p w:rsidR="00C046DF" w:rsidRPr="00C046DF" w:rsidRDefault="00C046DF" w:rsidP="00443321">
            <w:pPr>
              <w:pStyle w:val="EUNormal"/>
              <w:spacing w:before="60" w:afterLines="60"/>
              <w:rPr>
                <w:sz w:val="16"/>
                <w:szCs w:val="16"/>
              </w:rPr>
            </w:pPr>
            <w:r w:rsidRPr="00C046DF">
              <w:rPr>
                <w:sz w:val="16"/>
                <w:szCs w:val="16"/>
              </w:rPr>
              <w:t xml:space="preserve">        cwork:dateModified ?dt ;</w:t>
            </w:r>
          </w:p>
          <w:p w:rsidR="00C046DF" w:rsidRPr="00C046DF" w:rsidRDefault="00C046DF" w:rsidP="00443321">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443321">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GROUP BY ?topic</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OPTIONAL {</w:t>
            </w:r>
          </w:p>
          <w:p w:rsidR="00C046DF" w:rsidRPr="00C046DF" w:rsidRDefault="00C046DF" w:rsidP="00443321">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OPTIONAL {</w:t>
            </w:r>
          </w:p>
          <w:p w:rsidR="00C046DF" w:rsidRPr="00C046DF" w:rsidRDefault="00C046DF" w:rsidP="00443321">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w:t>
            </w:r>
          </w:p>
          <w:p w:rsidR="00E956BF" w:rsidRPr="00071B35" w:rsidRDefault="00C046DF" w:rsidP="00443321">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443321">
            <w:pPr>
              <w:pStyle w:val="EUNormal"/>
              <w:spacing w:before="60" w:afterLines="60"/>
              <w:rPr>
                <w:sz w:val="16"/>
                <w:szCs w:val="16"/>
              </w:rPr>
            </w:pPr>
          </w:p>
          <w:p w:rsidR="00C046DF" w:rsidRPr="00C046DF" w:rsidRDefault="00C046DF" w:rsidP="00443321">
            <w:pPr>
              <w:pStyle w:val="EUNormal"/>
              <w:spacing w:before="60" w:afterLines="60"/>
              <w:rPr>
                <w:sz w:val="16"/>
                <w:szCs w:val="16"/>
              </w:rPr>
            </w:pPr>
            <w:r w:rsidRPr="00C046DF">
              <w:rPr>
                <w:sz w:val="16"/>
                <w:szCs w:val="16"/>
              </w:rPr>
              <w:t xml:space="preserve">    ?cwork a cwork:CreativeWork . </w:t>
            </w:r>
          </w:p>
          <w:p w:rsidR="00C046DF" w:rsidRPr="00C046DF" w:rsidRDefault="00C046DF" w:rsidP="00443321">
            <w:pPr>
              <w:pStyle w:val="EUNormal"/>
              <w:spacing w:before="60" w:afterLines="60"/>
              <w:rPr>
                <w:sz w:val="16"/>
                <w:szCs w:val="16"/>
              </w:rPr>
            </w:pPr>
            <w:r w:rsidRPr="00C046DF">
              <w:rPr>
                <w:sz w:val="16"/>
                <w:szCs w:val="16"/>
              </w:rPr>
              <w:t xml:space="preserve">    ?cwork cwork:mentions ?geonamesId . </w:t>
            </w:r>
          </w:p>
          <w:p w:rsidR="00C046DF" w:rsidRPr="00C046DF" w:rsidRDefault="00C046DF" w:rsidP="00443321">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443321">
            <w:pPr>
              <w:pStyle w:val="EUNormal"/>
              <w:spacing w:before="60" w:afterLines="60"/>
              <w:rPr>
                <w:sz w:val="16"/>
                <w:szCs w:val="16"/>
              </w:rPr>
            </w:pPr>
            <w:r w:rsidRPr="00C046DF">
              <w:rPr>
                <w:sz w:val="16"/>
                <w:szCs w:val="16"/>
              </w:rPr>
              <w:t xml:space="preserve">    ?geonamesId geo:lat ?lat . </w:t>
            </w:r>
          </w:p>
          <w:p w:rsidR="00C046DF" w:rsidRPr="00C046DF" w:rsidRDefault="00C046DF" w:rsidP="00443321">
            <w:pPr>
              <w:pStyle w:val="EUNormal"/>
              <w:spacing w:before="60" w:afterLines="60"/>
              <w:rPr>
                <w:sz w:val="16"/>
                <w:szCs w:val="16"/>
              </w:rPr>
            </w:pPr>
            <w:r w:rsidRPr="00C046DF">
              <w:rPr>
                <w:sz w:val="16"/>
                <w:szCs w:val="16"/>
              </w:rPr>
              <w:t xml:space="preserve">    ?geonamesId geo:long ?long . </w:t>
            </w:r>
          </w:p>
          <w:p w:rsidR="00C046DF" w:rsidRPr="00C046DF" w:rsidRDefault="00C046DF" w:rsidP="00443321">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443321">
            <w:pPr>
              <w:pStyle w:val="EUNormal"/>
              <w:spacing w:before="60" w:afterLines="60"/>
              <w:rPr>
                <w:sz w:val="16"/>
                <w:szCs w:val="16"/>
              </w:rPr>
            </w:pPr>
          </w:p>
          <w:p w:rsidR="00C046DF" w:rsidRPr="00C046DF" w:rsidRDefault="00C046DF" w:rsidP="00443321">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443321">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443321">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443321">
            <w:pPr>
              <w:pStyle w:val="EUNormal"/>
              <w:spacing w:before="60" w:afterLines="60"/>
              <w:rPr>
                <w:sz w:val="16"/>
                <w:szCs w:val="16"/>
              </w:rPr>
            </w:pPr>
          </w:p>
          <w:p w:rsidR="00C046DF" w:rsidRPr="00C046DF" w:rsidRDefault="00C046DF" w:rsidP="00443321">
            <w:pPr>
              <w:pStyle w:val="EUNormal"/>
              <w:spacing w:before="60" w:afterLines="60"/>
              <w:rPr>
                <w:sz w:val="16"/>
                <w:szCs w:val="16"/>
              </w:rPr>
            </w:pPr>
            <w:r w:rsidRPr="00C046DF">
              <w:rPr>
                <w:sz w:val="16"/>
                <w:szCs w:val="16"/>
              </w:rPr>
              <w:t xml:space="preserve">    FILTER( </w:t>
            </w:r>
          </w:p>
          <w:p w:rsidR="00C046DF" w:rsidRPr="00C046DF" w:rsidRDefault="00C046DF" w:rsidP="00443321">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443321">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443321">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443321">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443321">
            <w:pPr>
              <w:pStyle w:val="EUNormal"/>
              <w:spacing w:before="60" w:afterLines="60"/>
              <w:rPr>
                <w:sz w:val="16"/>
                <w:szCs w:val="16"/>
              </w:rPr>
            </w:pPr>
            <w:r w:rsidRPr="00C046DF">
              <w:rPr>
                <w:sz w:val="16"/>
                <w:szCs w:val="16"/>
              </w:rPr>
              <w:t>}</w:t>
            </w:r>
          </w:p>
          <w:p w:rsidR="00C046DF" w:rsidRPr="00C046DF" w:rsidRDefault="00C046DF" w:rsidP="00443321">
            <w:pPr>
              <w:pStyle w:val="EUNormal"/>
              <w:spacing w:before="60" w:afterLines="60"/>
              <w:rPr>
                <w:sz w:val="16"/>
                <w:szCs w:val="16"/>
              </w:rPr>
            </w:pPr>
          </w:p>
          <w:p w:rsidR="00E956BF" w:rsidRPr="00071B35" w:rsidRDefault="00C046DF" w:rsidP="00443321">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443321">
            <w:pPr>
              <w:pStyle w:val="EUNormal"/>
              <w:spacing w:before="60" w:afterLines="60"/>
              <w:rPr>
                <w:sz w:val="16"/>
                <w:szCs w:val="16"/>
              </w:rPr>
            </w:pPr>
            <w:r w:rsidRPr="00C046DF">
              <w:rPr>
                <w:sz w:val="16"/>
                <w:szCs w:val="16"/>
              </w:rPr>
              <w:t xml:space="preserve">  ?cwork a cwork:BlogPost  .</w:t>
            </w:r>
          </w:p>
          <w:p w:rsidR="00C046DF" w:rsidRPr="00C046DF" w:rsidRDefault="00C046DF" w:rsidP="00443321">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443321">
            <w:pPr>
              <w:pStyle w:val="EUNormal"/>
              <w:spacing w:before="60" w:afterLines="60"/>
              <w:rPr>
                <w:sz w:val="16"/>
                <w:szCs w:val="16"/>
              </w:rPr>
            </w:pPr>
            <w:r w:rsidRPr="00C046DF">
              <w:rPr>
                <w:sz w:val="16"/>
                <w:szCs w:val="16"/>
              </w:rPr>
              <w:t xml:space="preserve">  ?cwork cwork:title ?title .</w:t>
            </w:r>
          </w:p>
          <w:p w:rsidR="00C046DF" w:rsidRPr="00C046DF" w:rsidRDefault="00C046DF" w:rsidP="00443321">
            <w:pPr>
              <w:pStyle w:val="EUNormal"/>
              <w:spacing w:before="60" w:afterLines="60"/>
              <w:rPr>
                <w:sz w:val="16"/>
                <w:szCs w:val="16"/>
              </w:rPr>
            </w:pPr>
            <w:r w:rsidRPr="00C046DF">
              <w:rPr>
                <w:sz w:val="16"/>
                <w:szCs w:val="16"/>
              </w:rPr>
              <w:t xml:space="preserve">  ?cwork cwork:category ?category .</w:t>
            </w:r>
          </w:p>
          <w:p w:rsidR="00C046DF" w:rsidRPr="00C046DF" w:rsidRDefault="00C046DF" w:rsidP="00443321">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443321">
            <w:pPr>
              <w:pStyle w:val="EUNormal"/>
              <w:spacing w:before="60" w:afterLines="60"/>
              <w:rPr>
                <w:sz w:val="16"/>
                <w:szCs w:val="16"/>
              </w:rPr>
            </w:pPr>
            <w:r w:rsidRPr="00C046DF">
              <w:rPr>
                <w:sz w:val="16"/>
                <w:szCs w:val="16"/>
              </w:rPr>
              <w:t xml:space="preserve">  ?cwork cwork:audience ?audience .</w:t>
            </w:r>
          </w:p>
          <w:p w:rsidR="00C046DF" w:rsidRPr="00C046DF" w:rsidRDefault="00C046DF" w:rsidP="00443321">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443321">
            <w:pPr>
              <w:pStyle w:val="EUNormal"/>
              <w:spacing w:before="60" w:afterLines="60"/>
              <w:rPr>
                <w:sz w:val="16"/>
                <w:szCs w:val="16"/>
              </w:rPr>
            </w:pPr>
            <w:r w:rsidRPr="00C046DF">
              <w:rPr>
                <w:sz w:val="16"/>
                <w:szCs w:val="16"/>
              </w:rPr>
              <w:t>}</w:t>
            </w:r>
          </w:p>
          <w:p w:rsidR="00C046DF" w:rsidRPr="00C046DF" w:rsidRDefault="00C046DF" w:rsidP="00443321">
            <w:pPr>
              <w:pStyle w:val="EUNormal"/>
              <w:spacing w:before="60" w:afterLines="60"/>
              <w:rPr>
                <w:sz w:val="16"/>
                <w:szCs w:val="16"/>
              </w:rPr>
            </w:pPr>
          </w:p>
          <w:p w:rsidR="00E956BF" w:rsidRPr="00071B35" w:rsidRDefault="00C046DF" w:rsidP="00443321">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 xml:space="preserve">CONSTRUCT { </w:t>
            </w:r>
          </w:p>
          <w:p w:rsidR="00C046DF" w:rsidRPr="00C046DF" w:rsidRDefault="00C046DF" w:rsidP="00443321">
            <w:pPr>
              <w:pStyle w:val="EUNormal"/>
              <w:spacing w:before="60" w:afterLines="60"/>
              <w:rPr>
                <w:sz w:val="16"/>
                <w:szCs w:val="16"/>
              </w:rPr>
            </w:pPr>
            <w:r w:rsidRPr="00C046DF">
              <w:rPr>
                <w:sz w:val="16"/>
                <w:szCs w:val="16"/>
              </w:rPr>
              <w:t xml:space="preserve">  ?cWork a cwork:CreativeWork ; </w:t>
            </w:r>
          </w:p>
          <w:p w:rsidR="00C046DF" w:rsidRPr="00C046DF" w:rsidRDefault="00C046DF" w:rsidP="00443321">
            <w:pPr>
              <w:pStyle w:val="EUNormal"/>
              <w:spacing w:before="60" w:afterLines="60"/>
              <w:rPr>
                <w:sz w:val="16"/>
                <w:szCs w:val="16"/>
              </w:rPr>
            </w:pPr>
            <w:r w:rsidRPr="00C046DF">
              <w:rPr>
                <w:sz w:val="16"/>
                <w:szCs w:val="16"/>
              </w:rPr>
              <w:lastRenderedPageBreak/>
              <w:t xml:space="preserve">    a ?type ; </w:t>
            </w:r>
          </w:p>
          <w:p w:rsidR="00C046DF" w:rsidRPr="00C046DF" w:rsidRDefault="00C046DF" w:rsidP="00443321">
            <w:pPr>
              <w:pStyle w:val="EUNormal"/>
              <w:spacing w:before="60" w:afterLines="60"/>
              <w:rPr>
                <w:sz w:val="16"/>
                <w:szCs w:val="16"/>
              </w:rPr>
            </w:pPr>
            <w:r w:rsidRPr="00C046DF">
              <w:rPr>
                <w:sz w:val="16"/>
                <w:szCs w:val="16"/>
              </w:rPr>
              <w:t xml:space="preserve">    cwork:title ?title ; </w:t>
            </w:r>
          </w:p>
          <w:p w:rsidR="00C046DF" w:rsidRPr="00C046DF" w:rsidRDefault="00C046DF" w:rsidP="00443321">
            <w:pPr>
              <w:pStyle w:val="EUNormal"/>
              <w:spacing w:before="60" w:afterLines="60"/>
              <w:rPr>
                <w:sz w:val="16"/>
                <w:szCs w:val="16"/>
              </w:rPr>
            </w:pPr>
            <w:r w:rsidRPr="00C046DF">
              <w:rPr>
                <w:sz w:val="16"/>
                <w:szCs w:val="16"/>
              </w:rPr>
              <w:t xml:space="preserve">    cwork:description ?description ; </w:t>
            </w:r>
          </w:p>
          <w:p w:rsidR="00C046DF" w:rsidRPr="00C046DF" w:rsidRDefault="00C046DF" w:rsidP="00443321">
            <w:pPr>
              <w:pStyle w:val="EUNormal"/>
              <w:spacing w:before="60" w:afterLines="60"/>
              <w:rPr>
                <w:sz w:val="16"/>
                <w:szCs w:val="16"/>
              </w:rPr>
            </w:pPr>
            <w:r w:rsidRPr="00C046DF">
              <w:rPr>
                <w:sz w:val="16"/>
                <w:szCs w:val="16"/>
              </w:rPr>
              <w:t xml:space="preserve">    cwork:dateCreated ?dateCreated ;</w:t>
            </w:r>
          </w:p>
          <w:p w:rsidR="00C046DF" w:rsidRPr="00C046DF" w:rsidRDefault="00C046DF" w:rsidP="00443321">
            <w:pPr>
              <w:pStyle w:val="EUNormal"/>
              <w:spacing w:before="60" w:afterLines="60"/>
              <w:rPr>
                <w:sz w:val="16"/>
                <w:szCs w:val="16"/>
              </w:rPr>
            </w:pPr>
            <w:r w:rsidRPr="00C046DF">
              <w:rPr>
                <w:sz w:val="16"/>
                <w:szCs w:val="16"/>
              </w:rPr>
              <w:t xml:space="preserve">    cwork:dateModified ?dateModified ;</w:t>
            </w:r>
          </w:p>
          <w:p w:rsidR="00C046DF" w:rsidRPr="00C046DF" w:rsidRDefault="00C046DF" w:rsidP="00443321">
            <w:pPr>
              <w:pStyle w:val="EUNormal"/>
              <w:spacing w:before="60" w:afterLines="60"/>
              <w:rPr>
                <w:sz w:val="16"/>
                <w:szCs w:val="16"/>
              </w:rPr>
            </w:pPr>
            <w:r w:rsidRPr="00C046DF">
              <w:rPr>
                <w:sz w:val="16"/>
                <w:szCs w:val="16"/>
              </w:rPr>
              <w:t xml:space="preserve">    cwork:about ?about ; </w:t>
            </w:r>
          </w:p>
          <w:p w:rsidR="00C046DF" w:rsidRPr="00C046DF" w:rsidRDefault="00C046DF" w:rsidP="00443321">
            <w:pPr>
              <w:pStyle w:val="EUNormal"/>
              <w:spacing w:before="60" w:afterLines="60"/>
              <w:rPr>
                <w:sz w:val="16"/>
                <w:szCs w:val="16"/>
              </w:rPr>
            </w:pPr>
            <w:r w:rsidRPr="00C046DF">
              <w:rPr>
                <w:sz w:val="16"/>
                <w:szCs w:val="16"/>
              </w:rPr>
              <w:t xml:space="preserve">    cwork:category ?category ; </w:t>
            </w:r>
          </w:p>
          <w:p w:rsidR="00C046DF" w:rsidRPr="00C046DF" w:rsidRDefault="00C046DF" w:rsidP="00443321">
            <w:pPr>
              <w:pStyle w:val="EUNormal"/>
              <w:spacing w:before="60" w:afterLines="60"/>
              <w:rPr>
                <w:sz w:val="16"/>
                <w:szCs w:val="16"/>
              </w:rPr>
            </w:pPr>
            <w:r w:rsidRPr="00C046DF">
              <w:rPr>
                <w:sz w:val="16"/>
                <w:szCs w:val="16"/>
              </w:rPr>
              <w:t xml:space="preserve">    bbc:primaryContentOf ?pco . </w:t>
            </w:r>
          </w:p>
          <w:p w:rsidR="00C046DF" w:rsidRPr="00C046DF" w:rsidRDefault="00C046DF" w:rsidP="00443321">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WHERE { </w:t>
            </w:r>
          </w:p>
          <w:p w:rsidR="00C046DF" w:rsidRPr="00C046DF" w:rsidRDefault="00C046DF" w:rsidP="00443321">
            <w:pPr>
              <w:pStyle w:val="EUNormal"/>
              <w:spacing w:before="60" w:afterLines="60"/>
              <w:rPr>
                <w:sz w:val="16"/>
                <w:szCs w:val="16"/>
              </w:rPr>
            </w:pPr>
            <w:r w:rsidRPr="00C046DF">
              <w:rPr>
                <w:sz w:val="16"/>
                <w:szCs w:val="16"/>
              </w:rPr>
              <w:t xml:space="preserve">  ?cWork a cwork:CreativeWork ; </w:t>
            </w:r>
          </w:p>
          <w:p w:rsidR="00C046DF" w:rsidRPr="00C046DF" w:rsidRDefault="00C046DF" w:rsidP="00443321">
            <w:pPr>
              <w:pStyle w:val="EUNormal"/>
              <w:spacing w:before="60" w:afterLines="60"/>
              <w:rPr>
                <w:sz w:val="16"/>
                <w:szCs w:val="16"/>
              </w:rPr>
            </w:pPr>
            <w:r w:rsidRPr="00C046DF">
              <w:rPr>
                <w:sz w:val="16"/>
                <w:szCs w:val="16"/>
              </w:rPr>
              <w:t xml:space="preserve">    a ?type ; </w:t>
            </w:r>
          </w:p>
          <w:p w:rsidR="00C046DF" w:rsidRPr="00C046DF" w:rsidRDefault="00C046DF" w:rsidP="00443321">
            <w:pPr>
              <w:pStyle w:val="EUNormal"/>
              <w:spacing w:before="60" w:afterLines="60"/>
              <w:rPr>
                <w:sz w:val="16"/>
                <w:szCs w:val="16"/>
              </w:rPr>
            </w:pPr>
            <w:r w:rsidRPr="00C046DF">
              <w:rPr>
                <w:sz w:val="16"/>
                <w:szCs w:val="16"/>
              </w:rPr>
              <w:t xml:space="preserve">    cwork:title ?title ;</w:t>
            </w:r>
          </w:p>
          <w:p w:rsidR="00C046DF" w:rsidRPr="00C046DF" w:rsidRDefault="00C046DF" w:rsidP="00443321">
            <w:pPr>
              <w:pStyle w:val="EUNormal"/>
              <w:spacing w:before="60" w:afterLines="60"/>
              <w:rPr>
                <w:sz w:val="16"/>
                <w:szCs w:val="16"/>
              </w:rPr>
            </w:pPr>
            <w:r w:rsidRPr="00C046DF">
              <w:rPr>
                <w:sz w:val="16"/>
                <w:szCs w:val="16"/>
              </w:rPr>
              <w:t xml:space="preserve">    cwork:description ?description .</w:t>
            </w:r>
          </w:p>
          <w:p w:rsidR="00C046DF" w:rsidRPr="00C046DF" w:rsidRDefault="00C046DF" w:rsidP="00443321">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443321">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443321">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443321">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443321">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443321">
            <w:pPr>
              <w:pStyle w:val="EUNormal"/>
              <w:spacing w:before="60" w:afterLines="60"/>
              <w:rPr>
                <w:sz w:val="16"/>
                <w:szCs w:val="16"/>
              </w:rPr>
            </w:pPr>
            <w:r w:rsidRPr="00C046DF">
              <w:rPr>
                <w:sz w:val="16"/>
                <w:szCs w:val="16"/>
              </w:rPr>
              <w:t xml:space="preserve">  OPTIONAL { </w:t>
            </w:r>
          </w:p>
          <w:p w:rsidR="00C046DF" w:rsidRPr="00C046DF" w:rsidRDefault="00C046DF" w:rsidP="00443321">
            <w:pPr>
              <w:pStyle w:val="EUNormal"/>
              <w:spacing w:before="60" w:afterLines="60"/>
              <w:rPr>
                <w:sz w:val="16"/>
                <w:szCs w:val="16"/>
              </w:rPr>
            </w:pPr>
            <w:r w:rsidRPr="00C046DF">
              <w:rPr>
                <w:sz w:val="16"/>
                <w:szCs w:val="16"/>
              </w:rPr>
              <w:t xml:space="preserve">    ?cWork bbc:primaryContentOf ?pco . </w:t>
            </w:r>
          </w:p>
          <w:p w:rsidR="00C046DF" w:rsidRPr="00C046DF" w:rsidRDefault="00C046DF" w:rsidP="00443321">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443321">
            <w:pPr>
              <w:pStyle w:val="EUNormal"/>
              <w:spacing w:before="60" w:afterLines="60"/>
              <w:rPr>
                <w:sz w:val="16"/>
                <w:szCs w:val="16"/>
              </w:rPr>
            </w:pPr>
            <w:r w:rsidRPr="00C046DF">
              <w:rPr>
                <w:sz w:val="16"/>
                <w:szCs w:val="16"/>
              </w:rPr>
              <w:t>}</w:t>
            </w:r>
          </w:p>
          <w:p w:rsidR="00E956BF" w:rsidRPr="00071B35" w:rsidRDefault="00C046DF" w:rsidP="00443321">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43321">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443321">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443321">
            <w:pPr>
              <w:pStyle w:val="EUNormal"/>
              <w:spacing w:before="60" w:afterLines="60"/>
              <w:rPr>
                <w:sz w:val="16"/>
                <w:szCs w:val="16"/>
              </w:rPr>
            </w:pPr>
            <w:r w:rsidRPr="00C046DF">
              <w:rPr>
                <w:sz w:val="16"/>
                <w:szCs w:val="16"/>
              </w:rPr>
              <w:t>WHERE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SELECT (COUNT(*) AS ?cnt_2) </w:t>
            </w:r>
          </w:p>
          <w:p w:rsidR="00C046DF" w:rsidRPr="00C046DF" w:rsidRDefault="00C046DF" w:rsidP="00443321">
            <w:pPr>
              <w:pStyle w:val="EUNormal"/>
              <w:spacing w:before="60" w:afterLines="60"/>
              <w:rPr>
                <w:sz w:val="16"/>
                <w:szCs w:val="16"/>
              </w:rPr>
            </w:pPr>
            <w:r w:rsidRPr="00C046DF">
              <w:rPr>
                <w:sz w:val="16"/>
                <w:szCs w:val="16"/>
              </w:rPr>
              <w:t xml:space="preserve">    WHERE { </w:t>
            </w:r>
          </w:p>
          <w:p w:rsidR="00C046DF" w:rsidRPr="00C046DF" w:rsidRDefault="00C046DF" w:rsidP="00443321">
            <w:pPr>
              <w:pStyle w:val="EUNormal"/>
              <w:spacing w:before="60" w:afterLines="60"/>
              <w:rPr>
                <w:sz w:val="16"/>
                <w:szCs w:val="16"/>
              </w:rPr>
            </w:pPr>
            <w:r w:rsidRPr="00C046DF">
              <w:rPr>
                <w:sz w:val="16"/>
                <w:szCs w:val="16"/>
              </w:rPr>
              <w:t xml:space="preserve">      ?other cwork:about ?oa . </w:t>
            </w:r>
          </w:p>
          <w:p w:rsidR="00C046DF" w:rsidRPr="00C046DF" w:rsidRDefault="00C046DF" w:rsidP="00443321">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SELECT (COUNT(*) AS ?cnt_1) </w:t>
            </w:r>
          </w:p>
          <w:p w:rsidR="00C046DF" w:rsidRPr="00C046DF" w:rsidRDefault="00C046DF" w:rsidP="00443321">
            <w:pPr>
              <w:pStyle w:val="EUNormal"/>
              <w:spacing w:before="60" w:afterLines="60"/>
              <w:rPr>
                <w:sz w:val="16"/>
                <w:szCs w:val="16"/>
              </w:rPr>
            </w:pPr>
            <w:r w:rsidRPr="00C046DF">
              <w:rPr>
                <w:sz w:val="16"/>
                <w:szCs w:val="16"/>
              </w:rPr>
              <w:t xml:space="preserve">     WHERE {</w:t>
            </w:r>
          </w:p>
          <w:p w:rsidR="00C046DF" w:rsidRPr="00C046DF" w:rsidRDefault="00C046DF" w:rsidP="00443321">
            <w:pPr>
              <w:pStyle w:val="EUNormal"/>
              <w:spacing w:before="60" w:afterLines="60"/>
              <w:rPr>
                <w:sz w:val="16"/>
                <w:szCs w:val="16"/>
              </w:rPr>
            </w:pPr>
            <w:r w:rsidRPr="00C046DF">
              <w:rPr>
                <w:sz w:val="16"/>
                <w:szCs w:val="16"/>
              </w:rPr>
              <w:t xml:space="preserve">       ?other cwork:mentions ?oa . </w:t>
            </w:r>
          </w:p>
          <w:p w:rsidR="00C046DF" w:rsidRPr="00C046DF" w:rsidRDefault="00C046DF" w:rsidP="00443321">
            <w:pPr>
              <w:pStyle w:val="EUNormal"/>
              <w:spacing w:before="60" w:afterLines="60"/>
              <w:rPr>
                <w:sz w:val="16"/>
                <w:szCs w:val="16"/>
              </w:rPr>
            </w:pPr>
            <w:r w:rsidRPr="00C046DF">
              <w:rPr>
                <w:sz w:val="16"/>
                <w:szCs w:val="16"/>
              </w:rPr>
              <w:lastRenderedPageBreak/>
              <w:t xml:space="preserve">       &lt;http://www.bbc.co.uk/things/70111#id&gt; cwork:about ?oa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SELECT (COUNT(*) AS ?cnt_0_5)</w:t>
            </w:r>
          </w:p>
          <w:p w:rsidR="00C046DF" w:rsidRPr="00C046DF" w:rsidRDefault="00C046DF" w:rsidP="00443321">
            <w:pPr>
              <w:pStyle w:val="EUNormal"/>
              <w:spacing w:before="60" w:afterLines="60"/>
              <w:rPr>
                <w:sz w:val="16"/>
                <w:szCs w:val="16"/>
              </w:rPr>
            </w:pPr>
            <w:r w:rsidRPr="00C046DF">
              <w:rPr>
                <w:sz w:val="16"/>
                <w:szCs w:val="16"/>
              </w:rPr>
              <w:t xml:space="preserve">     WHERE { </w:t>
            </w:r>
          </w:p>
          <w:p w:rsidR="00C046DF" w:rsidRPr="00C046DF" w:rsidRDefault="00C046DF" w:rsidP="00443321">
            <w:pPr>
              <w:pStyle w:val="EUNormal"/>
              <w:spacing w:before="60" w:afterLines="60"/>
              <w:rPr>
                <w:sz w:val="16"/>
                <w:szCs w:val="16"/>
              </w:rPr>
            </w:pPr>
            <w:r w:rsidRPr="00C046DF">
              <w:rPr>
                <w:sz w:val="16"/>
                <w:szCs w:val="16"/>
              </w:rPr>
              <w:t xml:space="preserve">       ?other cwork:mentions ?om . </w:t>
            </w:r>
          </w:p>
          <w:p w:rsidR="00C046DF" w:rsidRPr="00C046DF" w:rsidRDefault="00C046DF" w:rsidP="00443321">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 </w:t>
            </w:r>
          </w:p>
          <w:p w:rsidR="00C046DF" w:rsidRPr="00C046DF" w:rsidRDefault="00C046DF" w:rsidP="00443321">
            <w:pPr>
              <w:pStyle w:val="EUNormal"/>
              <w:spacing w:before="60" w:afterLines="60"/>
              <w:rPr>
                <w:sz w:val="16"/>
                <w:szCs w:val="16"/>
              </w:rPr>
            </w:pPr>
            <w:r w:rsidRPr="00C046DF">
              <w:rPr>
                <w:sz w:val="16"/>
                <w:szCs w:val="16"/>
              </w:rPr>
              <w:t xml:space="preserve">    SELECT DISTINCT ?other ?dt</w:t>
            </w:r>
          </w:p>
          <w:p w:rsidR="00C046DF" w:rsidRPr="00C046DF" w:rsidRDefault="00C046DF" w:rsidP="00443321">
            <w:pPr>
              <w:pStyle w:val="EUNormal"/>
              <w:spacing w:before="60" w:afterLines="60"/>
              <w:rPr>
                <w:sz w:val="16"/>
                <w:szCs w:val="16"/>
              </w:rPr>
            </w:pPr>
            <w:r w:rsidRPr="00C046DF">
              <w:rPr>
                <w:sz w:val="16"/>
                <w:szCs w:val="16"/>
              </w:rPr>
              <w:t xml:space="preserve">    WHERE {</w:t>
            </w:r>
          </w:p>
          <w:p w:rsidR="00C046DF" w:rsidRPr="00C046DF" w:rsidRDefault="00C046DF" w:rsidP="00443321">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443321">
            <w:pPr>
              <w:pStyle w:val="EUNormal"/>
              <w:spacing w:before="60" w:afterLines="60"/>
              <w:rPr>
                <w:sz w:val="16"/>
                <w:szCs w:val="16"/>
              </w:rPr>
            </w:pPr>
            <w:r w:rsidRPr="00C046DF">
              <w:rPr>
                <w:sz w:val="16"/>
                <w:szCs w:val="16"/>
              </w:rPr>
              <w:t xml:space="preserve">      ?other cwork:tag ?tag .</w:t>
            </w:r>
          </w:p>
          <w:p w:rsidR="00C046DF" w:rsidRPr="00C046DF" w:rsidRDefault="00C046DF" w:rsidP="00443321">
            <w:pPr>
              <w:pStyle w:val="EUNormal"/>
              <w:spacing w:before="60" w:afterLines="60"/>
              <w:rPr>
                <w:sz w:val="16"/>
                <w:szCs w:val="16"/>
              </w:rPr>
            </w:pPr>
            <w:r w:rsidRPr="00C046DF">
              <w:rPr>
                <w:sz w:val="16"/>
                <w:szCs w:val="16"/>
              </w:rPr>
              <w:t xml:space="preserve">      ?other cwork:dateModified ?dt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 xml:space="preserve">  }</w:t>
            </w:r>
          </w:p>
          <w:p w:rsidR="00C046DF" w:rsidRPr="00C046DF" w:rsidRDefault="00C046DF" w:rsidP="00443321">
            <w:pPr>
              <w:pStyle w:val="EUNormal"/>
              <w:spacing w:before="60" w:afterLines="60"/>
              <w:rPr>
                <w:sz w:val="16"/>
                <w:szCs w:val="16"/>
              </w:rPr>
            </w:pPr>
            <w:r w:rsidRPr="00C046DF">
              <w:rPr>
                <w:sz w:val="16"/>
                <w:szCs w:val="16"/>
              </w:rPr>
              <w:t>}</w:t>
            </w:r>
          </w:p>
          <w:p w:rsidR="00C046DF" w:rsidRPr="00C046DF" w:rsidRDefault="00C046DF" w:rsidP="00443321">
            <w:pPr>
              <w:pStyle w:val="EUNormal"/>
              <w:spacing w:before="60" w:afterLines="60"/>
              <w:rPr>
                <w:sz w:val="16"/>
                <w:szCs w:val="16"/>
              </w:rPr>
            </w:pPr>
            <w:r w:rsidRPr="00C046DF">
              <w:rPr>
                <w:sz w:val="16"/>
                <w:szCs w:val="16"/>
              </w:rPr>
              <w:t>ORDER BY DESC(?score) DESC(?dt)</w:t>
            </w:r>
          </w:p>
          <w:p w:rsidR="00E956BF" w:rsidRPr="00071B35" w:rsidRDefault="00C046DF" w:rsidP="00443321">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93449B" w:rsidRDefault="0072155A" w:rsidP="0072155A">
      <w:pPr>
        <w:pStyle w:val="EUNormal"/>
        <w:rPr>
          <w:i/>
          <w:sz w:val="28"/>
          <w:szCs w:val="28"/>
        </w:rPr>
      </w:pPr>
      <w:r w:rsidRPr="0093449B">
        <w:rPr>
          <w:i/>
          <w:sz w:val="28"/>
          <w:szCs w:val="28"/>
        </w:rPr>
        <w:t>Advanced Query</w:t>
      </w:r>
      <w:r w:rsidR="00EF12C8">
        <w:rPr>
          <w:i/>
          <w:sz w:val="28"/>
          <w:szCs w:val="28"/>
        </w:rPr>
        <w:t>-m</w:t>
      </w:r>
      <w:r w:rsidRPr="0093449B">
        <w:rPr>
          <w:i/>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443321">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CONSTRUCT {</w:t>
            </w:r>
          </w:p>
          <w:p w:rsidR="00AD24DA" w:rsidRPr="00AD24DA" w:rsidRDefault="00AD24DA" w:rsidP="00443321">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43321">
            <w:pPr>
              <w:pStyle w:val="EUNormal"/>
              <w:spacing w:before="60" w:afterLines="60"/>
              <w:rPr>
                <w:sz w:val="16"/>
                <w:szCs w:val="16"/>
              </w:rPr>
            </w:pPr>
            <w:r w:rsidRPr="00AD24DA">
              <w:rPr>
                <w:sz w:val="16"/>
                <w:szCs w:val="16"/>
              </w:rPr>
              <w:t xml:space="preserve">    a ?type ;</w:t>
            </w:r>
          </w:p>
          <w:p w:rsidR="00AD24DA" w:rsidRPr="00AD24DA" w:rsidRDefault="00AD24DA" w:rsidP="00443321">
            <w:pPr>
              <w:pStyle w:val="EUNormal"/>
              <w:spacing w:before="60" w:afterLines="60"/>
              <w:rPr>
                <w:sz w:val="16"/>
                <w:szCs w:val="16"/>
              </w:rPr>
            </w:pPr>
            <w:r w:rsidRPr="00AD24DA">
              <w:rPr>
                <w:sz w:val="16"/>
                <w:szCs w:val="16"/>
              </w:rPr>
              <w:t xml:space="preserve">    cwork:title ?title ;</w:t>
            </w:r>
          </w:p>
          <w:p w:rsidR="00AD24DA" w:rsidRPr="00AD24DA" w:rsidRDefault="00AD24DA" w:rsidP="00443321">
            <w:pPr>
              <w:pStyle w:val="EUNormal"/>
              <w:spacing w:before="60" w:afterLines="60"/>
              <w:rPr>
                <w:sz w:val="16"/>
                <w:szCs w:val="16"/>
              </w:rPr>
            </w:pPr>
            <w:r w:rsidRPr="00AD24DA">
              <w:rPr>
                <w:sz w:val="16"/>
                <w:szCs w:val="16"/>
              </w:rPr>
              <w:t xml:space="preserve">    cwork:shortTitle ?shortTitle ;</w:t>
            </w:r>
          </w:p>
          <w:p w:rsidR="00AD24DA" w:rsidRPr="00AD24DA" w:rsidRDefault="00AD24DA" w:rsidP="00443321">
            <w:pPr>
              <w:pStyle w:val="EUNormal"/>
              <w:spacing w:before="60" w:afterLines="60"/>
              <w:rPr>
                <w:sz w:val="16"/>
                <w:szCs w:val="16"/>
              </w:rPr>
            </w:pPr>
            <w:r w:rsidRPr="00AD24DA">
              <w:rPr>
                <w:sz w:val="16"/>
                <w:szCs w:val="16"/>
              </w:rPr>
              <w:t xml:space="preserve">    cwork:about ?about ;</w:t>
            </w:r>
          </w:p>
          <w:p w:rsidR="00AD24DA" w:rsidRPr="00AD24DA" w:rsidRDefault="00AD24DA" w:rsidP="00443321">
            <w:pPr>
              <w:pStyle w:val="EUNormal"/>
              <w:spacing w:before="60" w:afterLines="60"/>
              <w:rPr>
                <w:sz w:val="16"/>
                <w:szCs w:val="16"/>
              </w:rPr>
            </w:pPr>
            <w:r w:rsidRPr="00AD24DA">
              <w:rPr>
                <w:sz w:val="16"/>
                <w:szCs w:val="16"/>
              </w:rPr>
              <w:t xml:space="preserve">    cwork:mentions ?mentions ;</w:t>
            </w:r>
          </w:p>
          <w:p w:rsidR="00AD24DA" w:rsidRPr="00AD24DA" w:rsidRDefault="00AD24DA" w:rsidP="00443321">
            <w:pPr>
              <w:pStyle w:val="EUNormal"/>
              <w:spacing w:before="60" w:afterLines="60"/>
              <w:rPr>
                <w:sz w:val="16"/>
                <w:szCs w:val="16"/>
              </w:rPr>
            </w:pPr>
            <w:r w:rsidRPr="00AD24DA">
              <w:rPr>
                <w:sz w:val="16"/>
                <w:szCs w:val="16"/>
              </w:rPr>
              <w:t xml:space="preserve">    cwork:dateCreated ?created ;</w:t>
            </w:r>
          </w:p>
          <w:p w:rsidR="00AD24DA" w:rsidRPr="00AD24DA" w:rsidRDefault="00AD24DA" w:rsidP="00443321">
            <w:pPr>
              <w:pStyle w:val="EUNormal"/>
              <w:spacing w:before="60" w:afterLines="60"/>
              <w:rPr>
                <w:sz w:val="16"/>
                <w:szCs w:val="16"/>
              </w:rPr>
            </w:pPr>
            <w:r w:rsidRPr="00AD24DA">
              <w:rPr>
                <w:sz w:val="16"/>
                <w:szCs w:val="16"/>
              </w:rPr>
              <w:t xml:space="preserve">    cwork:dateModified ?modified ;</w:t>
            </w:r>
          </w:p>
          <w:p w:rsidR="00AD24DA" w:rsidRPr="00AD24DA" w:rsidRDefault="00AD24DA" w:rsidP="00443321">
            <w:pPr>
              <w:pStyle w:val="EUNormal"/>
              <w:spacing w:before="60" w:afterLines="60"/>
              <w:rPr>
                <w:sz w:val="16"/>
                <w:szCs w:val="16"/>
              </w:rPr>
            </w:pPr>
            <w:r w:rsidRPr="00AD24DA">
              <w:rPr>
                <w:sz w:val="16"/>
                <w:szCs w:val="16"/>
              </w:rPr>
              <w:t xml:space="preserve">    cwork:description ?description ;</w:t>
            </w:r>
          </w:p>
          <w:p w:rsidR="00AD24DA" w:rsidRPr="00AD24DA" w:rsidRDefault="00AD24DA" w:rsidP="00443321">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443321">
            <w:pPr>
              <w:pStyle w:val="EUNormal"/>
              <w:spacing w:before="60" w:afterLines="60"/>
              <w:rPr>
                <w:sz w:val="16"/>
                <w:szCs w:val="16"/>
              </w:rPr>
            </w:pPr>
            <w:r w:rsidRPr="00AD24DA">
              <w:rPr>
                <w:sz w:val="16"/>
                <w:szCs w:val="16"/>
              </w:rPr>
              <w:t xml:space="preserve">    bbc:primaryContentOf ?webDocument .</w:t>
            </w:r>
          </w:p>
          <w:p w:rsidR="00AD24DA" w:rsidRPr="00AD24DA" w:rsidRDefault="00AD24DA" w:rsidP="00443321">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443321">
            <w:pPr>
              <w:pStyle w:val="EUNormal"/>
              <w:spacing w:before="60" w:afterLines="60"/>
              <w:rPr>
                <w:sz w:val="16"/>
                <w:szCs w:val="16"/>
              </w:rPr>
            </w:pPr>
            <w:r w:rsidRPr="00AD24DA">
              <w:rPr>
                <w:sz w:val="16"/>
                <w:szCs w:val="16"/>
              </w:rPr>
              <w:t xml:space="preserve">  ?about rdfs:label ?aboutLabel ;</w:t>
            </w:r>
          </w:p>
          <w:p w:rsidR="00AD24DA" w:rsidRPr="00AD24DA" w:rsidRDefault="00AD24DA" w:rsidP="00443321">
            <w:pPr>
              <w:pStyle w:val="EUNormal"/>
              <w:spacing w:before="60" w:afterLines="60"/>
              <w:rPr>
                <w:sz w:val="16"/>
                <w:szCs w:val="16"/>
              </w:rPr>
            </w:pPr>
            <w:r w:rsidRPr="00AD24DA">
              <w:rPr>
                <w:sz w:val="16"/>
                <w:szCs w:val="16"/>
              </w:rPr>
              <w:t xml:space="preserve">    bbc:shortLabel ?aboutShortLabel ;</w:t>
            </w:r>
          </w:p>
          <w:p w:rsidR="00AD24DA" w:rsidRPr="00AD24DA" w:rsidRDefault="00AD24DA" w:rsidP="00443321">
            <w:pPr>
              <w:pStyle w:val="EUNormal"/>
              <w:spacing w:before="60" w:afterLines="60"/>
              <w:rPr>
                <w:sz w:val="16"/>
                <w:szCs w:val="16"/>
              </w:rPr>
            </w:pPr>
            <w:r w:rsidRPr="00AD24DA">
              <w:rPr>
                <w:sz w:val="16"/>
                <w:szCs w:val="16"/>
              </w:rPr>
              <w:lastRenderedPageBreak/>
              <w:t xml:space="preserve">    bbc:preferredLabel ?aboutPreferredLabel .</w:t>
            </w:r>
          </w:p>
          <w:p w:rsidR="00AD24DA" w:rsidRPr="00AD24DA" w:rsidRDefault="00AD24DA" w:rsidP="00443321">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443321">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443321">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443321">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443321">
            <w:pPr>
              <w:pStyle w:val="EUNormal"/>
              <w:spacing w:before="60" w:afterLines="60"/>
              <w:rPr>
                <w:sz w:val="16"/>
                <w:szCs w:val="16"/>
              </w:rPr>
            </w:pPr>
            <w:r w:rsidRPr="00AD24DA">
              <w:rPr>
                <w:sz w:val="16"/>
                <w:szCs w:val="16"/>
              </w:rPr>
              <w:t xml:space="preserve">  ?thumbnail a cwork:Thumbnail ;</w:t>
            </w:r>
          </w:p>
          <w:p w:rsidR="00AD24DA" w:rsidRPr="00AD24DA" w:rsidRDefault="00AD24DA" w:rsidP="00443321">
            <w:pPr>
              <w:pStyle w:val="EUNormal"/>
              <w:spacing w:before="60" w:afterLines="60"/>
              <w:rPr>
                <w:sz w:val="16"/>
                <w:szCs w:val="16"/>
              </w:rPr>
            </w:pPr>
            <w:r w:rsidRPr="00AD24DA">
              <w:rPr>
                <w:sz w:val="16"/>
                <w:szCs w:val="16"/>
              </w:rPr>
              <w:t xml:space="preserve">    cwork:altText ?thumbnailAltText ;</w:t>
            </w:r>
          </w:p>
          <w:p w:rsidR="00AD24DA" w:rsidRPr="00AD24DA" w:rsidRDefault="00AD24DA" w:rsidP="00443321">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443321">
            <w:pPr>
              <w:pStyle w:val="EUNormal"/>
              <w:spacing w:before="60" w:afterLines="60"/>
              <w:rPr>
                <w:sz w:val="16"/>
                <w:szCs w:val="16"/>
              </w:rPr>
            </w:pPr>
            <w:r w:rsidRPr="00AD24DA">
              <w:rPr>
                <w:sz w:val="16"/>
                <w:szCs w:val="16"/>
              </w:rPr>
              <w:t>}</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?creativeWork</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443321">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43321">
            <w:pPr>
              <w:pStyle w:val="EUNormal"/>
              <w:spacing w:before="60" w:afterLines="60"/>
              <w:rPr>
                <w:sz w:val="16"/>
                <w:szCs w:val="16"/>
              </w:rPr>
            </w:pPr>
            <w:r w:rsidRPr="00AD24DA">
              <w:rPr>
                <w:sz w:val="16"/>
                <w:szCs w:val="16"/>
              </w:rPr>
              <w:t xml:space="preserve">              cwork:dateModified ?modified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ORDER BY DESC(?modified)</w:t>
            </w:r>
          </w:p>
          <w:p w:rsidR="00AD24DA" w:rsidRPr="00AD24DA" w:rsidRDefault="00AD24DA" w:rsidP="00443321">
            <w:pPr>
              <w:pStyle w:val="EUNormal"/>
              <w:spacing w:before="60" w:afterLines="60"/>
              <w:rPr>
                <w:sz w:val="16"/>
                <w:szCs w:val="16"/>
              </w:rPr>
            </w:pPr>
            <w:r w:rsidRPr="00AD24DA">
              <w:rPr>
                <w:sz w:val="16"/>
                <w:szCs w:val="16"/>
              </w:rPr>
              <w:t xml:space="preserve">      LIMIT 10</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43321">
            <w:pPr>
              <w:pStyle w:val="EUNormal"/>
              <w:spacing w:before="60" w:afterLines="60"/>
              <w:rPr>
                <w:sz w:val="16"/>
                <w:szCs w:val="16"/>
              </w:rPr>
            </w:pPr>
            <w:r w:rsidRPr="00AD24DA">
              <w:rPr>
                <w:sz w:val="16"/>
                <w:szCs w:val="16"/>
              </w:rPr>
              <w:t xml:space="preserve">                a ?type ;</w:t>
            </w:r>
          </w:p>
          <w:p w:rsidR="00AD24DA" w:rsidRPr="00AD24DA" w:rsidRDefault="00AD24DA" w:rsidP="00443321">
            <w:pPr>
              <w:pStyle w:val="EUNormal"/>
              <w:spacing w:before="60" w:afterLines="60"/>
              <w:rPr>
                <w:sz w:val="16"/>
                <w:szCs w:val="16"/>
              </w:rPr>
            </w:pPr>
            <w:r w:rsidRPr="00AD24DA">
              <w:rPr>
                <w:sz w:val="16"/>
                <w:szCs w:val="16"/>
              </w:rPr>
              <w:t xml:space="preserve">                cwork:title ?title ;</w:t>
            </w:r>
          </w:p>
          <w:p w:rsidR="00AD24DA" w:rsidRPr="00AD24DA" w:rsidRDefault="00AD24DA" w:rsidP="00443321">
            <w:pPr>
              <w:pStyle w:val="EUNormal"/>
              <w:spacing w:before="60" w:afterLines="60"/>
              <w:rPr>
                <w:sz w:val="16"/>
                <w:szCs w:val="16"/>
              </w:rPr>
            </w:pPr>
            <w:r w:rsidRPr="00AD24DA">
              <w:rPr>
                <w:sz w:val="16"/>
                <w:szCs w:val="16"/>
              </w:rPr>
              <w:t xml:space="preserve">                cwork:dateModified ?modified .</w:t>
            </w:r>
          </w:p>
          <w:p w:rsidR="00AD24DA" w:rsidRPr="00AD24DA" w:rsidRDefault="00AD24DA" w:rsidP="00443321">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443321">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443321">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443321">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443321">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443321">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OPTIONAL {</w:t>
            </w:r>
          </w:p>
          <w:p w:rsidR="00AD24DA" w:rsidRPr="00AD24DA" w:rsidRDefault="00AD24DA" w:rsidP="00443321">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443321">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443321">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443321">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443321">
            <w:pPr>
              <w:pStyle w:val="EUNormal"/>
              <w:spacing w:before="60" w:afterLines="60"/>
              <w:rPr>
                <w:sz w:val="16"/>
                <w:szCs w:val="16"/>
              </w:rPr>
            </w:pPr>
            <w:r w:rsidRPr="00AD24DA">
              <w:rPr>
                <w:sz w:val="16"/>
                <w:szCs w:val="16"/>
              </w:rPr>
              <w:t xml:space="preserve">  OPTIONAL { ?creativeWork cwork:primaryFormat ?primaryFormat . }</w:t>
            </w:r>
          </w:p>
          <w:p w:rsidR="00AD24DA" w:rsidRPr="00AD24DA" w:rsidRDefault="00AD24DA" w:rsidP="00443321">
            <w:pPr>
              <w:pStyle w:val="EUNormal"/>
              <w:spacing w:before="60" w:afterLines="60"/>
              <w:rPr>
                <w:sz w:val="16"/>
                <w:szCs w:val="16"/>
              </w:rPr>
            </w:pPr>
            <w:r w:rsidRPr="00AD24DA">
              <w:rPr>
                <w:sz w:val="16"/>
                <w:szCs w:val="16"/>
              </w:rPr>
              <w:t xml:space="preserve">  OPTIONAL { ?webDocument bbc:primaryContent ?creativeWork .</w:t>
            </w:r>
          </w:p>
          <w:p w:rsidR="00AD24DA" w:rsidRPr="00AD24DA" w:rsidRDefault="00AD24DA" w:rsidP="00443321">
            <w:pPr>
              <w:pStyle w:val="EUNormal"/>
              <w:spacing w:before="60" w:afterLines="60"/>
              <w:rPr>
                <w:sz w:val="16"/>
                <w:szCs w:val="16"/>
              </w:rPr>
            </w:pPr>
            <w:r w:rsidRPr="00AD24DA">
              <w:rPr>
                <w:sz w:val="16"/>
                <w:szCs w:val="16"/>
              </w:rPr>
              <w:t xml:space="preserve">             OPTIONAL { ?webDocument bbc:webDocumentType ?webDocType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OPTIONAL { ?creativeWork bbc:primaryContentOf ?webDocument .</w:t>
            </w:r>
          </w:p>
          <w:p w:rsidR="00AD24DA" w:rsidRPr="00AD24DA" w:rsidRDefault="00AD24DA" w:rsidP="00443321">
            <w:pPr>
              <w:pStyle w:val="EUNormal"/>
              <w:spacing w:before="60" w:afterLines="60"/>
              <w:rPr>
                <w:sz w:val="16"/>
                <w:szCs w:val="16"/>
              </w:rPr>
            </w:pPr>
            <w:r w:rsidRPr="00AD24DA">
              <w:rPr>
                <w:sz w:val="16"/>
                <w:szCs w:val="16"/>
              </w:rPr>
              <w:lastRenderedPageBreak/>
              <w:t xml:space="preserve">             OPTIONAL { ?webDocument bbc:webDocumentType ?webDocType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443321">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443321">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443321">
            <w:pPr>
              <w:pStyle w:val="EUNormal"/>
              <w:spacing w:before="60" w:afterLines="60"/>
              <w:rPr>
                <w:sz w:val="16"/>
                <w:szCs w:val="16"/>
              </w:rPr>
            </w:pPr>
            <w:r w:rsidRPr="00AD24DA">
              <w:rPr>
                <w:sz w:val="16"/>
                <w:szCs w:val="16"/>
              </w:rPr>
              <w:t xml:space="preserve">  }</w:t>
            </w:r>
          </w:p>
          <w:p w:rsidR="00E956BF" w:rsidRPr="00071B35" w:rsidRDefault="00AD24DA" w:rsidP="00443321">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443321">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 xml:space="preserve">CONSTRUCT { </w:t>
            </w:r>
          </w:p>
          <w:p w:rsidR="00AD24DA" w:rsidRPr="00AD24DA" w:rsidRDefault="00AD24DA" w:rsidP="00443321">
            <w:pPr>
              <w:pStyle w:val="EUNormal"/>
              <w:spacing w:before="60" w:afterLines="60"/>
              <w:rPr>
                <w:sz w:val="16"/>
                <w:szCs w:val="16"/>
              </w:rPr>
            </w:pPr>
            <w:r w:rsidRPr="00AD24DA">
              <w:rPr>
                <w:sz w:val="16"/>
                <w:szCs w:val="16"/>
              </w:rPr>
              <w:t xml:space="preserve">  ?cWork a cwork:CreativeWork ; </w:t>
            </w:r>
          </w:p>
          <w:p w:rsidR="00AD24DA" w:rsidRPr="00AD24DA" w:rsidRDefault="00AD24DA" w:rsidP="00443321">
            <w:pPr>
              <w:pStyle w:val="EUNormal"/>
              <w:spacing w:before="60" w:afterLines="60"/>
              <w:rPr>
                <w:sz w:val="16"/>
                <w:szCs w:val="16"/>
              </w:rPr>
            </w:pPr>
            <w:r w:rsidRPr="00AD24DA">
              <w:rPr>
                <w:sz w:val="16"/>
                <w:szCs w:val="16"/>
              </w:rPr>
              <w:t xml:space="preserve">    a ?type ; </w:t>
            </w:r>
          </w:p>
          <w:p w:rsidR="00AD24DA" w:rsidRPr="00AD24DA" w:rsidRDefault="00AD24DA" w:rsidP="00443321">
            <w:pPr>
              <w:pStyle w:val="EUNormal"/>
              <w:spacing w:before="60" w:afterLines="60"/>
              <w:rPr>
                <w:sz w:val="16"/>
                <w:szCs w:val="16"/>
              </w:rPr>
            </w:pPr>
            <w:r w:rsidRPr="00AD24DA">
              <w:rPr>
                <w:sz w:val="16"/>
                <w:szCs w:val="16"/>
              </w:rPr>
              <w:t xml:space="preserve">    cwork:title ?title ; </w:t>
            </w:r>
          </w:p>
          <w:p w:rsidR="00AD24DA" w:rsidRPr="00AD24DA" w:rsidRDefault="00AD24DA" w:rsidP="00443321">
            <w:pPr>
              <w:pStyle w:val="EUNormal"/>
              <w:spacing w:before="60" w:afterLines="60"/>
              <w:rPr>
                <w:sz w:val="16"/>
                <w:szCs w:val="16"/>
              </w:rPr>
            </w:pPr>
            <w:r w:rsidRPr="00AD24DA">
              <w:rPr>
                <w:sz w:val="16"/>
                <w:szCs w:val="16"/>
              </w:rPr>
              <w:t xml:space="preserve">    cwork:dateCreated ?dateCreated ;</w:t>
            </w:r>
          </w:p>
          <w:p w:rsidR="00AD24DA" w:rsidRPr="00AD24DA" w:rsidRDefault="00AD24DA" w:rsidP="00443321">
            <w:pPr>
              <w:pStyle w:val="EUNormal"/>
              <w:spacing w:before="60" w:afterLines="60"/>
              <w:rPr>
                <w:sz w:val="16"/>
                <w:szCs w:val="16"/>
              </w:rPr>
            </w:pPr>
            <w:r w:rsidRPr="00AD24DA">
              <w:rPr>
                <w:sz w:val="16"/>
                <w:szCs w:val="16"/>
              </w:rPr>
              <w:t xml:space="preserve">    cwork:dateModified ?dateModified ;</w:t>
            </w:r>
          </w:p>
          <w:p w:rsidR="00AD24DA" w:rsidRPr="00AD24DA" w:rsidRDefault="00AD24DA" w:rsidP="00443321">
            <w:pPr>
              <w:pStyle w:val="EUNormal"/>
              <w:spacing w:before="60" w:afterLines="60"/>
              <w:rPr>
                <w:sz w:val="16"/>
                <w:szCs w:val="16"/>
              </w:rPr>
            </w:pPr>
            <w:r w:rsidRPr="00AD24DA">
              <w:rPr>
                <w:sz w:val="16"/>
                <w:szCs w:val="16"/>
              </w:rPr>
              <w:t xml:space="preserve">    cwork:about ?about ; </w:t>
            </w:r>
          </w:p>
          <w:p w:rsidR="00AD24DA" w:rsidRPr="00AD24DA" w:rsidRDefault="00AD24DA" w:rsidP="00443321">
            <w:pPr>
              <w:pStyle w:val="EUNormal"/>
              <w:spacing w:before="60" w:afterLines="60"/>
              <w:rPr>
                <w:sz w:val="16"/>
                <w:szCs w:val="16"/>
              </w:rPr>
            </w:pPr>
            <w:r w:rsidRPr="00AD24DA">
              <w:rPr>
                <w:sz w:val="16"/>
                <w:szCs w:val="16"/>
              </w:rPr>
              <w:t xml:space="preserve">    bbc:primaryContentOf ?pco . </w:t>
            </w:r>
          </w:p>
          <w:p w:rsidR="00AD24DA" w:rsidRPr="00AD24DA" w:rsidRDefault="00AD24DA" w:rsidP="00443321">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WHERE { </w:t>
            </w:r>
          </w:p>
          <w:p w:rsidR="00AD24DA" w:rsidRPr="00AD24DA" w:rsidRDefault="00AD24DA" w:rsidP="00443321">
            <w:pPr>
              <w:pStyle w:val="EUNormal"/>
              <w:spacing w:before="60" w:afterLines="60"/>
              <w:rPr>
                <w:sz w:val="16"/>
                <w:szCs w:val="16"/>
              </w:rPr>
            </w:pPr>
            <w:r w:rsidRPr="00AD24DA">
              <w:rPr>
                <w:sz w:val="16"/>
                <w:szCs w:val="16"/>
              </w:rPr>
              <w:t xml:space="preserve">  ?cWork a cwork:CreativeWork ; </w:t>
            </w:r>
          </w:p>
          <w:p w:rsidR="00AD24DA" w:rsidRPr="00AD24DA" w:rsidRDefault="00AD24DA" w:rsidP="00443321">
            <w:pPr>
              <w:pStyle w:val="EUNormal"/>
              <w:spacing w:before="60" w:afterLines="60"/>
              <w:rPr>
                <w:sz w:val="16"/>
                <w:szCs w:val="16"/>
              </w:rPr>
            </w:pPr>
            <w:r w:rsidRPr="00AD24DA">
              <w:rPr>
                <w:sz w:val="16"/>
                <w:szCs w:val="16"/>
              </w:rPr>
              <w:t xml:space="preserve">    a ?type ; </w:t>
            </w:r>
          </w:p>
          <w:p w:rsidR="00AD24DA" w:rsidRPr="00AD24DA" w:rsidRDefault="00AD24DA" w:rsidP="00443321">
            <w:pPr>
              <w:pStyle w:val="EUNormal"/>
              <w:spacing w:before="60" w:afterLines="60"/>
              <w:rPr>
                <w:sz w:val="16"/>
                <w:szCs w:val="16"/>
              </w:rPr>
            </w:pPr>
            <w:r w:rsidRPr="00AD24DA">
              <w:rPr>
                <w:sz w:val="16"/>
                <w:szCs w:val="16"/>
              </w:rPr>
              <w:t xml:space="preserve">    cwork:title ?title .  </w:t>
            </w:r>
          </w:p>
          <w:p w:rsidR="00AD24DA" w:rsidRPr="00AD24DA" w:rsidRDefault="00AD24DA" w:rsidP="00443321">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443321">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443321">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443321">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443321">
            <w:pPr>
              <w:pStyle w:val="EUNormal"/>
              <w:spacing w:before="60" w:afterLines="60"/>
              <w:rPr>
                <w:sz w:val="16"/>
                <w:szCs w:val="16"/>
              </w:rPr>
            </w:pPr>
            <w:r w:rsidRPr="00AD24DA">
              <w:rPr>
                <w:sz w:val="16"/>
                <w:szCs w:val="16"/>
              </w:rPr>
              <w:t xml:space="preserve">  OPTIONAL { </w:t>
            </w:r>
          </w:p>
          <w:p w:rsidR="00AD24DA" w:rsidRPr="00AD24DA" w:rsidRDefault="00AD24DA" w:rsidP="00443321">
            <w:pPr>
              <w:pStyle w:val="EUNormal"/>
              <w:spacing w:before="60" w:afterLines="60"/>
              <w:rPr>
                <w:sz w:val="16"/>
                <w:szCs w:val="16"/>
              </w:rPr>
            </w:pPr>
            <w:r w:rsidRPr="00AD24DA">
              <w:rPr>
                <w:sz w:val="16"/>
                <w:szCs w:val="16"/>
              </w:rPr>
              <w:t xml:space="preserve">    ?cWork bbc:primaryContentOf ?pco . </w:t>
            </w:r>
          </w:p>
          <w:p w:rsidR="00AD24DA" w:rsidRPr="00AD24DA" w:rsidRDefault="00AD24DA" w:rsidP="00443321">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443321">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443321">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SELECT ?minute ((COUNT(*)) as ?count)</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?r cwork:dateModified ?dateTime .</w:t>
            </w:r>
          </w:p>
          <w:p w:rsidR="00AD24DA" w:rsidRPr="00AD24DA" w:rsidRDefault="00AD24DA" w:rsidP="00443321">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443321">
            <w:pPr>
              <w:pStyle w:val="EUNormal"/>
              <w:spacing w:before="60" w:afterLines="60"/>
              <w:rPr>
                <w:sz w:val="16"/>
                <w:szCs w:val="16"/>
              </w:rPr>
            </w:pPr>
            <w:r w:rsidRPr="00AD24DA">
              <w:rPr>
                <w:sz w:val="16"/>
                <w:szCs w:val="16"/>
              </w:rPr>
              <w:t>}</w:t>
            </w:r>
          </w:p>
          <w:p w:rsidR="00AD24DA" w:rsidRPr="00AD24DA" w:rsidRDefault="00AD24DA" w:rsidP="00443321">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443321">
            <w:pPr>
              <w:pStyle w:val="EUNormal"/>
              <w:spacing w:before="60" w:afterLines="60"/>
              <w:rPr>
                <w:sz w:val="16"/>
                <w:szCs w:val="16"/>
              </w:rPr>
            </w:pPr>
            <w:r w:rsidRPr="00AD24DA">
              <w:rPr>
                <w:sz w:val="16"/>
                <w:szCs w:val="16"/>
              </w:rPr>
              <w:lastRenderedPageBreak/>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 xml:space="preserve">SELECT ?type ((COUNT(*)) as ?count) </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?creativeWork a ?type  .</w:t>
            </w:r>
          </w:p>
          <w:p w:rsidR="00AD24DA" w:rsidRPr="00AD24DA" w:rsidRDefault="00AD24DA" w:rsidP="00443321">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43321">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443321">
            <w:pPr>
              <w:pStyle w:val="EUNormal"/>
              <w:spacing w:before="60" w:afterLines="60"/>
              <w:rPr>
                <w:sz w:val="16"/>
                <w:szCs w:val="16"/>
              </w:rPr>
            </w:pPr>
            <w:r w:rsidRPr="00AD24DA">
              <w:rPr>
                <w:sz w:val="16"/>
                <w:szCs w:val="16"/>
              </w:rPr>
              <w:t xml:space="preserve">  FILTER( ?type != cwork:CreativeWork ) .</w:t>
            </w:r>
          </w:p>
          <w:p w:rsidR="00AD24DA" w:rsidRPr="00AD24DA" w:rsidRDefault="00AD24DA" w:rsidP="00443321">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GROUP BY ?type </w:t>
            </w:r>
          </w:p>
          <w:p w:rsidR="00AD24DA" w:rsidRPr="00AD24DA" w:rsidRDefault="00AD24DA" w:rsidP="00443321">
            <w:pPr>
              <w:pStyle w:val="EUNormal"/>
              <w:spacing w:before="60" w:afterLines="60"/>
              <w:rPr>
                <w:sz w:val="16"/>
                <w:szCs w:val="16"/>
              </w:rPr>
            </w:pPr>
            <w:r w:rsidRPr="00AD24DA">
              <w:rPr>
                <w:sz w:val="16"/>
                <w:szCs w:val="16"/>
              </w:rPr>
              <w:t>ORDER BY DESC(?count)</w:t>
            </w:r>
          </w:p>
          <w:p w:rsidR="00AD24DA" w:rsidRPr="00AD24DA" w:rsidRDefault="00AD24DA" w:rsidP="00443321">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 xml:space="preserve">SELECT ?about ((COUNT(*)) AS ?count) </w:t>
            </w:r>
          </w:p>
          <w:p w:rsidR="00AD24DA" w:rsidRPr="00AD24DA" w:rsidRDefault="00AD24DA" w:rsidP="00443321">
            <w:pPr>
              <w:pStyle w:val="EUNormal"/>
              <w:spacing w:before="60" w:afterLines="60"/>
              <w:rPr>
                <w:sz w:val="16"/>
                <w:szCs w:val="16"/>
              </w:rPr>
            </w:pPr>
            <w:r w:rsidRPr="00AD24DA">
              <w:rPr>
                <w:sz w:val="16"/>
                <w:szCs w:val="16"/>
              </w:rPr>
              <w:t xml:space="preserve">WHERE { </w:t>
            </w:r>
          </w:p>
          <w:p w:rsidR="00AD24DA" w:rsidRPr="00AD24DA" w:rsidRDefault="00AD24DA" w:rsidP="00443321">
            <w:pPr>
              <w:pStyle w:val="EUNormal"/>
              <w:spacing w:before="60" w:afterLines="60"/>
              <w:rPr>
                <w:sz w:val="16"/>
                <w:szCs w:val="16"/>
              </w:rPr>
            </w:pPr>
            <w:r w:rsidRPr="00AD24DA">
              <w:rPr>
                <w:sz w:val="16"/>
                <w:szCs w:val="16"/>
              </w:rPr>
              <w:t xml:space="preserve">  ?creativeWork cwork:about ?about . </w:t>
            </w:r>
          </w:p>
          <w:p w:rsidR="00AD24DA" w:rsidRPr="00AD24DA" w:rsidRDefault="00AD24DA" w:rsidP="00443321">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443321">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443321">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GROUP BY ?about</w:t>
            </w:r>
          </w:p>
          <w:p w:rsidR="00AD24DA" w:rsidRPr="00AD24DA" w:rsidRDefault="00AD24DA" w:rsidP="00443321">
            <w:pPr>
              <w:pStyle w:val="EUNormal"/>
              <w:spacing w:before="60" w:afterLines="60"/>
              <w:rPr>
                <w:sz w:val="16"/>
                <w:szCs w:val="16"/>
              </w:rPr>
            </w:pPr>
            <w:r w:rsidRPr="00AD24DA">
              <w:rPr>
                <w:sz w:val="16"/>
                <w:szCs w:val="16"/>
              </w:rPr>
              <w:t xml:space="preserve">ORDER BY DESC(?count) </w:t>
            </w:r>
          </w:p>
          <w:p w:rsidR="00AD24DA" w:rsidRPr="00AD24DA" w:rsidRDefault="00AD24DA" w:rsidP="00443321">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SELECT ?aboutType ((COUNT (*)) as ?count) ?coverage ?audience</w:t>
            </w:r>
          </w:p>
          <w:p w:rsidR="00AD24DA" w:rsidRPr="00AD24DA" w:rsidRDefault="00AD24DA" w:rsidP="00443321">
            <w:pPr>
              <w:pStyle w:val="EUNormal"/>
              <w:spacing w:before="60" w:afterLines="60"/>
              <w:rPr>
                <w:sz w:val="16"/>
                <w:szCs w:val="16"/>
              </w:rPr>
            </w:pPr>
            <w:r w:rsidRPr="00AD24DA">
              <w:rPr>
                <w:sz w:val="16"/>
                <w:szCs w:val="16"/>
              </w:rPr>
              <w:t xml:space="preserve">WHERE { </w:t>
            </w:r>
          </w:p>
          <w:p w:rsidR="00AD24DA" w:rsidRPr="00AD24DA" w:rsidRDefault="00AD24DA" w:rsidP="00443321">
            <w:pPr>
              <w:pStyle w:val="EUNormal"/>
              <w:spacing w:before="60" w:afterLines="60"/>
              <w:rPr>
                <w:sz w:val="16"/>
                <w:szCs w:val="16"/>
              </w:rPr>
            </w:pPr>
            <w:r w:rsidRPr="00AD24DA">
              <w:rPr>
                <w:sz w:val="16"/>
                <w:szCs w:val="16"/>
              </w:rPr>
              <w:t xml:space="preserve">  ?creativeWork cwork:about ?about . </w:t>
            </w:r>
          </w:p>
          <w:p w:rsidR="00AD24DA" w:rsidRPr="00AD24DA" w:rsidRDefault="00AD24DA" w:rsidP="00443321">
            <w:pPr>
              <w:pStyle w:val="EUNormal"/>
              <w:spacing w:before="60" w:afterLines="60"/>
              <w:rPr>
                <w:sz w:val="16"/>
                <w:szCs w:val="16"/>
              </w:rPr>
            </w:pPr>
            <w:r w:rsidRPr="00AD24DA">
              <w:rPr>
                <w:sz w:val="16"/>
                <w:szCs w:val="16"/>
              </w:rPr>
              <w:t xml:space="preserve">  ?about a ?aboutType . </w:t>
            </w:r>
          </w:p>
          <w:p w:rsidR="00AD24DA" w:rsidRPr="00AD24DA" w:rsidRDefault="00AD24DA" w:rsidP="00443321">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443321">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443321">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443321">
            <w:pPr>
              <w:pStyle w:val="EUNormal"/>
              <w:spacing w:before="60" w:afterLines="60"/>
              <w:rPr>
                <w:sz w:val="16"/>
                <w:szCs w:val="16"/>
              </w:rPr>
            </w:pPr>
            <w:r w:rsidRPr="00AD24DA">
              <w:rPr>
                <w:sz w:val="16"/>
                <w:szCs w:val="16"/>
              </w:rPr>
              <w:t>ORDER BY DESC(?count)</w:t>
            </w:r>
          </w:p>
          <w:p w:rsidR="00AD24DA" w:rsidRPr="00AD24DA" w:rsidRDefault="00AD24DA" w:rsidP="00443321">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 xml:space="preserve">SELECT ?mentions ((COUNT(*)) as ?count) </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443321">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GROUP BY (?creativeWork)</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FILTER(?pcCount &gt; 1)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GROUP BY ?mentions</w:t>
            </w:r>
          </w:p>
          <w:p w:rsidR="00AD24DA" w:rsidRPr="00AD24DA" w:rsidRDefault="00AD24DA" w:rsidP="00443321">
            <w:pPr>
              <w:pStyle w:val="EUNormal"/>
              <w:spacing w:before="60" w:afterLines="60"/>
              <w:rPr>
                <w:sz w:val="16"/>
                <w:szCs w:val="16"/>
              </w:rPr>
            </w:pPr>
            <w:r w:rsidRPr="00AD24DA">
              <w:rPr>
                <w:sz w:val="16"/>
                <w:szCs w:val="16"/>
              </w:rPr>
              <w:t>ORDER BY DESC(?count)</w:t>
            </w:r>
          </w:p>
          <w:p w:rsidR="00AD24DA" w:rsidRPr="00AD24DA" w:rsidRDefault="00AD24DA" w:rsidP="00443321">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SELECT ?topic ((COUNT(*)) AS ?count)</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?creativeWork a cwork:BlogPost ;</w:t>
            </w:r>
          </w:p>
          <w:p w:rsidR="00AD24DA" w:rsidRPr="00AD24DA" w:rsidRDefault="00AD24DA" w:rsidP="00443321">
            <w:pPr>
              <w:pStyle w:val="EUNormal"/>
              <w:spacing w:before="60" w:afterLines="60"/>
              <w:rPr>
                <w:sz w:val="16"/>
                <w:szCs w:val="16"/>
              </w:rPr>
            </w:pPr>
            <w:r w:rsidRPr="00AD24DA">
              <w:rPr>
                <w:sz w:val="16"/>
                <w:szCs w:val="16"/>
              </w:rPr>
              <w:t xml:space="preserve">    cwork:about ?topic ;</w:t>
            </w:r>
          </w:p>
          <w:p w:rsidR="00AD24DA" w:rsidRPr="00AD24DA" w:rsidRDefault="00AD24DA" w:rsidP="00443321">
            <w:pPr>
              <w:pStyle w:val="EUNormal"/>
              <w:spacing w:before="60" w:afterLines="60"/>
              <w:rPr>
                <w:sz w:val="16"/>
                <w:szCs w:val="16"/>
              </w:rPr>
            </w:pPr>
            <w:r w:rsidRPr="00AD24DA">
              <w:rPr>
                <w:sz w:val="16"/>
                <w:szCs w:val="16"/>
              </w:rPr>
              <w:t xml:space="preserve">    cwork:dateModified ?dt ;</w:t>
            </w:r>
          </w:p>
          <w:p w:rsidR="00AD24DA" w:rsidRPr="00AD24DA" w:rsidRDefault="00AD24DA" w:rsidP="00443321">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443321">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443321">
            <w:pPr>
              <w:pStyle w:val="EUNormal"/>
              <w:spacing w:before="60" w:afterLines="60"/>
              <w:rPr>
                <w:sz w:val="16"/>
                <w:szCs w:val="16"/>
              </w:rPr>
            </w:pPr>
            <w:r w:rsidRPr="00AD24DA">
              <w:rPr>
                <w:sz w:val="16"/>
                <w:szCs w:val="16"/>
              </w:rPr>
              <w:t>}</w:t>
            </w:r>
          </w:p>
          <w:p w:rsidR="00AD24DA" w:rsidRPr="00AD24DA" w:rsidRDefault="00AD24DA" w:rsidP="00443321">
            <w:pPr>
              <w:pStyle w:val="EUNormal"/>
              <w:spacing w:before="60" w:afterLines="60"/>
              <w:rPr>
                <w:sz w:val="16"/>
                <w:szCs w:val="16"/>
              </w:rPr>
            </w:pPr>
            <w:r w:rsidRPr="00AD24DA">
              <w:rPr>
                <w:sz w:val="16"/>
                <w:szCs w:val="16"/>
              </w:rPr>
              <w:t>GROUP BY ?topic</w:t>
            </w:r>
          </w:p>
          <w:p w:rsidR="00AD24DA" w:rsidRPr="00AD24DA" w:rsidRDefault="00AD24DA" w:rsidP="00443321">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SELECT ((MAX(?cnt)) AS ?mxc)</w:t>
            </w:r>
          </w:p>
          <w:p w:rsidR="00AD24DA" w:rsidRPr="00AD24DA" w:rsidRDefault="00AD24DA" w:rsidP="00443321">
            <w:pPr>
              <w:pStyle w:val="EUNormal"/>
              <w:spacing w:before="60" w:afterLines="60"/>
              <w:rPr>
                <w:sz w:val="16"/>
                <w:szCs w:val="16"/>
              </w:rPr>
            </w:pPr>
            <w:r w:rsidRPr="00AD24DA">
              <w:rPr>
                <w:sz w:val="16"/>
                <w:szCs w:val="16"/>
              </w:rPr>
              <w:t xml:space="preserve">WHERE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SELECT ?cw ((COUNT(*)) AS ?cnt) </w:t>
            </w:r>
          </w:p>
          <w:p w:rsidR="00AD24DA" w:rsidRPr="00AD24DA" w:rsidRDefault="00AD24DA" w:rsidP="00443321">
            <w:pPr>
              <w:pStyle w:val="EUNormal"/>
              <w:spacing w:before="60" w:afterLines="60"/>
              <w:rPr>
                <w:sz w:val="16"/>
                <w:szCs w:val="16"/>
              </w:rPr>
            </w:pPr>
            <w:r w:rsidRPr="00AD24DA">
              <w:rPr>
                <w:sz w:val="16"/>
                <w:szCs w:val="16"/>
              </w:rPr>
              <w:t xml:space="preserve">    WHERE { </w:t>
            </w:r>
          </w:p>
          <w:p w:rsidR="00AD24DA" w:rsidRPr="00AD24DA" w:rsidRDefault="00AD24DA" w:rsidP="00443321">
            <w:pPr>
              <w:pStyle w:val="EUNormal"/>
              <w:spacing w:before="60" w:afterLines="60"/>
              <w:rPr>
                <w:sz w:val="16"/>
                <w:szCs w:val="16"/>
              </w:rPr>
            </w:pPr>
            <w:r w:rsidRPr="00AD24DA">
              <w:rPr>
                <w:sz w:val="16"/>
                <w:szCs w:val="16"/>
              </w:rPr>
              <w:t xml:space="preserve">      ?cw cwork:mentions ?thing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GROUP BY ?cw</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443321">
            <w:pPr>
              <w:pStyle w:val="EUNormal"/>
              <w:spacing w:before="60" w:afterLines="60"/>
              <w:rPr>
                <w:sz w:val="16"/>
                <w:szCs w:val="16"/>
              </w:rPr>
            </w:pPr>
            <w:r w:rsidRPr="00AD24DA">
              <w:rPr>
                <w:sz w:val="16"/>
                <w:szCs w:val="16"/>
              </w:rPr>
              <w:t xml:space="preserve">WHERE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SELECT ((MAX(?cnt)) AS ?maxcnt)  </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443321">
            <w:pPr>
              <w:pStyle w:val="EUNormal"/>
              <w:spacing w:before="60" w:afterLines="60"/>
              <w:rPr>
                <w:sz w:val="16"/>
                <w:szCs w:val="16"/>
              </w:rPr>
            </w:pPr>
            <w:r w:rsidRPr="00AD24DA">
              <w:rPr>
                <w:sz w:val="16"/>
                <w:szCs w:val="16"/>
              </w:rPr>
              <w:t xml:space="preserve">        WHERE { </w:t>
            </w:r>
          </w:p>
          <w:p w:rsidR="00AD24DA" w:rsidRPr="00AD24DA" w:rsidRDefault="00AD24DA" w:rsidP="00443321">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GROUP BY ?creativeWork</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443321">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GROUP BY ?creativeWork2</w:t>
            </w:r>
          </w:p>
          <w:p w:rsidR="00AD24DA" w:rsidRPr="00AD24DA" w:rsidRDefault="00AD24DA" w:rsidP="00443321">
            <w:pPr>
              <w:pStyle w:val="EUNormal"/>
              <w:spacing w:before="60" w:afterLines="60"/>
              <w:rPr>
                <w:sz w:val="16"/>
                <w:szCs w:val="16"/>
              </w:rPr>
            </w:pPr>
            <w:r w:rsidRPr="00AD24DA">
              <w:rPr>
                <w:sz w:val="16"/>
                <w:szCs w:val="16"/>
              </w:rPr>
              <w:t xml:space="preserve">  } . </w:t>
            </w:r>
          </w:p>
          <w:p w:rsidR="00AD24DA" w:rsidRPr="00AD24DA" w:rsidRDefault="00AD24DA" w:rsidP="00443321">
            <w:pPr>
              <w:pStyle w:val="EUNormal"/>
              <w:spacing w:before="60" w:afterLines="60"/>
              <w:rPr>
                <w:sz w:val="16"/>
                <w:szCs w:val="16"/>
              </w:rPr>
            </w:pPr>
            <w:r w:rsidRPr="00AD24DA">
              <w:rPr>
                <w:sz w:val="16"/>
                <w:szCs w:val="16"/>
              </w:rPr>
              <w:t xml:space="preserve">  FILTER (?mentionsCount = ?maxcnt)</w:t>
            </w:r>
          </w:p>
          <w:p w:rsidR="00AD24DA" w:rsidRPr="00AD24DA" w:rsidRDefault="00AD24DA" w:rsidP="00443321">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443321">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ORDER BY DESC(?dateCreated) </w:t>
            </w:r>
          </w:p>
          <w:p w:rsidR="00AD24DA" w:rsidRPr="00AD24DA" w:rsidRDefault="00AD24DA" w:rsidP="00443321">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((COUNT(*)) AS ?cnt_2) </w:t>
            </w:r>
          </w:p>
          <w:p w:rsidR="00AD24DA" w:rsidRPr="00AD24DA" w:rsidRDefault="00AD24DA" w:rsidP="00443321">
            <w:pPr>
              <w:pStyle w:val="EUNormal"/>
              <w:spacing w:before="60" w:afterLines="60"/>
              <w:rPr>
                <w:sz w:val="16"/>
                <w:szCs w:val="16"/>
              </w:rPr>
            </w:pPr>
            <w:r w:rsidRPr="00AD24DA">
              <w:rPr>
                <w:sz w:val="16"/>
                <w:szCs w:val="16"/>
              </w:rPr>
              <w:t xml:space="preserve">    WHERE { </w:t>
            </w:r>
          </w:p>
          <w:p w:rsidR="00AD24DA" w:rsidRPr="00AD24DA" w:rsidRDefault="00AD24DA" w:rsidP="00443321">
            <w:pPr>
              <w:pStyle w:val="EUNormal"/>
              <w:spacing w:before="60" w:afterLines="60"/>
              <w:rPr>
                <w:sz w:val="16"/>
                <w:szCs w:val="16"/>
              </w:rPr>
            </w:pPr>
            <w:r w:rsidRPr="00AD24DA">
              <w:rPr>
                <w:sz w:val="16"/>
                <w:szCs w:val="16"/>
              </w:rPr>
              <w:t xml:space="preserve">      ?other cwork:about ?oa . </w:t>
            </w:r>
          </w:p>
          <w:p w:rsidR="00AD24DA" w:rsidRPr="00AD24DA" w:rsidRDefault="00AD24DA" w:rsidP="00443321">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lastRenderedPageBreak/>
              <w:t xml:space="preserve">     SELECT ((COUNT(*)) AS ?cnt_1) </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?other cwork:mentions ?oa . </w:t>
            </w:r>
          </w:p>
          <w:p w:rsidR="00AD24DA" w:rsidRPr="00AD24DA" w:rsidRDefault="00AD24DA" w:rsidP="00443321">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((COUNT(*)) AS ?cnt_0_5)</w:t>
            </w:r>
          </w:p>
          <w:p w:rsidR="00AD24DA" w:rsidRPr="00AD24DA" w:rsidRDefault="00AD24DA" w:rsidP="00443321">
            <w:pPr>
              <w:pStyle w:val="EUNormal"/>
              <w:spacing w:before="60" w:afterLines="60"/>
              <w:rPr>
                <w:sz w:val="16"/>
                <w:szCs w:val="16"/>
              </w:rPr>
            </w:pPr>
            <w:r w:rsidRPr="00AD24DA">
              <w:rPr>
                <w:sz w:val="16"/>
                <w:szCs w:val="16"/>
              </w:rPr>
              <w:t xml:space="preserve">     WHERE { </w:t>
            </w:r>
          </w:p>
          <w:p w:rsidR="00AD24DA" w:rsidRPr="00AD24DA" w:rsidRDefault="00AD24DA" w:rsidP="00443321">
            <w:pPr>
              <w:pStyle w:val="EUNormal"/>
              <w:spacing w:before="60" w:afterLines="60"/>
              <w:rPr>
                <w:sz w:val="16"/>
                <w:szCs w:val="16"/>
              </w:rPr>
            </w:pPr>
            <w:r w:rsidRPr="00AD24DA">
              <w:rPr>
                <w:sz w:val="16"/>
                <w:szCs w:val="16"/>
              </w:rPr>
              <w:t xml:space="preserve">       ?other cwork:mentions ?om . </w:t>
            </w:r>
          </w:p>
          <w:p w:rsidR="00AD24DA" w:rsidRPr="00AD24DA" w:rsidRDefault="00AD24DA" w:rsidP="00443321">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SELECT DISTINCT ?other</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UNION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?other cwork:about ?topic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UNION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?other cwork:mentions ?topic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?other cwork:dateModified ?dt .</w:t>
            </w:r>
          </w:p>
          <w:p w:rsidR="00AD24DA" w:rsidRPr="00AD24DA" w:rsidRDefault="00AD24DA" w:rsidP="00443321">
            <w:pPr>
              <w:pStyle w:val="EUNormal"/>
              <w:spacing w:before="60" w:afterLines="60"/>
              <w:rPr>
                <w:sz w:val="16"/>
                <w:szCs w:val="16"/>
              </w:rPr>
            </w:pPr>
            <w:r w:rsidRPr="00AD24DA">
              <w:rPr>
                <w:sz w:val="16"/>
                <w:szCs w:val="16"/>
              </w:rPr>
              <w:t>}</w:t>
            </w:r>
          </w:p>
          <w:p w:rsidR="00AD24DA" w:rsidRPr="00AD24DA" w:rsidRDefault="00AD24DA" w:rsidP="00443321">
            <w:pPr>
              <w:pStyle w:val="EUNormal"/>
              <w:spacing w:before="60" w:afterLines="60"/>
              <w:rPr>
                <w:sz w:val="16"/>
                <w:szCs w:val="16"/>
              </w:rPr>
            </w:pPr>
            <w:r w:rsidRPr="00AD24DA">
              <w:rPr>
                <w:sz w:val="16"/>
                <w:szCs w:val="16"/>
              </w:rPr>
              <w:t>ORDER BY DESC(?score) DESC(?dt)</w:t>
            </w:r>
          </w:p>
          <w:p w:rsidR="00AD24DA" w:rsidRPr="00AD24DA" w:rsidRDefault="00AD24DA" w:rsidP="00443321">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443321">
            <w:pPr>
              <w:pStyle w:val="EUNormal"/>
              <w:spacing w:before="60" w:afterLines="60"/>
              <w:rPr>
                <w:sz w:val="16"/>
                <w:szCs w:val="16"/>
              </w:rPr>
            </w:pPr>
            <w:r w:rsidRPr="00AD24DA">
              <w:rPr>
                <w:sz w:val="16"/>
                <w:szCs w:val="16"/>
              </w:rPr>
              <w:t>WHERE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((COUNT(*)) AS ?cnt_2) </w:t>
            </w:r>
          </w:p>
          <w:p w:rsidR="00AD24DA" w:rsidRPr="00AD24DA" w:rsidRDefault="00AD24DA" w:rsidP="00443321">
            <w:pPr>
              <w:pStyle w:val="EUNormal"/>
              <w:spacing w:before="60" w:afterLines="60"/>
              <w:rPr>
                <w:sz w:val="16"/>
                <w:szCs w:val="16"/>
              </w:rPr>
            </w:pPr>
            <w:r w:rsidRPr="00AD24DA">
              <w:rPr>
                <w:sz w:val="16"/>
                <w:szCs w:val="16"/>
              </w:rPr>
              <w:t xml:space="preserve">    WHERE { </w:t>
            </w:r>
          </w:p>
          <w:p w:rsidR="00AD24DA" w:rsidRPr="00AD24DA" w:rsidRDefault="00AD24DA" w:rsidP="00443321">
            <w:pPr>
              <w:pStyle w:val="EUNormal"/>
              <w:spacing w:before="60" w:afterLines="60"/>
              <w:rPr>
                <w:sz w:val="16"/>
                <w:szCs w:val="16"/>
              </w:rPr>
            </w:pPr>
            <w:r w:rsidRPr="00AD24DA">
              <w:rPr>
                <w:sz w:val="16"/>
                <w:szCs w:val="16"/>
              </w:rPr>
              <w:t xml:space="preserve">      ?other cwork:about ?oa . </w:t>
            </w:r>
          </w:p>
          <w:p w:rsidR="00AD24DA" w:rsidRPr="00AD24DA" w:rsidRDefault="00AD24DA" w:rsidP="00443321">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((COUNT(*)) AS ?cnt_1) </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?other cwork:mentions ?oa . </w:t>
            </w:r>
          </w:p>
          <w:p w:rsidR="00AD24DA" w:rsidRPr="00AD24DA" w:rsidRDefault="00AD24DA" w:rsidP="00443321">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SELECT ((COUNT(*)) AS ?cnt_0_5)</w:t>
            </w:r>
          </w:p>
          <w:p w:rsidR="00AD24DA" w:rsidRPr="00AD24DA" w:rsidRDefault="00AD24DA" w:rsidP="00443321">
            <w:pPr>
              <w:pStyle w:val="EUNormal"/>
              <w:spacing w:before="60" w:afterLines="60"/>
              <w:rPr>
                <w:sz w:val="16"/>
                <w:szCs w:val="16"/>
              </w:rPr>
            </w:pPr>
            <w:r w:rsidRPr="00AD24DA">
              <w:rPr>
                <w:sz w:val="16"/>
                <w:szCs w:val="16"/>
              </w:rPr>
              <w:t xml:space="preserve">     WHERE { </w:t>
            </w:r>
          </w:p>
          <w:p w:rsidR="00AD24DA" w:rsidRPr="00AD24DA" w:rsidRDefault="00AD24DA" w:rsidP="00443321">
            <w:pPr>
              <w:pStyle w:val="EUNormal"/>
              <w:spacing w:before="60" w:afterLines="60"/>
              <w:rPr>
                <w:sz w:val="16"/>
                <w:szCs w:val="16"/>
              </w:rPr>
            </w:pPr>
            <w:r w:rsidRPr="00AD24DA">
              <w:rPr>
                <w:sz w:val="16"/>
                <w:szCs w:val="16"/>
              </w:rPr>
              <w:t xml:space="preserve">       ?other cwork:mentions ?om . </w:t>
            </w:r>
          </w:p>
          <w:p w:rsidR="00AD24DA" w:rsidRPr="00AD24DA" w:rsidRDefault="00AD24DA" w:rsidP="00443321">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 </w:t>
            </w:r>
          </w:p>
          <w:p w:rsidR="00AD24DA" w:rsidRPr="00AD24DA" w:rsidRDefault="00AD24DA" w:rsidP="00443321">
            <w:pPr>
              <w:pStyle w:val="EUNormal"/>
              <w:spacing w:before="60" w:afterLines="60"/>
              <w:rPr>
                <w:sz w:val="16"/>
                <w:szCs w:val="16"/>
              </w:rPr>
            </w:pPr>
            <w:r w:rsidRPr="00AD24DA">
              <w:rPr>
                <w:sz w:val="16"/>
                <w:szCs w:val="16"/>
              </w:rPr>
              <w:t xml:space="preserve">    SELECT DISTINCT ?other ?dt</w:t>
            </w:r>
          </w:p>
          <w:p w:rsidR="00AD24DA" w:rsidRPr="00AD24DA" w:rsidRDefault="00AD24DA" w:rsidP="00443321">
            <w:pPr>
              <w:pStyle w:val="EUNormal"/>
              <w:spacing w:before="60" w:afterLines="60"/>
              <w:rPr>
                <w:sz w:val="16"/>
                <w:szCs w:val="16"/>
              </w:rPr>
            </w:pPr>
            <w:r w:rsidRPr="00AD24DA">
              <w:rPr>
                <w:sz w:val="16"/>
                <w:szCs w:val="16"/>
              </w:rPr>
              <w:t xml:space="preserve">    WHERE {</w:t>
            </w:r>
          </w:p>
          <w:p w:rsidR="00AD24DA" w:rsidRPr="00AD24DA" w:rsidRDefault="00AD24DA" w:rsidP="00443321">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443321">
            <w:pPr>
              <w:pStyle w:val="EUNormal"/>
              <w:spacing w:before="60" w:afterLines="60"/>
              <w:rPr>
                <w:sz w:val="16"/>
                <w:szCs w:val="16"/>
              </w:rPr>
            </w:pPr>
            <w:r w:rsidRPr="00AD24DA">
              <w:rPr>
                <w:sz w:val="16"/>
                <w:szCs w:val="16"/>
              </w:rPr>
              <w:t xml:space="preserve">      ?other cwork:tag ?tag .</w:t>
            </w:r>
          </w:p>
          <w:p w:rsidR="00AD24DA" w:rsidRPr="00AD24DA" w:rsidRDefault="00AD24DA" w:rsidP="00443321">
            <w:pPr>
              <w:pStyle w:val="EUNormal"/>
              <w:spacing w:before="60" w:afterLines="60"/>
              <w:rPr>
                <w:sz w:val="16"/>
                <w:szCs w:val="16"/>
              </w:rPr>
            </w:pPr>
            <w:r w:rsidRPr="00AD24DA">
              <w:rPr>
                <w:sz w:val="16"/>
                <w:szCs w:val="16"/>
              </w:rPr>
              <w:t xml:space="preserve">      ?other cwork:dateModified ?dt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w:t>
            </w:r>
          </w:p>
          <w:p w:rsidR="00AD24DA" w:rsidRPr="00AD24DA" w:rsidRDefault="00AD24DA" w:rsidP="00443321">
            <w:pPr>
              <w:pStyle w:val="EUNormal"/>
              <w:spacing w:before="60" w:afterLines="60"/>
              <w:rPr>
                <w:sz w:val="16"/>
                <w:szCs w:val="16"/>
              </w:rPr>
            </w:pPr>
            <w:r w:rsidRPr="00AD24DA">
              <w:rPr>
                <w:sz w:val="16"/>
                <w:szCs w:val="16"/>
              </w:rPr>
              <w:t>ORDER BY DESC(?score) DESC(?dt)</w:t>
            </w:r>
          </w:p>
          <w:p w:rsidR="00AD24DA" w:rsidRPr="00AD24DA" w:rsidRDefault="00AD24DA" w:rsidP="00443321">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43321">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43321">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443321">
            <w:pPr>
              <w:pStyle w:val="EUNormal"/>
              <w:spacing w:before="60" w:afterLines="60"/>
              <w:rPr>
                <w:sz w:val="16"/>
                <w:szCs w:val="16"/>
              </w:rPr>
            </w:pPr>
            <w:r w:rsidRPr="00AD24DA">
              <w:rPr>
                <w:sz w:val="16"/>
                <w:szCs w:val="16"/>
              </w:rPr>
              <w:t xml:space="preserve">WHERE </w:t>
            </w:r>
          </w:p>
          <w:p w:rsidR="00AD24DA" w:rsidRPr="00AD24DA" w:rsidRDefault="00AD24DA" w:rsidP="00443321">
            <w:pPr>
              <w:pStyle w:val="EUNormal"/>
              <w:spacing w:before="60" w:afterLines="60"/>
              <w:rPr>
                <w:sz w:val="16"/>
                <w:szCs w:val="16"/>
              </w:rPr>
            </w:pPr>
            <w:r w:rsidRPr="00AD24DA">
              <w:rPr>
                <w:sz w:val="16"/>
                <w:szCs w:val="16"/>
              </w:rPr>
              <w:t xml:space="preserve">{ </w:t>
            </w:r>
          </w:p>
          <w:p w:rsidR="00AD24DA" w:rsidRPr="00AD24DA" w:rsidRDefault="00AD24DA" w:rsidP="00443321">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443321">
            <w:pPr>
              <w:pStyle w:val="EUNormal"/>
              <w:spacing w:before="60" w:afterLines="60"/>
              <w:rPr>
                <w:sz w:val="16"/>
                <w:szCs w:val="16"/>
              </w:rPr>
            </w:pPr>
            <w:r w:rsidRPr="00AD24DA">
              <w:rPr>
                <w:sz w:val="16"/>
                <w:szCs w:val="16"/>
              </w:rPr>
              <w:t xml:space="preserve">  ?thing cwork:about ?about . </w:t>
            </w:r>
          </w:p>
          <w:p w:rsidR="00AD24DA" w:rsidRPr="00AD24DA" w:rsidRDefault="00AD24DA" w:rsidP="00443321">
            <w:pPr>
              <w:pStyle w:val="EUNormal"/>
              <w:spacing w:before="60" w:afterLines="60"/>
              <w:rPr>
                <w:sz w:val="16"/>
                <w:szCs w:val="16"/>
              </w:rPr>
            </w:pPr>
            <w:r w:rsidRPr="00AD24DA">
              <w:rPr>
                <w:sz w:val="16"/>
                <w:szCs w:val="16"/>
              </w:rPr>
              <w:t xml:space="preserve">  ?thing cwork:mentions ?mentions . </w:t>
            </w:r>
          </w:p>
          <w:p w:rsidR="00AD24DA" w:rsidRPr="00AD24DA" w:rsidRDefault="00AD24DA" w:rsidP="00443321">
            <w:pPr>
              <w:pStyle w:val="EUNormal"/>
              <w:spacing w:before="60" w:afterLines="60"/>
              <w:rPr>
                <w:sz w:val="16"/>
                <w:szCs w:val="16"/>
              </w:rPr>
            </w:pPr>
            <w:r w:rsidRPr="00AD24DA">
              <w:rPr>
                <w:sz w:val="16"/>
                <w:szCs w:val="16"/>
              </w:rPr>
              <w:lastRenderedPageBreak/>
              <w:t xml:space="preserve">  ?thing cwork:category ?category . </w:t>
            </w:r>
          </w:p>
          <w:p w:rsidR="00AD24DA" w:rsidRPr="00AD24DA" w:rsidRDefault="00AD24DA" w:rsidP="00443321">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443321">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443321">
            <w:pPr>
              <w:pStyle w:val="EUNormal"/>
              <w:spacing w:before="60" w:afterLines="60"/>
              <w:rPr>
                <w:sz w:val="16"/>
                <w:szCs w:val="16"/>
              </w:rPr>
            </w:pPr>
            <w:r w:rsidRPr="00AD24DA">
              <w:rPr>
                <w:sz w:val="16"/>
                <w:szCs w:val="16"/>
              </w:rPr>
              <w:t>}</w:t>
            </w:r>
          </w:p>
          <w:p w:rsidR="00AD24DA" w:rsidRPr="00AD24DA" w:rsidRDefault="00AD24DA" w:rsidP="00443321">
            <w:pPr>
              <w:pStyle w:val="EUNormal"/>
              <w:spacing w:before="60" w:afterLines="60"/>
              <w:rPr>
                <w:sz w:val="16"/>
                <w:szCs w:val="16"/>
              </w:rPr>
            </w:pPr>
            <w:r w:rsidRPr="00AD24DA">
              <w:rPr>
                <w:sz w:val="16"/>
                <w:szCs w:val="16"/>
              </w:rPr>
              <w:t>ORDER BY ?dateModified</w:t>
            </w:r>
          </w:p>
          <w:p w:rsidR="00AD24DA" w:rsidRPr="00AD24DA" w:rsidRDefault="00AD24DA" w:rsidP="00443321">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443321">
            <w:pPr>
              <w:pStyle w:val="EUNormal"/>
              <w:spacing w:before="60" w:afterLines="60"/>
              <w:rPr>
                <w:sz w:val="16"/>
                <w:szCs w:val="16"/>
              </w:rPr>
            </w:pPr>
            <w:r w:rsidRPr="00795C36">
              <w:rPr>
                <w:sz w:val="16"/>
                <w:szCs w:val="16"/>
              </w:rPr>
              <w:t>WHERE</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443321">
            <w:pPr>
              <w:pStyle w:val="EUNormal"/>
              <w:spacing w:before="60" w:afterLines="60"/>
              <w:rPr>
                <w:sz w:val="16"/>
                <w:szCs w:val="16"/>
              </w:rPr>
            </w:pPr>
            <w:r w:rsidRPr="00795C36">
              <w:rPr>
                <w:sz w:val="16"/>
                <w:szCs w:val="16"/>
              </w:rPr>
              <w:t xml:space="preserve">  ?thing cwork:tag ?tag .</w:t>
            </w:r>
          </w:p>
          <w:p w:rsidR="00795C36" w:rsidRPr="00795C36" w:rsidRDefault="00795C36" w:rsidP="00443321">
            <w:pPr>
              <w:pStyle w:val="EUNormal"/>
              <w:spacing w:before="60" w:afterLines="60"/>
              <w:rPr>
                <w:sz w:val="16"/>
                <w:szCs w:val="16"/>
              </w:rPr>
            </w:pPr>
            <w:r w:rsidRPr="00795C36">
              <w:rPr>
                <w:sz w:val="16"/>
                <w:szCs w:val="16"/>
              </w:rPr>
              <w:t xml:space="preserve">  ?thing cwork:category ?category .</w:t>
            </w:r>
          </w:p>
          <w:p w:rsidR="00795C36" w:rsidRPr="00795C36" w:rsidRDefault="00795C36" w:rsidP="00443321">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443321">
            <w:pPr>
              <w:pStyle w:val="EUNormal"/>
              <w:spacing w:before="60" w:afterLines="60"/>
              <w:rPr>
                <w:sz w:val="16"/>
                <w:szCs w:val="16"/>
              </w:rPr>
            </w:pPr>
            <w:r w:rsidRPr="00795C36">
              <w:rPr>
                <w:sz w:val="16"/>
                <w:szCs w:val="16"/>
              </w:rPr>
              <w:t xml:space="preserve">  ?thing cwork:thumbnail ?thumbnail .  </w:t>
            </w:r>
          </w:p>
          <w:p w:rsidR="00795C36" w:rsidRPr="00795C36" w:rsidRDefault="00795C36" w:rsidP="00443321">
            <w:pPr>
              <w:pStyle w:val="EUNormal"/>
              <w:spacing w:before="60" w:afterLines="60"/>
              <w:rPr>
                <w:sz w:val="16"/>
                <w:szCs w:val="16"/>
              </w:rPr>
            </w:pPr>
            <w:r w:rsidRPr="00795C36">
              <w:rPr>
                <w:sz w:val="16"/>
                <w:szCs w:val="16"/>
              </w:rPr>
              <w:t xml:space="preserve">  ?thing cwork:audience ?audience . </w:t>
            </w:r>
          </w:p>
          <w:p w:rsidR="00795C36" w:rsidRPr="00795C36" w:rsidRDefault="00795C36" w:rsidP="00443321">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443321">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443321">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443321">
            <w:pPr>
              <w:pStyle w:val="EUNormal"/>
              <w:spacing w:before="60" w:afterLines="60"/>
              <w:rPr>
                <w:sz w:val="16"/>
                <w:szCs w:val="16"/>
              </w:rPr>
            </w:pPr>
            <w:r w:rsidRPr="00795C36">
              <w:rPr>
                <w:sz w:val="16"/>
                <w:szCs w:val="16"/>
              </w:rPr>
              <w:t xml:space="preserve">  OPTIONAL {</w:t>
            </w:r>
          </w:p>
          <w:p w:rsidR="00795C36" w:rsidRPr="00795C36" w:rsidRDefault="00795C36" w:rsidP="00443321">
            <w:pPr>
              <w:pStyle w:val="EUNormal"/>
              <w:spacing w:before="60" w:afterLines="60"/>
              <w:rPr>
                <w:sz w:val="16"/>
                <w:szCs w:val="16"/>
              </w:rPr>
            </w:pPr>
            <w:r w:rsidRPr="00795C36">
              <w:rPr>
                <w:sz w:val="16"/>
                <w:szCs w:val="16"/>
              </w:rPr>
              <w:t xml:space="preserve">    ?thing cwork:mentions ?mentions .</w:t>
            </w:r>
          </w:p>
          <w:p w:rsidR="00795C36" w:rsidRPr="00795C36" w:rsidRDefault="00795C36" w:rsidP="00443321">
            <w:pPr>
              <w:pStyle w:val="EUNormal"/>
              <w:spacing w:before="60" w:afterLines="60"/>
              <w:rPr>
                <w:sz w:val="16"/>
                <w:szCs w:val="16"/>
              </w:rPr>
            </w:pPr>
            <w:r w:rsidRPr="00795C36">
              <w:rPr>
                <w:sz w:val="16"/>
                <w:szCs w:val="16"/>
              </w:rPr>
              <w:t xml:space="preserve">    ?thing cwork:about ?about .</w:t>
            </w:r>
          </w:p>
          <w:p w:rsidR="00795C36" w:rsidRPr="00795C36" w:rsidRDefault="00795C36" w:rsidP="00443321">
            <w:pPr>
              <w:pStyle w:val="EUNormal"/>
              <w:spacing w:before="60" w:afterLines="60"/>
              <w:rPr>
                <w:sz w:val="16"/>
                <w:szCs w:val="16"/>
              </w:rPr>
            </w:pPr>
            <w:r w:rsidRPr="00795C36">
              <w:rPr>
                <w:sz w:val="16"/>
                <w:szCs w:val="16"/>
              </w:rPr>
              <w:t xml:space="preserve">  }  </w:t>
            </w:r>
          </w:p>
          <w:p w:rsidR="00795C36" w:rsidRPr="00795C36" w:rsidRDefault="00795C36" w:rsidP="00443321">
            <w:pPr>
              <w:pStyle w:val="EUNormal"/>
              <w:spacing w:before="60" w:afterLines="60"/>
              <w:rPr>
                <w:sz w:val="16"/>
                <w:szCs w:val="16"/>
              </w:rPr>
            </w:pPr>
            <w:r w:rsidRPr="00795C36">
              <w:rPr>
                <w:sz w:val="16"/>
                <w:szCs w:val="16"/>
              </w:rPr>
              <w:t xml:space="preserve">  OPTIONAL {</w:t>
            </w:r>
          </w:p>
          <w:p w:rsidR="00795C36" w:rsidRPr="00795C36" w:rsidRDefault="00795C36" w:rsidP="00443321">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443321">
            <w:pPr>
              <w:pStyle w:val="EUNormal"/>
              <w:spacing w:before="60" w:afterLines="60"/>
              <w:rPr>
                <w:sz w:val="16"/>
                <w:szCs w:val="16"/>
              </w:rPr>
            </w:pPr>
            <w:r w:rsidRPr="00795C36">
              <w:rPr>
                <w:sz w:val="16"/>
                <w:szCs w:val="16"/>
              </w:rPr>
              <w:t xml:space="preserve">  }  </w:t>
            </w:r>
          </w:p>
          <w:p w:rsidR="00795C36" w:rsidRPr="00795C36" w:rsidRDefault="00795C36" w:rsidP="00443321">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ORDER BY DESC(?dateModified)</w:t>
            </w:r>
          </w:p>
          <w:p w:rsidR="00AD24DA" w:rsidRPr="00AD24DA" w:rsidRDefault="00795C36" w:rsidP="00443321">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443321">
            <w:pPr>
              <w:pStyle w:val="EUNormal"/>
              <w:spacing w:before="60" w:afterLines="60"/>
              <w:rPr>
                <w:sz w:val="16"/>
                <w:szCs w:val="16"/>
              </w:rPr>
            </w:pPr>
            <w:r w:rsidRPr="00795C36">
              <w:rPr>
                <w:sz w:val="16"/>
                <w:szCs w:val="16"/>
              </w:rPr>
              <w:t xml:space="preserve">WHERE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443321">
            <w:pPr>
              <w:pStyle w:val="EUNormal"/>
              <w:spacing w:before="60" w:afterLines="60"/>
              <w:rPr>
                <w:sz w:val="16"/>
                <w:szCs w:val="16"/>
              </w:rPr>
            </w:pPr>
            <w:r w:rsidRPr="00795C36">
              <w:rPr>
                <w:sz w:val="16"/>
                <w:szCs w:val="16"/>
              </w:rPr>
              <w:t xml:space="preserve">  ?thing rdf:type ?class . </w:t>
            </w:r>
          </w:p>
          <w:p w:rsidR="00795C36" w:rsidRPr="00795C36" w:rsidRDefault="00795C36" w:rsidP="00443321">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443321">
            <w:pPr>
              <w:pStyle w:val="EUNormal"/>
              <w:spacing w:before="60" w:afterLines="60"/>
              <w:rPr>
                <w:sz w:val="16"/>
                <w:szCs w:val="16"/>
              </w:rPr>
            </w:pPr>
            <w:r w:rsidRPr="00795C36">
              <w:rPr>
                <w:sz w:val="16"/>
                <w:szCs w:val="16"/>
              </w:rPr>
              <w:t xml:space="preserve">  ?thing cwork:about ?about . </w:t>
            </w:r>
          </w:p>
          <w:p w:rsidR="00795C36" w:rsidRPr="00795C36" w:rsidRDefault="00795C36" w:rsidP="00443321">
            <w:pPr>
              <w:pStyle w:val="EUNormal"/>
              <w:spacing w:before="60" w:afterLines="60"/>
              <w:rPr>
                <w:sz w:val="16"/>
                <w:szCs w:val="16"/>
              </w:rPr>
            </w:pPr>
            <w:r w:rsidRPr="00795C36">
              <w:rPr>
                <w:sz w:val="16"/>
                <w:szCs w:val="16"/>
              </w:rPr>
              <w:lastRenderedPageBreak/>
              <w:t xml:space="preserve">  ?thing cwork:mentions ?mentions . </w:t>
            </w:r>
          </w:p>
          <w:p w:rsidR="00795C36" w:rsidRPr="00795C36" w:rsidRDefault="00795C36" w:rsidP="00443321">
            <w:pPr>
              <w:pStyle w:val="EUNormal"/>
              <w:spacing w:before="60" w:afterLines="60"/>
              <w:rPr>
                <w:sz w:val="16"/>
                <w:szCs w:val="16"/>
              </w:rPr>
            </w:pPr>
            <w:r w:rsidRPr="00795C36">
              <w:rPr>
                <w:sz w:val="16"/>
                <w:szCs w:val="16"/>
              </w:rPr>
              <w:t xml:space="preserve">  ?mentions rdf:type ?entityType . </w:t>
            </w:r>
          </w:p>
          <w:p w:rsidR="00795C36" w:rsidRPr="00795C36" w:rsidRDefault="00795C36" w:rsidP="00443321">
            <w:pPr>
              <w:pStyle w:val="EUNormal"/>
              <w:spacing w:before="60" w:afterLines="60"/>
              <w:rPr>
                <w:sz w:val="16"/>
                <w:szCs w:val="16"/>
              </w:rPr>
            </w:pPr>
            <w:r w:rsidRPr="00795C36">
              <w:rPr>
                <w:sz w:val="16"/>
                <w:szCs w:val="16"/>
              </w:rPr>
              <w:t xml:space="preserve">  ?about rdf:type ?entityType . </w:t>
            </w:r>
          </w:p>
          <w:p w:rsidR="00795C36" w:rsidRPr="00795C36" w:rsidRDefault="00795C36" w:rsidP="00443321">
            <w:pPr>
              <w:pStyle w:val="EUNormal"/>
              <w:spacing w:before="60" w:afterLines="60"/>
              <w:rPr>
                <w:sz w:val="16"/>
                <w:szCs w:val="16"/>
              </w:rPr>
            </w:pPr>
            <w:r w:rsidRPr="00795C36">
              <w:rPr>
                <w:sz w:val="16"/>
                <w:szCs w:val="16"/>
              </w:rPr>
              <w:t xml:space="preserve">  ?thing cwork:category ?category . </w:t>
            </w:r>
          </w:p>
          <w:p w:rsidR="00795C36" w:rsidRPr="00795C36" w:rsidRDefault="00795C36" w:rsidP="00443321">
            <w:pPr>
              <w:pStyle w:val="EUNormal"/>
              <w:spacing w:before="60" w:afterLines="60"/>
              <w:rPr>
                <w:sz w:val="16"/>
                <w:szCs w:val="16"/>
              </w:rPr>
            </w:pPr>
            <w:r w:rsidRPr="00795C36">
              <w:rPr>
                <w:sz w:val="16"/>
                <w:szCs w:val="16"/>
              </w:rPr>
              <w:t xml:space="preserve">  ?thing cwork:title ?title . </w:t>
            </w:r>
          </w:p>
          <w:p w:rsidR="00795C36" w:rsidRPr="00795C36" w:rsidRDefault="00795C36" w:rsidP="00443321">
            <w:pPr>
              <w:pStyle w:val="EUNormal"/>
              <w:spacing w:before="60" w:afterLines="60"/>
              <w:rPr>
                <w:sz w:val="16"/>
                <w:szCs w:val="16"/>
              </w:rPr>
            </w:pPr>
            <w:r w:rsidRPr="00795C36">
              <w:rPr>
                <w:sz w:val="16"/>
                <w:szCs w:val="16"/>
              </w:rPr>
              <w:t xml:space="preserve">  FILTER (CONTAINS (?title, "policy") ) . </w:t>
            </w:r>
          </w:p>
          <w:p w:rsidR="00795C36" w:rsidRPr="00795C36" w:rsidRDefault="00795C36" w:rsidP="00443321">
            <w:pPr>
              <w:pStyle w:val="EUNormal"/>
              <w:spacing w:before="60" w:afterLines="60"/>
              <w:rPr>
                <w:sz w:val="16"/>
                <w:szCs w:val="16"/>
              </w:rPr>
            </w:pPr>
            <w:r w:rsidRPr="00795C36">
              <w:rPr>
                <w:sz w:val="16"/>
                <w:szCs w:val="16"/>
              </w:rPr>
              <w:t xml:space="preserve">  OPTIONAL {</w:t>
            </w:r>
          </w:p>
          <w:p w:rsidR="00795C36" w:rsidRPr="00795C36" w:rsidRDefault="00795C36" w:rsidP="00443321">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ORDER BY ?about</w:t>
            </w:r>
          </w:p>
          <w:p w:rsidR="00AD24DA" w:rsidRPr="00AD24DA" w:rsidRDefault="00795C36" w:rsidP="00443321">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DISTINCT ?thing ?tag ?category ?title</w:t>
            </w:r>
          </w:p>
          <w:p w:rsidR="00795C36" w:rsidRPr="00795C36" w:rsidRDefault="00795C36" w:rsidP="00443321">
            <w:pPr>
              <w:pStyle w:val="EUNormal"/>
              <w:spacing w:before="60" w:afterLines="60"/>
              <w:rPr>
                <w:sz w:val="16"/>
                <w:szCs w:val="16"/>
              </w:rPr>
            </w:pPr>
            <w:r w:rsidRPr="00795C36">
              <w:rPr>
                <w:sz w:val="16"/>
                <w:szCs w:val="16"/>
              </w:rPr>
              <w:t xml:space="preserve">WHERE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443321">
            <w:pPr>
              <w:pStyle w:val="EUNormal"/>
              <w:spacing w:before="60" w:afterLines="60"/>
              <w:rPr>
                <w:sz w:val="16"/>
                <w:szCs w:val="16"/>
              </w:rPr>
            </w:pPr>
            <w:r w:rsidRPr="00795C36">
              <w:rPr>
                <w:sz w:val="16"/>
                <w:szCs w:val="16"/>
              </w:rPr>
              <w:t xml:space="preserve">  ?thing rdf:type ?class . </w:t>
            </w:r>
          </w:p>
          <w:p w:rsidR="00795C36" w:rsidRPr="00795C36" w:rsidRDefault="00795C36" w:rsidP="00443321">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443321">
            <w:pPr>
              <w:pStyle w:val="EUNormal"/>
              <w:spacing w:before="60" w:afterLines="60"/>
              <w:rPr>
                <w:sz w:val="16"/>
                <w:szCs w:val="16"/>
              </w:rPr>
            </w:pPr>
            <w:r w:rsidRPr="00795C36">
              <w:rPr>
                <w:sz w:val="16"/>
                <w:szCs w:val="16"/>
              </w:rPr>
              <w:t xml:space="preserve">  ?thing cwork:tag ?tag . </w:t>
            </w:r>
          </w:p>
          <w:p w:rsidR="00795C36" w:rsidRPr="00795C36" w:rsidRDefault="00795C36" w:rsidP="00443321">
            <w:pPr>
              <w:pStyle w:val="EUNormal"/>
              <w:spacing w:before="60" w:afterLines="60"/>
              <w:rPr>
                <w:sz w:val="16"/>
                <w:szCs w:val="16"/>
              </w:rPr>
            </w:pPr>
            <w:r w:rsidRPr="00795C36">
              <w:rPr>
                <w:sz w:val="16"/>
                <w:szCs w:val="16"/>
              </w:rPr>
              <w:t xml:space="preserve">  ?thing ?a ?o . </w:t>
            </w:r>
          </w:p>
          <w:p w:rsidR="00795C36" w:rsidRPr="00795C36" w:rsidRDefault="00795C36" w:rsidP="00443321">
            <w:pPr>
              <w:pStyle w:val="EUNormal"/>
              <w:spacing w:before="60" w:afterLines="60"/>
              <w:rPr>
                <w:sz w:val="16"/>
                <w:szCs w:val="16"/>
              </w:rPr>
            </w:pPr>
            <w:r w:rsidRPr="00795C36">
              <w:rPr>
                <w:sz w:val="16"/>
                <w:szCs w:val="16"/>
              </w:rPr>
              <w:t xml:space="preserve">  ?a rdfs:subPropertyOf cwork:tag . </w:t>
            </w:r>
          </w:p>
          <w:p w:rsidR="00795C36" w:rsidRPr="00795C36" w:rsidRDefault="00795C36" w:rsidP="00443321">
            <w:pPr>
              <w:pStyle w:val="EUNormal"/>
              <w:spacing w:before="60" w:afterLines="60"/>
              <w:rPr>
                <w:sz w:val="16"/>
                <w:szCs w:val="16"/>
              </w:rPr>
            </w:pPr>
            <w:r w:rsidRPr="00795C36">
              <w:rPr>
                <w:sz w:val="16"/>
                <w:szCs w:val="16"/>
              </w:rPr>
              <w:t xml:space="preserve">  ?thing cwork:category ?category . </w:t>
            </w:r>
          </w:p>
          <w:p w:rsidR="00795C36" w:rsidRPr="00795C36" w:rsidRDefault="00795C36" w:rsidP="00443321">
            <w:pPr>
              <w:pStyle w:val="EUNormal"/>
              <w:spacing w:before="60" w:afterLines="60"/>
              <w:rPr>
                <w:sz w:val="16"/>
                <w:szCs w:val="16"/>
              </w:rPr>
            </w:pPr>
            <w:r w:rsidRPr="00795C36">
              <w:rPr>
                <w:sz w:val="16"/>
                <w:szCs w:val="16"/>
              </w:rPr>
              <w:t xml:space="preserve">  ?thing cwork:title ?title . </w:t>
            </w:r>
          </w:p>
          <w:p w:rsidR="00795C36" w:rsidRPr="00795C36" w:rsidRDefault="00795C36" w:rsidP="00443321">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443321">
            <w:pPr>
              <w:pStyle w:val="EUNormal"/>
              <w:spacing w:before="60" w:afterLines="60"/>
              <w:rPr>
                <w:sz w:val="16"/>
                <w:szCs w:val="16"/>
              </w:rPr>
            </w:pPr>
            <w:r w:rsidRPr="00795C36">
              <w:rPr>
                <w:sz w:val="16"/>
                <w:szCs w:val="16"/>
              </w:rPr>
              <w:t xml:space="preserve">  OPTIONAL {</w:t>
            </w:r>
          </w:p>
          <w:p w:rsidR="00795C36" w:rsidRPr="00795C36" w:rsidRDefault="00795C36" w:rsidP="00443321">
            <w:pPr>
              <w:pStyle w:val="EUNormal"/>
              <w:spacing w:before="60" w:afterLines="60"/>
              <w:rPr>
                <w:sz w:val="16"/>
                <w:szCs w:val="16"/>
              </w:rPr>
            </w:pPr>
            <w:r w:rsidRPr="00795C36">
              <w:rPr>
                <w:sz w:val="16"/>
                <w:szCs w:val="16"/>
              </w:rPr>
              <w:t xml:space="preserve">    ?thing cwork:audience ?audience . </w:t>
            </w:r>
          </w:p>
          <w:p w:rsidR="00795C36" w:rsidRPr="00795C36" w:rsidRDefault="00795C36" w:rsidP="00443321">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ORDER BY ?tag</w:t>
            </w:r>
          </w:p>
          <w:p w:rsidR="00AD24DA" w:rsidRPr="00AD24DA" w:rsidRDefault="00795C36" w:rsidP="00443321">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443321">
            <w:pPr>
              <w:pStyle w:val="EUNormal"/>
              <w:spacing w:before="60" w:afterLines="60"/>
              <w:rPr>
                <w:sz w:val="16"/>
                <w:szCs w:val="16"/>
              </w:rPr>
            </w:pPr>
          </w:p>
          <w:p w:rsidR="00795C36" w:rsidRPr="00795C36" w:rsidRDefault="00795C36" w:rsidP="00443321">
            <w:pPr>
              <w:pStyle w:val="EUNormal"/>
              <w:spacing w:before="60" w:afterLines="60"/>
              <w:rPr>
                <w:sz w:val="16"/>
                <w:szCs w:val="16"/>
              </w:rPr>
            </w:pPr>
            <w:r w:rsidRPr="00795C36">
              <w:rPr>
                <w:sz w:val="16"/>
                <w:szCs w:val="16"/>
              </w:rPr>
              <w:t xml:space="preserve">    ?cwork a cwork:CreativeWork . </w:t>
            </w:r>
          </w:p>
          <w:p w:rsidR="00795C36" w:rsidRPr="00795C36" w:rsidRDefault="00795C36" w:rsidP="00443321">
            <w:pPr>
              <w:pStyle w:val="EUNormal"/>
              <w:spacing w:before="60" w:afterLines="60"/>
              <w:rPr>
                <w:sz w:val="16"/>
                <w:szCs w:val="16"/>
              </w:rPr>
            </w:pPr>
            <w:r w:rsidRPr="00795C36">
              <w:rPr>
                <w:sz w:val="16"/>
                <w:szCs w:val="16"/>
              </w:rPr>
              <w:t xml:space="preserve">    ?cwork cwork:mentions ?geonamesId . </w:t>
            </w:r>
          </w:p>
          <w:p w:rsidR="00795C36" w:rsidRPr="00795C36" w:rsidRDefault="00795C36" w:rsidP="00443321">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443321">
            <w:pPr>
              <w:pStyle w:val="EUNormal"/>
              <w:spacing w:before="60" w:afterLines="60"/>
              <w:rPr>
                <w:sz w:val="16"/>
                <w:szCs w:val="16"/>
              </w:rPr>
            </w:pPr>
            <w:r w:rsidRPr="00795C36">
              <w:rPr>
                <w:sz w:val="16"/>
                <w:szCs w:val="16"/>
              </w:rPr>
              <w:t xml:space="preserve">    ?geonamesId geo:lat ?lat . </w:t>
            </w:r>
          </w:p>
          <w:p w:rsidR="00795C36" w:rsidRPr="00795C36" w:rsidRDefault="00795C36" w:rsidP="00443321">
            <w:pPr>
              <w:pStyle w:val="EUNormal"/>
              <w:spacing w:before="60" w:afterLines="60"/>
              <w:rPr>
                <w:sz w:val="16"/>
                <w:szCs w:val="16"/>
              </w:rPr>
            </w:pPr>
            <w:r w:rsidRPr="00795C36">
              <w:rPr>
                <w:sz w:val="16"/>
                <w:szCs w:val="16"/>
              </w:rPr>
              <w:lastRenderedPageBreak/>
              <w:t xml:space="preserve">    ?geonamesId geo:long ?long . </w:t>
            </w:r>
          </w:p>
          <w:p w:rsidR="00795C36" w:rsidRPr="00795C36" w:rsidRDefault="00795C36" w:rsidP="00443321">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443321">
            <w:pPr>
              <w:pStyle w:val="EUNormal"/>
              <w:spacing w:before="60" w:afterLines="60"/>
              <w:rPr>
                <w:sz w:val="16"/>
                <w:szCs w:val="16"/>
              </w:rPr>
            </w:pPr>
          </w:p>
          <w:p w:rsidR="00795C36" w:rsidRPr="00795C36" w:rsidRDefault="00795C36" w:rsidP="00443321">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443321">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443321">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443321">
            <w:pPr>
              <w:pStyle w:val="EUNormal"/>
              <w:spacing w:before="60" w:afterLines="60"/>
              <w:rPr>
                <w:sz w:val="16"/>
                <w:szCs w:val="16"/>
              </w:rPr>
            </w:pPr>
          </w:p>
          <w:p w:rsidR="00795C36" w:rsidRPr="00795C36" w:rsidRDefault="00795C36" w:rsidP="00443321">
            <w:pPr>
              <w:pStyle w:val="EUNormal"/>
              <w:spacing w:before="60" w:afterLines="60"/>
              <w:rPr>
                <w:sz w:val="16"/>
                <w:szCs w:val="16"/>
              </w:rPr>
            </w:pPr>
            <w:r w:rsidRPr="00795C36">
              <w:rPr>
                <w:sz w:val="16"/>
                <w:szCs w:val="16"/>
              </w:rPr>
              <w:t xml:space="preserve">    FILTER( </w:t>
            </w:r>
          </w:p>
          <w:p w:rsidR="00795C36" w:rsidRPr="00795C36" w:rsidRDefault="00795C36" w:rsidP="00443321">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443321">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443321">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443321">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443321">
            <w:pPr>
              <w:pStyle w:val="EUNormal"/>
              <w:spacing w:before="60" w:afterLines="60"/>
              <w:rPr>
                <w:sz w:val="16"/>
                <w:szCs w:val="16"/>
              </w:rPr>
            </w:pPr>
            <w:r w:rsidRPr="00795C36">
              <w:rPr>
                <w:sz w:val="16"/>
                <w:szCs w:val="16"/>
              </w:rPr>
              <w:t>}</w:t>
            </w:r>
          </w:p>
          <w:p w:rsidR="00AD24DA" w:rsidRPr="00AD24DA" w:rsidRDefault="00795C36" w:rsidP="00443321">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443321">
            <w:pPr>
              <w:pStyle w:val="EUNormal"/>
              <w:spacing w:before="60" w:afterLines="60"/>
              <w:rPr>
                <w:sz w:val="16"/>
                <w:szCs w:val="16"/>
              </w:rPr>
            </w:pPr>
            <w:r w:rsidRPr="00795C36">
              <w:rPr>
                <w:sz w:val="16"/>
                <w:szCs w:val="16"/>
              </w:rPr>
              <w:t xml:space="preserve">  ?cwork a cwork:BlogPost  .</w:t>
            </w:r>
          </w:p>
          <w:p w:rsidR="00795C36" w:rsidRPr="00795C36" w:rsidRDefault="00795C36" w:rsidP="00443321">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443321">
            <w:pPr>
              <w:pStyle w:val="EUNormal"/>
              <w:spacing w:before="60" w:afterLines="60"/>
              <w:rPr>
                <w:sz w:val="16"/>
                <w:szCs w:val="16"/>
              </w:rPr>
            </w:pPr>
            <w:r w:rsidRPr="00795C36">
              <w:rPr>
                <w:sz w:val="16"/>
                <w:szCs w:val="16"/>
              </w:rPr>
              <w:t xml:space="preserve">  ?cwork cwork:title ?title .</w:t>
            </w:r>
          </w:p>
          <w:p w:rsidR="00795C36" w:rsidRPr="00795C36" w:rsidRDefault="00795C36" w:rsidP="00443321">
            <w:pPr>
              <w:pStyle w:val="EUNormal"/>
              <w:spacing w:before="60" w:afterLines="60"/>
              <w:rPr>
                <w:sz w:val="16"/>
                <w:szCs w:val="16"/>
              </w:rPr>
            </w:pPr>
            <w:r w:rsidRPr="00795C36">
              <w:rPr>
                <w:sz w:val="16"/>
                <w:szCs w:val="16"/>
              </w:rPr>
              <w:t xml:space="preserve">  ?cwork cwork:category ?category .</w:t>
            </w:r>
          </w:p>
          <w:p w:rsidR="00795C36" w:rsidRPr="00795C36" w:rsidRDefault="00795C36" w:rsidP="00443321">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443321">
            <w:pPr>
              <w:pStyle w:val="EUNormal"/>
              <w:spacing w:before="60" w:afterLines="60"/>
              <w:rPr>
                <w:sz w:val="16"/>
                <w:szCs w:val="16"/>
              </w:rPr>
            </w:pPr>
            <w:r w:rsidRPr="00795C36">
              <w:rPr>
                <w:sz w:val="16"/>
                <w:szCs w:val="16"/>
              </w:rPr>
              <w:t xml:space="preserve">  ?cwork cwork:audience ?audience .</w:t>
            </w:r>
          </w:p>
          <w:p w:rsidR="00795C36" w:rsidRPr="00795C36" w:rsidRDefault="00795C36" w:rsidP="00443321">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443321">
            <w:pPr>
              <w:pStyle w:val="EUNormal"/>
              <w:spacing w:before="60" w:afterLines="60"/>
              <w:rPr>
                <w:sz w:val="16"/>
                <w:szCs w:val="16"/>
              </w:rPr>
            </w:pPr>
            <w:r w:rsidRPr="00795C36">
              <w:rPr>
                <w:sz w:val="16"/>
                <w:szCs w:val="16"/>
              </w:rPr>
              <w:t>}</w:t>
            </w:r>
          </w:p>
          <w:p w:rsidR="00AD24DA" w:rsidRPr="00AD24DA" w:rsidRDefault="00795C36" w:rsidP="00443321">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443321">
            <w:pPr>
              <w:pStyle w:val="EUNormal"/>
              <w:spacing w:before="60" w:afterLines="60"/>
              <w:rPr>
                <w:sz w:val="16"/>
                <w:szCs w:val="16"/>
              </w:rPr>
            </w:pPr>
            <w:r w:rsidRPr="00795C36">
              <w:rPr>
                <w:sz w:val="16"/>
                <w:szCs w:val="16"/>
              </w:rPr>
              <w:t xml:space="preserve">  ?cwork a cwork:BlogPost  . </w:t>
            </w:r>
          </w:p>
          <w:p w:rsidR="00795C36" w:rsidRPr="00795C36" w:rsidRDefault="00795C36" w:rsidP="00443321">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443321">
            <w:pPr>
              <w:pStyle w:val="EUNormal"/>
              <w:spacing w:before="60" w:afterLines="60"/>
              <w:rPr>
                <w:sz w:val="16"/>
                <w:szCs w:val="16"/>
              </w:rPr>
            </w:pPr>
            <w:r w:rsidRPr="00795C36">
              <w:rPr>
                <w:sz w:val="16"/>
                <w:szCs w:val="16"/>
              </w:rPr>
              <w:t xml:space="preserve">  ?cwork cwork:about ?topic .</w:t>
            </w:r>
          </w:p>
          <w:p w:rsidR="00795C36" w:rsidRPr="00795C36" w:rsidRDefault="00795C36" w:rsidP="00443321">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443321">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GROUP BY ?topic</w:t>
            </w:r>
          </w:p>
          <w:p w:rsidR="00795C36" w:rsidRPr="00795C36" w:rsidRDefault="00795C36" w:rsidP="00443321">
            <w:pPr>
              <w:pStyle w:val="EUNormal"/>
              <w:spacing w:before="60" w:afterLines="60"/>
              <w:rPr>
                <w:sz w:val="16"/>
                <w:szCs w:val="16"/>
              </w:rPr>
            </w:pPr>
            <w:r w:rsidRPr="00795C36">
              <w:rPr>
                <w:sz w:val="16"/>
                <w:szCs w:val="16"/>
              </w:rPr>
              <w:t>ORDER BY DESC(?maxDate) DESC(?topicsCount)</w:t>
            </w:r>
          </w:p>
          <w:p w:rsidR="00AD24DA" w:rsidRPr="00AD24DA" w:rsidRDefault="00795C36" w:rsidP="00443321">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 xml:space="preserve">CONSTRUCT { </w:t>
            </w:r>
          </w:p>
          <w:p w:rsidR="00795C36" w:rsidRPr="00795C36" w:rsidRDefault="00795C36" w:rsidP="00443321">
            <w:pPr>
              <w:pStyle w:val="EUNormal"/>
              <w:spacing w:before="60" w:afterLines="60"/>
              <w:rPr>
                <w:sz w:val="16"/>
                <w:szCs w:val="16"/>
              </w:rPr>
            </w:pPr>
            <w:r w:rsidRPr="00795C36">
              <w:rPr>
                <w:sz w:val="16"/>
                <w:szCs w:val="16"/>
              </w:rPr>
              <w:t xml:space="preserve">  ?cWork a cwork:CreativeWork ; </w:t>
            </w:r>
          </w:p>
          <w:p w:rsidR="00795C36" w:rsidRPr="00795C36" w:rsidRDefault="00795C36" w:rsidP="00443321">
            <w:pPr>
              <w:pStyle w:val="EUNormal"/>
              <w:spacing w:before="60" w:afterLines="60"/>
              <w:rPr>
                <w:sz w:val="16"/>
                <w:szCs w:val="16"/>
              </w:rPr>
            </w:pPr>
            <w:r w:rsidRPr="00795C36">
              <w:rPr>
                <w:sz w:val="16"/>
                <w:szCs w:val="16"/>
              </w:rPr>
              <w:t xml:space="preserve">    a ?type ; </w:t>
            </w:r>
          </w:p>
          <w:p w:rsidR="00795C36" w:rsidRPr="00795C36" w:rsidRDefault="00795C36" w:rsidP="00443321">
            <w:pPr>
              <w:pStyle w:val="EUNormal"/>
              <w:spacing w:before="60" w:afterLines="60"/>
              <w:rPr>
                <w:sz w:val="16"/>
                <w:szCs w:val="16"/>
              </w:rPr>
            </w:pPr>
            <w:r w:rsidRPr="00795C36">
              <w:rPr>
                <w:sz w:val="16"/>
                <w:szCs w:val="16"/>
              </w:rPr>
              <w:t xml:space="preserve">    cwork:title ?title ; </w:t>
            </w:r>
          </w:p>
          <w:p w:rsidR="00795C36" w:rsidRPr="00795C36" w:rsidRDefault="00795C36" w:rsidP="00443321">
            <w:pPr>
              <w:pStyle w:val="EUNormal"/>
              <w:spacing w:before="60" w:afterLines="60"/>
              <w:rPr>
                <w:sz w:val="16"/>
                <w:szCs w:val="16"/>
              </w:rPr>
            </w:pPr>
            <w:r w:rsidRPr="00795C36">
              <w:rPr>
                <w:sz w:val="16"/>
                <w:szCs w:val="16"/>
              </w:rPr>
              <w:t xml:space="preserve">    cwork:description ?description ; </w:t>
            </w:r>
          </w:p>
          <w:p w:rsidR="00795C36" w:rsidRPr="00795C36" w:rsidRDefault="00795C36" w:rsidP="00443321">
            <w:pPr>
              <w:pStyle w:val="EUNormal"/>
              <w:spacing w:before="60" w:afterLines="60"/>
              <w:rPr>
                <w:sz w:val="16"/>
                <w:szCs w:val="16"/>
              </w:rPr>
            </w:pPr>
            <w:r w:rsidRPr="00795C36">
              <w:rPr>
                <w:sz w:val="16"/>
                <w:szCs w:val="16"/>
              </w:rPr>
              <w:t xml:space="preserve">    cwork:dateCreated ?dateCreated ;</w:t>
            </w:r>
          </w:p>
          <w:p w:rsidR="00795C36" w:rsidRPr="00795C36" w:rsidRDefault="00795C36" w:rsidP="00443321">
            <w:pPr>
              <w:pStyle w:val="EUNormal"/>
              <w:spacing w:before="60" w:afterLines="60"/>
              <w:rPr>
                <w:sz w:val="16"/>
                <w:szCs w:val="16"/>
              </w:rPr>
            </w:pPr>
            <w:r w:rsidRPr="00795C36">
              <w:rPr>
                <w:sz w:val="16"/>
                <w:szCs w:val="16"/>
              </w:rPr>
              <w:t xml:space="preserve">    cwork:dateModified ?dateModified ;</w:t>
            </w:r>
          </w:p>
          <w:p w:rsidR="00795C36" w:rsidRPr="00795C36" w:rsidRDefault="00795C36" w:rsidP="00443321">
            <w:pPr>
              <w:pStyle w:val="EUNormal"/>
              <w:spacing w:before="60" w:afterLines="60"/>
              <w:rPr>
                <w:sz w:val="16"/>
                <w:szCs w:val="16"/>
              </w:rPr>
            </w:pPr>
            <w:r w:rsidRPr="00795C36">
              <w:rPr>
                <w:sz w:val="16"/>
                <w:szCs w:val="16"/>
              </w:rPr>
              <w:t xml:space="preserve">    cwork:about ?about ; </w:t>
            </w:r>
          </w:p>
          <w:p w:rsidR="00795C36" w:rsidRPr="00795C36" w:rsidRDefault="00795C36" w:rsidP="00443321">
            <w:pPr>
              <w:pStyle w:val="EUNormal"/>
              <w:spacing w:before="60" w:afterLines="60"/>
              <w:rPr>
                <w:sz w:val="16"/>
                <w:szCs w:val="16"/>
              </w:rPr>
            </w:pPr>
            <w:r w:rsidRPr="00795C36">
              <w:rPr>
                <w:sz w:val="16"/>
                <w:szCs w:val="16"/>
              </w:rPr>
              <w:t xml:space="preserve">    cwork:category ?category ; </w:t>
            </w:r>
          </w:p>
          <w:p w:rsidR="00795C36" w:rsidRPr="00795C36" w:rsidRDefault="00795C36" w:rsidP="00443321">
            <w:pPr>
              <w:pStyle w:val="EUNormal"/>
              <w:spacing w:before="60" w:afterLines="60"/>
              <w:rPr>
                <w:sz w:val="16"/>
                <w:szCs w:val="16"/>
              </w:rPr>
            </w:pPr>
            <w:r w:rsidRPr="00795C36">
              <w:rPr>
                <w:sz w:val="16"/>
                <w:szCs w:val="16"/>
              </w:rPr>
              <w:t xml:space="preserve">    bbc:primaryContentOf ?pco . </w:t>
            </w:r>
          </w:p>
          <w:p w:rsidR="00795C36" w:rsidRPr="00795C36" w:rsidRDefault="00795C36" w:rsidP="00443321">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 xml:space="preserve">WHERE { </w:t>
            </w:r>
          </w:p>
          <w:p w:rsidR="00795C36" w:rsidRPr="00795C36" w:rsidRDefault="00795C36" w:rsidP="00443321">
            <w:pPr>
              <w:pStyle w:val="EUNormal"/>
              <w:spacing w:before="60" w:afterLines="60"/>
              <w:rPr>
                <w:sz w:val="16"/>
                <w:szCs w:val="16"/>
              </w:rPr>
            </w:pPr>
            <w:r w:rsidRPr="00795C36">
              <w:rPr>
                <w:sz w:val="16"/>
                <w:szCs w:val="16"/>
              </w:rPr>
              <w:t xml:space="preserve">  ?cWork a cwork:CreativeWork ; </w:t>
            </w:r>
          </w:p>
          <w:p w:rsidR="00795C36" w:rsidRPr="00795C36" w:rsidRDefault="00795C36" w:rsidP="00443321">
            <w:pPr>
              <w:pStyle w:val="EUNormal"/>
              <w:spacing w:before="60" w:afterLines="60"/>
              <w:rPr>
                <w:sz w:val="16"/>
                <w:szCs w:val="16"/>
              </w:rPr>
            </w:pPr>
            <w:r w:rsidRPr="00795C36">
              <w:rPr>
                <w:sz w:val="16"/>
                <w:szCs w:val="16"/>
              </w:rPr>
              <w:t xml:space="preserve">    a ?type ; </w:t>
            </w:r>
          </w:p>
          <w:p w:rsidR="00795C36" w:rsidRPr="00795C36" w:rsidRDefault="00795C36" w:rsidP="00443321">
            <w:pPr>
              <w:pStyle w:val="EUNormal"/>
              <w:spacing w:before="60" w:afterLines="60"/>
              <w:rPr>
                <w:sz w:val="16"/>
                <w:szCs w:val="16"/>
              </w:rPr>
            </w:pPr>
            <w:r w:rsidRPr="00795C36">
              <w:rPr>
                <w:sz w:val="16"/>
                <w:szCs w:val="16"/>
              </w:rPr>
              <w:t xml:space="preserve">    cwork:title ?title ;</w:t>
            </w:r>
          </w:p>
          <w:p w:rsidR="00795C36" w:rsidRPr="00795C36" w:rsidRDefault="00795C36" w:rsidP="00443321">
            <w:pPr>
              <w:pStyle w:val="EUNormal"/>
              <w:spacing w:before="60" w:afterLines="60"/>
              <w:rPr>
                <w:sz w:val="16"/>
                <w:szCs w:val="16"/>
              </w:rPr>
            </w:pPr>
            <w:r w:rsidRPr="00795C36">
              <w:rPr>
                <w:sz w:val="16"/>
                <w:szCs w:val="16"/>
              </w:rPr>
              <w:t xml:space="preserve">    cwork:description ?description .</w:t>
            </w:r>
          </w:p>
          <w:p w:rsidR="00795C36" w:rsidRPr="00795C36" w:rsidRDefault="00795C36" w:rsidP="00443321">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443321">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443321">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443321">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443321">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443321">
            <w:pPr>
              <w:pStyle w:val="EUNormal"/>
              <w:spacing w:before="60" w:afterLines="60"/>
              <w:rPr>
                <w:sz w:val="16"/>
                <w:szCs w:val="16"/>
              </w:rPr>
            </w:pPr>
            <w:r w:rsidRPr="00795C36">
              <w:rPr>
                <w:sz w:val="16"/>
                <w:szCs w:val="16"/>
              </w:rPr>
              <w:t xml:space="preserve">  OPTIONAL { </w:t>
            </w:r>
          </w:p>
          <w:p w:rsidR="00795C36" w:rsidRPr="00795C36" w:rsidRDefault="00795C36" w:rsidP="00443321">
            <w:pPr>
              <w:pStyle w:val="EUNormal"/>
              <w:spacing w:before="60" w:afterLines="60"/>
              <w:rPr>
                <w:sz w:val="16"/>
                <w:szCs w:val="16"/>
              </w:rPr>
            </w:pPr>
            <w:r w:rsidRPr="00795C36">
              <w:rPr>
                <w:sz w:val="16"/>
                <w:szCs w:val="16"/>
              </w:rPr>
              <w:t xml:space="preserve">    ?cWork bbc:primaryContentOf ?pco . </w:t>
            </w:r>
          </w:p>
          <w:p w:rsidR="00795C36" w:rsidRPr="00795C36" w:rsidRDefault="00795C36" w:rsidP="00443321">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443321">
            <w:pPr>
              <w:pStyle w:val="EUNormal"/>
              <w:spacing w:before="60" w:afterLines="60"/>
              <w:rPr>
                <w:sz w:val="16"/>
                <w:szCs w:val="16"/>
              </w:rPr>
            </w:pPr>
            <w:r w:rsidRPr="00795C36">
              <w:rPr>
                <w:sz w:val="16"/>
                <w:szCs w:val="16"/>
              </w:rPr>
              <w:t xml:space="preserve">  } </w:t>
            </w:r>
          </w:p>
          <w:p w:rsidR="00795C36" w:rsidRPr="00795C36" w:rsidRDefault="00795C36" w:rsidP="00443321">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443321">
            <w:pPr>
              <w:pStyle w:val="EUNormal"/>
              <w:spacing w:before="60" w:afterLines="60"/>
              <w:rPr>
                <w:sz w:val="16"/>
                <w:szCs w:val="16"/>
              </w:rPr>
            </w:pPr>
            <w:r w:rsidRPr="00795C36">
              <w:rPr>
                <w:sz w:val="16"/>
                <w:szCs w:val="16"/>
              </w:rPr>
              <w:t>}</w:t>
            </w:r>
          </w:p>
          <w:p w:rsidR="00AD24DA" w:rsidRPr="00AD24DA" w:rsidRDefault="00795C36" w:rsidP="00443321">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443321">
            <w:pPr>
              <w:pStyle w:val="EUNormal"/>
              <w:spacing w:before="60" w:afterLines="60"/>
              <w:rPr>
                <w:sz w:val="16"/>
                <w:szCs w:val="16"/>
              </w:rPr>
            </w:pPr>
            <w:r w:rsidRPr="00795C36">
              <w:rPr>
                <w:sz w:val="16"/>
                <w:szCs w:val="16"/>
              </w:rPr>
              <w:tab/>
              <w:t>?creativework a cwork:CreativeWork .</w:t>
            </w:r>
          </w:p>
          <w:p w:rsidR="00795C36" w:rsidRPr="00795C36" w:rsidRDefault="00795C36" w:rsidP="00443321">
            <w:pPr>
              <w:pStyle w:val="EUNormal"/>
              <w:spacing w:before="60" w:afterLines="60"/>
              <w:rPr>
                <w:sz w:val="16"/>
                <w:szCs w:val="16"/>
              </w:rPr>
            </w:pPr>
            <w:r w:rsidRPr="00795C36">
              <w:rPr>
                <w:sz w:val="16"/>
                <w:szCs w:val="16"/>
              </w:rPr>
              <w:tab/>
              <w:t>?creativework cwork:title ?title .</w:t>
            </w:r>
          </w:p>
          <w:p w:rsidR="00795C36" w:rsidRPr="00795C36" w:rsidRDefault="00795C36" w:rsidP="00443321">
            <w:pPr>
              <w:pStyle w:val="EUNormal"/>
              <w:spacing w:before="60" w:afterLines="60"/>
              <w:rPr>
                <w:sz w:val="16"/>
                <w:szCs w:val="16"/>
              </w:rPr>
            </w:pPr>
            <w:r w:rsidRPr="00795C36">
              <w:rPr>
                <w:sz w:val="16"/>
                <w:szCs w:val="16"/>
              </w:rPr>
              <w:tab/>
              <w:t>?creativework cwork:description ?description .</w:t>
            </w:r>
          </w:p>
          <w:p w:rsidR="00795C36" w:rsidRPr="00795C36" w:rsidRDefault="00795C36" w:rsidP="00443321">
            <w:pPr>
              <w:pStyle w:val="EUNormal"/>
              <w:spacing w:before="60" w:afterLines="60"/>
              <w:rPr>
                <w:sz w:val="16"/>
                <w:szCs w:val="16"/>
              </w:rPr>
            </w:pPr>
            <w:r w:rsidRPr="00795C36">
              <w:rPr>
                <w:sz w:val="16"/>
                <w:szCs w:val="16"/>
              </w:rPr>
              <w:tab/>
              <w:t>?creativework cwork:category ?category .</w:t>
            </w:r>
          </w:p>
          <w:p w:rsidR="00795C36" w:rsidRPr="00795C36" w:rsidRDefault="00795C36" w:rsidP="00443321">
            <w:pPr>
              <w:pStyle w:val="EUNormal"/>
              <w:spacing w:before="60" w:afterLines="60"/>
              <w:rPr>
                <w:sz w:val="16"/>
                <w:szCs w:val="16"/>
              </w:rPr>
            </w:pPr>
            <w:r w:rsidRPr="00795C36">
              <w:rPr>
                <w:sz w:val="16"/>
                <w:szCs w:val="16"/>
              </w:rPr>
              <w:tab/>
              <w:t>?creativework cwork:tag ?tag .</w:t>
            </w:r>
          </w:p>
          <w:p w:rsidR="00795C36" w:rsidRPr="00795C36" w:rsidRDefault="00795C36" w:rsidP="00443321">
            <w:pPr>
              <w:pStyle w:val="EUNormal"/>
              <w:spacing w:before="60" w:afterLines="60"/>
              <w:rPr>
                <w:sz w:val="16"/>
                <w:szCs w:val="16"/>
              </w:rPr>
            </w:pPr>
            <w:r w:rsidRPr="00795C36">
              <w:rPr>
                <w:sz w:val="16"/>
                <w:szCs w:val="16"/>
              </w:rPr>
              <w:tab/>
              <w:t>?creativework cwork:audience ?audience .</w:t>
            </w:r>
          </w:p>
          <w:p w:rsidR="00795C36" w:rsidRPr="00795C36" w:rsidRDefault="00795C36" w:rsidP="00443321">
            <w:pPr>
              <w:pStyle w:val="EUNormal"/>
              <w:spacing w:before="60" w:afterLines="60"/>
              <w:rPr>
                <w:sz w:val="16"/>
                <w:szCs w:val="16"/>
              </w:rPr>
            </w:pPr>
            <w:r w:rsidRPr="00795C36">
              <w:rPr>
                <w:sz w:val="16"/>
                <w:szCs w:val="16"/>
              </w:rPr>
              <w:tab/>
              <w:t>?creativework cwork:liveCoverage ?liveCoverage .</w:t>
            </w:r>
          </w:p>
          <w:p w:rsidR="00795C36" w:rsidRPr="00795C36" w:rsidRDefault="00795C36" w:rsidP="00443321">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443321">
            <w:pPr>
              <w:pStyle w:val="EUNormal"/>
              <w:spacing w:before="60" w:afterLines="60"/>
              <w:rPr>
                <w:sz w:val="16"/>
                <w:szCs w:val="16"/>
              </w:rPr>
            </w:pPr>
            <w:r w:rsidRPr="00795C36">
              <w:rPr>
                <w:sz w:val="16"/>
                <w:szCs w:val="16"/>
              </w:rPr>
              <w:tab/>
              <w:t>?creativework cwork:dateCreated ?dateCreated .</w:t>
            </w:r>
          </w:p>
          <w:p w:rsidR="00795C36" w:rsidRPr="00795C36" w:rsidRDefault="00795C36" w:rsidP="00443321">
            <w:pPr>
              <w:pStyle w:val="EUNormal"/>
              <w:spacing w:before="60" w:afterLines="60"/>
              <w:rPr>
                <w:sz w:val="16"/>
                <w:szCs w:val="16"/>
              </w:rPr>
            </w:pPr>
            <w:r w:rsidRPr="00795C36">
              <w:rPr>
                <w:sz w:val="16"/>
                <w:szCs w:val="16"/>
              </w:rPr>
              <w:tab/>
              <w:t>BIND (day(?dateCreated) as ?day) .</w:t>
            </w:r>
          </w:p>
          <w:p w:rsidR="00795C36" w:rsidRPr="00795C36" w:rsidRDefault="00795C36" w:rsidP="00443321">
            <w:pPr>
              <w:pStyle w:val="EUNormal"/>
              <w:spacing w:before="60" w:afterLines="60"/>
              <w:rPr>
                <w:sz w:val="16"/>
                <w:szCs w:val="16"/>
              </w:rPr>
            </w:pPr>
            <w:r w:rsidRPr="00795C36">
              <w:rPr>
                <w:sz w:val="16"/>
                <w:szCs w:val="16"/>
              </w:rPr>
              <w:lastRenderedPageBreak/>
              <w:tab/>
              <w:t>BIND (year(?dateCreated) as ?year) .</w:t>
            </w:r>
          </w:p>
          <w:p w:rsidR="00795C36" w:rsidRPr="00795C36" w:rsidRDefault="00795C36" w:rsidP="00443321">
            <w:pPr>
              <w:pStyle w:val="EUNormal"/>
              <w:spacing w:before="60" w:afterLines="60"/>
              <w:rPr>
                <w:sz w:val="16"/>
                <w:szCs w:val="16"/>
              </w:rPr>
            </w:pPr>
            <w:r w:rsidRPr="00795C36">
              <w:rPr>
                <w:sz w:val="16"/>
                <w:szCs w:val="16"/>
              </w:rPr>
              <w:tab/>
              <w:t>BIND (month(?dateCreated) as ?month) .</w:t>
            </w:r>
          </w:p>
          <w:p w:rsidR="00795C36" w:rsidRPr="00795C36" w:rsidRDefault="00795C36" w:rsidP="00443321">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443321">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443321">
            <w:pPr>
              <w:pStyle w:val="EUNormal"/>
              <w:spacing w:before="60" w:afterLines="60"/>
              <w:rPr>
                <w:sz w:val="16"/>
                <w:szCs w:val="16"/>
              </w:rPr>
            </w:pPr>
            <w:r w:rsidRPr="00795C36">
              <w:rPr>
                <w:sz w:val="16"/>
                <w:szCs w:val="16"/>
              </w:rPr>
              <w:tab/>
              <w:t xml:space="preserve">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ORDER BY ?year ?month</w:t>
            </w:r>
          </w:p>
          <w:p w:rsidR="00AD24DA" w:rsidRPr="00AD24DA" w:rsidRDefault="00795C36" w:rsidP="00443321">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?year ?month ?tag ((COUNT(*)) as ?count) {</w:t>
            </w:r>
          </w:p>
          <w:p w:rsidR="00795C36" w:rsidRPr="00795C36" w:rsidRDefault="00795C36" w:rsidP="00443321">
            <w:pPr>
              <w:pStyle w:val="EUNormal"/>
              <w:spacing w:before="60" w:afterLines="60"/>
              <w:rPr>
                <w:sz w:val="16"/>
                <w:szCs w:val="16"/>
              </w:rPr>
            </w:pPr>
            <w:r w:rsidRPr="00795C36">
              <w:rPr>
                <w:sz w:val="16"/>
                <w:szCs w:val="16"/>
              </w:rPr>
              <w:tab/>
              <w:t>?creativework a cwork:CreativeWork .</w:t>
            </w:r>
          </w:p>
          <w:p w:rsidR="00795C36" w:rsidRPr="00795C36" w:rsidRDefault="00795C36" w:rsidP="00443321">
            <w:pPr>
              <w:pStyle w:val="EUNormal"/>
              <w:spacing w:before="60" w:afterLines="60"/>
              <w:rPr>
                <w:sz w:val="16"/>
                <w:szCs w:val="16"/>
              </w:rPr>
            </w:pPr>
            <w:r w:rsidRPr="00795C36">
              <w:rPr>
                <w:sz w:val="16"/>
                <w:szCs w:val="16"/>
              </w:rPr>
              <w:tab/>
              <w:t>?creativework cwork:title ?title .</w:t>
            </w:r>
          </w:p>
          <w:p w:rsidR="00795C36" w:rsidRPr="00795C36" w:rsidRDefault="00795C36" w:rsidP="00443321">
            <w:pPr>
              <w:pStyle w:val="EUNormal"/>
              <w:spacing w:before="60" w:afterLines="60"/>
              <w:rPr>
                <w:sz w:val="16"/>
                <w:szCs w:val="16"/>
              </w:rPr>
            </w:pPr>
            <w:r w:rsidRPr="00795C36">
              <w:rPr>
                <w:sz w:val="16"/>
                <w:szCs w:val="16"/>
              </w:rPr>
              <w:tab/>
              <w:t>?creativework cwork:description ?description .</w:t>
            </w:r>
          </w:p>
          <w:p w:rsidR="00795C36" w:rsidRPr="00795C36" w:rsidRDefault="00795C36" w:rsidP="00443321">
            <w:pPr>
              <w:pStyle w:val="EUNormal"/>
              <w:spacing w:before="60" w:afterLines="60"/>
              <w:rPr>
                <w:sz w:val="16"/>
                <w:szCs w:val="16"/>
              </w:rPr>
            </w:pPr>
            <w:r w:rsidRPr="00795C36">
              <w:rPr>
                <w:sz w:val="16"/>
                <w:szCs w:val="16"/>
              </w:rPr>
              <w:tab/>
              <w:t>?creativework cwork:category ?category .</w:t>
            </w:r>
          </w:p>
          <w:p w:rsidR="00795C36" w:rsidRPr="00795C36" w:rsidRDefault="00795C36" w:rsidP="00443321">
            <w:pPr>
              <w:pStyle w:val="EUNormal"/>
              <w:spacing w:before="60" w:afterLines="60"/>
              <w:rPr>
                <w:sz w:val="16"/>
                <w:szCs w:val="16"/>
              </w:rPr>
            </w:pPr>
            <w:r w:rsidRPr="00795C36">
              <w:rPr>
                <w:sz w:val="16"/>
                <w:szCs w:val="16"/>
              </w:rPr>
              <w:tab/>
              <w:t>?creativework cwork:tag ?tag .</w:t>
            </w:r>
          </w:p>
          <w:p w:rsidR="00795C36" w:rsidRPr="00795C36" w:rsidRDefault="00795C36" w:rsidP="00443321">
            <w:pPr>
              <w:pStyle w:val="EUNormal"/>
              <w:spacing w:before="60" w:afterLines="60"/>
              <w:rPr>
                <w:sz w:val="16"/>
                <w:szCs w:val="16"/>
              </w:rPr>
            </w:pPr>
            <w:r w:rsidRPr="00795C36">
              <w:rPr>
                <w:sz w:val="16"/>
                <w:szCs w:val="16"/>
              </w:rPr>
              <w:tab/>
              <w:t>?creativework cwork:audience ?audience .</w:t>
            </w:r>
          </w:p>
          <w:p w:rsidR="00795C36" w:rsidRPr="00795C36" w:rsidRDefault="00795C36" w:rsidP="00443321">
            <w:pPr>
              <w:pStyle w:val="EUNormal"/>
              <w:spacing w:before="60" w:afterLines="60"/>
              <w:rPr>
                <w:sz w:val="16"/>
                <w:szCs w:val="16"/>
              </w:rPr>
            </w:pPr>
            <w:r w:rsidRPr="00795C36">
              <w:rPr>
                <w:sz w:val="16"/>
                <w:szCs w:val="16"/>
              </w:rPr>
              <w:tab/>
              <w:t>?creativework cwork:liveCoverage ?liveCoverage .</w:t>
            </w:r>
          </w:p>
          <w:p w:rsidR="00795C36" w:rsidRPr="00795C36" w:rsidRDefault="00795C36" w:rsidP="00443321">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443321">
            <w:pPr>
              <w:pStyle w:val="EUNormal"/>
              <w:spacing w:before="60" w:afterLines="60"/>
              <w:rPr>
                <w:sz w:val="16"/>
                <w:szCs w:val="16"/>
              </w:rPr>
            </w:pPr>
            <w:r w:rsidRPr="00795C36">
              <w:rPr>
                <w:sz w:val="16"/>
                <w:szCs w:val="16"/>
              </w:rPr>
              <w:tab/>
              <w:t>?creativework cwork:dateCreated ?dateCreated .</w:t>
            </w:r>
          </w:p>
          <w:p w:rsidR="00795C36" w:rsidRPr="00795C36" w:rsidRDefault="00795C36" w:rsidP="00443321">
            <w:pPr>
              <w:pStyle w:val="EUNormal"/>
              <w:spacing w:before="60" w:afterLines="60"/>
              <w:rPr>
                <w:sz w:val="16"/>
                <w:szCs w:val="16"/>
              </w:rPr>
            </w:pPr>
            <w:r w:rsidRPr="00795C36">
              <w:rPr>
                <w:sz w:val="16"/>
                <w:szCs w:val="16"/>
              </w:rPr>
              <w:tab/>
              <w:t>BIND (day(?dateCreated) as ?day) .</w:t>
            </w:r>
          </w:p>
          <w:p w:rsidR="00795C36" w:rsidRPr="00795C36" w:rsidRDefault="00795C36" w:rsidP="00443321">
            <w:pPr>
              <w:pStyle w:val="EUNormal"/>
              <w:spacing w:before="60" w:afterLines="60"/>
              <w:rPr>
                <w:sz w:val="16"/>
                <w:szCs w:val="16"/>
              </w:rPr>
            </w:pPr>
            <w:r w:rsidRPr="00795C36">
              <w:rPr>
                <w:sz w:val="16"/>
                <w:szCs w:val="16"/>
              </w:rPr>
              <w:tab/>
              <w:t>BIND (year(?dateCreated) as ?year) .</w:t>
            </w:r>
          </w:p>
          <w:p w:rsidR="00795C36" w:rsidRPr="00795C36" w:rsidRDefault="00795C36" w:rsidP="00443321">
            <w:pPr>
              <w:pStyle w:val="EUNormal"/>
              <w:spacing w:before="60" w:afterLines="60"/>
              <w:rPr>
                <w:sz w:val="16"/>
                <w:szCs w:val="16"/>
              </w:rPr>
            </w:pPr>
            <w:r w:rsidRPr="00795C36">
              <w:rPr>
                <w:sz w:val="16"/>
                <w:szCs w:val="16"/>
              </w:rPr>
              <w:tab/>
              <w:t>BIND (month(?dateCreated) as ?month) .</w:t>
            </w:r>
          </w:p>
          <w:p w:rsidR="00795C36" w:rsidRPr="00795C36" w:rsidRDefault="00795C36" w:rsidP="00443321">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443321">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GROUP BY ?year ?month ?tag</w:t>
            </w:r>
          </w:p>
          <w:p w:rsidR="00795C36" w:rsidRPr="00795C36" w:rsidRDefault="00795C36" w:rsidP="00443321">
            <w:pPr>
              <w:pStyle w:val="EUNormal"/>
              <w:spacing w:before="60" w:afterLines="60"/>
              <w:rPr>
                <w:sz w:val="16"/>
                <w:szCs w:val="16"/>
              </w:rPr>
            </w:pPr>
            <w:r w:rsidRPr="00795C36">
              <w:rPr>
                <w:sz w:val="16"/>
                <w:szCs w:val="16"/>
              </w:rPr>
              <w:t>ORDER BY ?year ?month ?count</w:t>
            </w:r>
          </w:p>
          <w:p w:rsidR="00AD24DA" w:rsidRPr="00AD24DA" w:rsidRDefault="00795C36" w:rsidP="00443321">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?year ?month ((COUNT(*)) AS ?count) {</w:t>
            </w:r>
          </w:p>
          <w:p w:rsidR="00795C36" w:rsidRPr="00795C36" w:rsidRDefault="00795C36" w:rsidP="00443321">
            <w:pPr>
              <w:pStyle w:val="EUNormal"/>
              <w:spacing w:before="60" w:afterLines="60"/>
              <w:rPr>
                <w:sz w:val="16"/>
                <w:szCs w:val="16"/>
              </w:rPr>
            </w:pPr>
            <w:r w:rsidRPr="00795C36">
              <w:rPr>
                <w:sz w:val="16"/>
                <w:szCs w:val="16"/>
              </w:rPr>
              <w:tab/>
              <w:t>?creativework a cwork:CreativeWork .</w:t>
            </w:r>
          </w:p>
          <w:p w:rsidR="00795C36" w:rsidRPr="00795C36" w:rsidRDefault="00795C36" w:rsidP="00443321">
            <w:pPr>
              <w:pStyle w:val="EUNormal"/>
              <w:spacing w:before="60" w:afterLines="60"/>
              <w:rPr>
                <w:sz w:val="16"/>
                <w:szCs w:val="16"/>
              </w:rPr>
            </w:pPr>
            <w:r w:rsidRPr="00795C36">
              <w:rPr>
                <w:sz w:val="16"/>
                <w:szCs w:val="16"/>
              </w:rPr>
              <w:tab/>
              <w:t>?creativework cwork:title ?title .</w:t>
            </w:r>
          </w:p>
          <w:p w:rsidR="00795C36" w:rsidRPr="00795C36" w:rsidRDefault="00795C36" w:rsidP="00443321">
            <w:pPr>
              <w:pStyle w:val="EUNormal"/>
              <w:spacing w:before="60" w:afterLines="60"/>
              <w:rPr>
                <w:sz w:val="16"/>
                <w:szCs w:val="16"/>
              </w:rPr>
            </w:pPr>
            <w:r w:rsidRPr="00795C36">
              <w:rPr>
                <w:sz w:val="16"/>
                <w:szCs w:val="16"/>
              </w:rPr>
              <w:tab/>
              <w:t>?creativework cwork:description ?description .</w:t>
            </w:r>
          </w:p>
          <w:p w:rsidR="00795C36" w:rsidRPr="00795C36" w:rsidRDefault="00795C36" w:rsidP="00443321">
            <w:pPr>
              <w:pStyle w:val="EUNormal"/>
              <w:spacing w:before="60" w:afterLines="60"/>
              <w:rPr>
                <w:sz w:val="16"/>
                <w:szCs w:val="16"/>
              </w:rPr>
            </w:pPr>
            <w:r w:rsidRPr="00795C36">
              <w:rPr>
                <w:sz w:val="16"/>
                <w:szCs w:val="16"/>
              </w:rPr>
              <w:tab/>
              <w:t>?creativework cwork:category ?category .</w:t>
            </w:r>
          </w:p>
          <w:p w:rsidR="00795C36" w:rsidRPr="00795C36" w:rsidRDefault="00795C36" w:rsidP="00443321">
            <w:pPr>
              <w:pStyle w:val="EUNormal"/>
              <w:spacing w:before="60" w:afterLines="60"/>
              <w:rPr>
                <w:sz w:val="16"/>
                <w:szCs w:val="16"/>
              </w:rPr>
            </w:pPr>
            <w:r w:rsidRPr="00795C36">
              <w:rPr>
                <w:sz w:val="16"/>
                <w:szCs w:val="16"/>
              </w:rPr>
              <w:tab/>
              <w:t>?creativework cwork:tag ?tag .</w:t>
            </w:r>
          </w:p>
          <w:p w:rsidR="00795C36" w:rsidRPr="00795C36" w:rsidRDefault="00795C36" w:rsidP="00443321">
            <w:pPr>
              <w:pStyle w:val="EUNormal"/>
              <w:spacing w:before="60" w:afterLines="60"/>
              <w:rPr>
                <w:sz w:val="16"/>
                <w:szCs w:val="16"/>
              </w:rPr>
            </w:pPr>
            <w:r w:rsidRPr="00795C36">
              <w:rPr>
                <w:sz w:val="16"/>
                <w:szCs w:val="16"/>
              </w:rPr>
              <w:tab/>
              <w:t>?creativework cwork:audience ?audience .</w:t>
            </w:r>
          </w:p>
          <w:p w:rsidR="00795C36" w:rsidRPr="00795C36" w:rsidRDefault="00795C36" w:rsidP="00443321">
            <w:pPr>
              <w:pStyle w:val="EUNormal"/>
              <w:spacing w:before="60" w:afterLines="60"/>
              <w:rPr>
                <w:sz w:val="16"/>
                <w:szCs w:val="16"/>
              </w:rPr>
            </w:pPr>
            <w:r w:rsidRPr="00795C36">
              <w:rPr>
                <w:sz w:val="16"/>
                <w:szCs w:val="16"/>
              </w:rPr>
              <w:tab/>
              <w:t>?creativework cwork:liveCoverage ?liveCoverage .</w:t>
            </w:r>
          </w:p>
          <w:p w:rsidR="00795C36" w:rsidRPr="00795C36" w:rsidRDefault="00795C36" w:rsidP="00443321">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443321">
            <w:pPr>
              <w:pStyle w:val="EUNormal"/>
              <w:spacing w:before="60" w:afterLines="60"/>
              <w:rPr>
                <w:sz w:val="16"/>
                <w:szCs w:val="16"/>
              </w:rPr>
            </w:pPr>
            <w:r w:rsidRPr="00795C36">
              <w:rPr>
                <w:sz w:val="16"/>
                <w:szCs w:val="16"/>
              </w:rPr>
              <w:tab/>
              <w:t>?creativework cwork:dateCreated ?dateCreated .</w:t>
            </w:r>
          </w:p>
          <w:p w:rsidR="00795C36" w:rsidRPr="00795C36" w:rsidRDefault="00795C36" w:rsidP="00443321">
            <w:pPr>
              <w:pStyle w:val="EUNormal"/>
              <w:spacing w:before="60" w:afterLines="60"/>
              <w:rPr>
                <w:sz w:val="16"/>
                <w:szCs w:val="16"/>
              </w:rPr>
            </w:pPr>
            <w:r w:rsidRPr="00795C36">
              <w:rPr>
                <w:sz w:val="16"/>
                <w:szCs w:val="16"/>
              </w:rPr>
              <w:lastRenderedPageBreak/>
              <w:tab/>
              <w:t>BIND (day(?dateCreated) as ?day) .</w:t>
            </w:r>
          </w:p>
          <w:p w:rsidR="00795C36" w:rsidRPr="00795C36" w:rsidRDefault="00795C36" w:rsidP="00443321">
            <w:pPr>
              <w:pStyle w:val="EUNormal"/>
              <w:spacing w:before="60" w:afterLines="60"/>
              <w:rPr>
                <w:sz w:val="16"/>
                <w:szCs w:val="16"/>
              </w:rPr>
            </w:pPr>
            <w:r w:rsidRPr="00795C36">
              <w:rPr>
                <w:sz w:val="16"/>
                <w:szCs w:val="16"/>
              </w:rPr>
              <w:tab/>
              <w:t>BIND (year(?dateCreated) as ?year) .</w:t>
            </w:r>
          </w:p>
          <w:p w:rsidR="00795C36" w:rsidRPr="00795C36" w:rsidRDefault="00795C36" w:rsidP="00443321">
            <w:pPr>
              <w:pStyle w:val="EUNormal"/>
              <w:spacing w:before="60" w:afterLines="60"/>
              <w:rPr>
                <w:sz w:val="16"/>
                <w:szCs w:val="16"/>
              </w:rPr>
            </w:pPr>
            <w:r w:rsidRPr="00795C36">
              <w:rPr>
                <w:sz w:val="16"/>
                <w:szCs w:val="16"/>
              </w:rPr>
              <w:tab/>
              <w:t>BIND (month(?dateCreated) as ?month) .</w:t>
            </w:r>
          </w:p>
          <w:p w:rsidR="00795C36" w:rsidRPr="00795C36" w:rsidRDefault="00795C36" w:rsidP="00443321">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443321">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GROUP BY ?year ?month</w:t>
            </w:r>
          </w:p>
          <w:p w:rsidR="00795C36" w:rsidRPr="00795C36" w:rsidRDefault="00795C36" w:rsidP="00443321">
            <w:pPr>
              <w:pStyle w:val="EUNormal"/>
              <w:spacing w:before="60" w:afterLines="60"/>
              <w:rPr>
                <w:sz w:val="16"/>
                <w:szCs w:val="16"/>
              </w:rPr>
            </w:pPr>
            <w:r w:rsidRPr="00795C36">
              <w:rPr>
                <w:sz w:val="16"/>
                <w:szCs w:val="16"/>
              </w:rPr>
              <w:t>ORDER BY ?year ?month</w:t>
            </w:r>
          </w:p>
          <w:p w:rsidR="00AD24DA" w:rsidRPr="00AD24DA" w:rsidRDefault="00795C36" w:rsidP="00443321">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DISTINCT ?year ?month ?day ((COUNT(*)) AS ?cwsPerDay) {</w:t>
            </w:r>
          </w:p>
          <w:p w:rsidR="00795C36" w:rsidRPr="00795C36" w:rsidRDefault="00795C36" w:rsidP="00443321">
            <w:pPr>
              <w:pStyle w:val="EUNormal"/>
              <w:spacing w:before="60" w:afterLines="60"/>
              <w:rPr>
                <w:sz w:val="16"/>
                <w:szCs w:val="16"/>
              </w:rPr>
            </w:pPr>
            <w:r w:rsidRPr="00795C36">
              <w:rPr>
                <w:sz w:val="16"/>
                <w:szCs w:val="16"/>
              </w:rPr>
              <w:t xml:space="preserve">  ?cw a cwork:CreativeWork .</w:t>
            </w:r>
          </w:p>
          <w:p w:rsidR="00795C36" w:rsidRPr="00795C36" w:rsidRDefault="00795C36" w:rsidP="00443321">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443321">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443321">
            <w:pPr>
              <w:pStyle w:val="EUNormal"/>
              <w:spacing w:before="60" w:afterLines="60"/>
              <w:rPr>
                <w:sz w:val="16"/>
                <w:szCs w:val="16"/>
              </w:rPr>
            </w:pPr>
            <w:r w:rsidRPr="00795C36">
              <w:rPr>
                <w:sz w:val="16"/>
                <w:szCs w:val="16"/>
              </w:rPr>
              <w:t xml:space="preserve">  ?cw cwork:dateCreated ?dateCreated .</w:t>
            </w:r>
          </w:p>
          <w:p w:rsidR="00795C36" w:rsidRPr="00795C36" w:rsidRDefault="00795C36" w:rsidP="00443321">
            <w:pPr>
              <w:pStyle w:val="EUNormal"/>
              <w:spacing w:before="60" w:afterLines="60"/>
              <w:rPr>
                <w:sz w:val="16"/>
                <w:szCs w:val="16"/>
              </w:rPr>
            </w:pPr>
            <w:r w:rsidRPr="00795C36">
              <w:rPr>
                <w:sz w:val="16"/>
                <w:szCs w:val="16"/>
              </w:rPr>
              <w:t xml:space="preserve">  BIND (day(?dateCreated) AS ?day) . </w:t>
            </w:r>
          </w:p>
          <w:p w:rsidR="00795C36" w:rsidRPr="00795C36" w:rsidRDefault="00795C36" w:rsidP="00443321">
            <w:pPr>
              <w:pStyle w:val="EUNormal"/>
              <w:spacing w:before="60" w:afterLines="60"/>
              <w:rPr>
                <w:sz w:val="16"/>
                <w:szCs w:val="16"/>
              </w:rPr>
            </w:pPr>
            <w:r w:rsidRPr="00795C36">
              <w:rPr>
                <w:sz w:val="16"/>
                <w:szCs w:val="16"/>
              </w:rPr>
              <w:t xml:space="preserve">  BIND (month(?dateCreated) AS ?month) . </w:t>
            </w:r>
          </w:p>
          <w:p w:rsidR="00795C36" w:rsidRPr="00795C36" w:rsidRDefault="00795C36" w:rsidP="00443321">
            <w:pPr>
              <w:pStyle w:val="EUNormal"/>
              <w:spacing w:before="60" w:afterLines="60"/>
              <w:rPr>
                <w:sz w:val="16"/>
                <w:szCs w:val="16"/>
              </w:rPr>
            </w:pPr>
            <w:r w:rsidRPr="00795C36">
              <w:rPr>
                <w:sz w:val="16"/>
                <w:szCs w:val="16"/>
              </w:rPr>
              <w:t xml:space="preserve">  BIND (year(?dateCreated) AS ?year) . </w:t>
            </w:r>
          </w:p>
          <w:p w:rsidR="00795C36" w:rsidRPr="00795C36" w:rsidRDefault="00795C36" w:rsidP="00443321">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GROUP BY ?year ?month ?day</w:t>
            </w:r>
          </w:p>
          <w:p w:rsidR="00AD24DA" w:rsidRPr="00AD24DA" w:rsidRDefault="00795C36" w:rsidP="00443321">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43321">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43321">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43321">
            <w:pPr>
              <w:pStyle w:val="EUNormal"/>
              <w:spacing w:before="60" w:afterLines="60"/>
              <w:rPr>
                <w:sz w:val="16"/>
                <w:szCs w:val="16"/>
              </w:rPr>
            </w:pPr>
            <w:r w:rsidRPr="00795C36">
              <w:rPr>
                <w:sz w:val="16"/>
                <w:szCs w:val="16"/>
              </w:rPr>
              <w:t>SELECT ?who ?interactionDays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443321">
            <w:pPr>
              <w:pStyle w:val="EUNormal"/>
              <w:spacing w:before="60" w:afterLines="60"/>
              <w:rPr>
                <w:sz w:val="16"/>
                <w:szCs w:val="16"/>
              </w:rPr>
            </w:pPr>
            <w:r w:rsidRPr="00795C36">
              <w:rPr>
                <w:sz w:val="16"/>
                <w:szCs w:val="16"/>
              </w:rPr>
              <w:t xml:space="preserve">          ?cw a cwork:CreativeWork .</w:t>
            </w:r>
          </w:p>
          <w:p w:rsidR="00795C36" w:rsidRPr="00795C36" w:rsidRDefault="00795C36" w:rsidP="00443321">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443321">
            <w:pPr>
              <w:pStyle w:val="EUNormal"/>
              <w:spacing w:before="60" w:afterLines="60"/>
              <w:rPr>
                <w:sz w:val="16"/>
                <w:szCs w:val="16"/>
              </w:rPr>
            </w:pPr>
            <w:r w:rsidRPr="00795C36">
              <w:rPr>
                <w:sz w:val="16"/>
                <w:szCs w:val="16"/>
              </w:rPr>
              <w:t xml:space="preserve">          ?cw cwork:about ?who .</w:t>
            </w:r>
          </w:p>
          <w:p w:rsidR="00795C36" w:rsidRPr="00795C36" w:rsidRDefault="00795C36" w:rsidP="00443321">
            <w:pPr>
              <w:pStyle w:val="EUNormal"/>
              <w:spacing w:before="60" w:afterLines="60"/>
              <w:rPr>
                <w:sz w:val="16"/>
                <w:szCs w:val="16"/>
              </w:rPr>
            </w:pPr>
            <w:r w:rsidRPr="00795C36">
              <w:rPr>
                <w:sz w:val="16"/>
                <w:szCs w:val="16"/>
              </w:rPr>
              <w:t xml:space="preserve">          ?cw cwork:dateCreated ?dateCreated .</w:t>
            </w:r>
          </w:p>
          <w:p w:rsidR="00795C36" w:rsidRPr="00795C36" w:rsidRDefault="00795C36" w:rsidP="00443321">
            <w:pPr>
              <w:pStyle w:val="EUNormal"/>
              <w:spacing w:before="60" w:afterLines="60"/>
              <w:rPr>
                <w:sz w:val="16"/>
                <w:szCs w:val="16"/>
              </w:rPr>
            </w:pPr>
            <w:r w:rsidRPr="00795C36">
              <w:rPr>
                <w:sz w:val="16"/>
                <w:szCs w:val="16"/>
              </w:rPr>
              <w:t xml:space="preserve">          BIND (day(?dateCreated) AS ?day) . </w:t>
            </w:r>
          </w:p>
          <w:p w:rsidR="00795C36" w:rsidRPr="00795C36" w:rsidRDefault="00795C36" w:rsidP="00443321">
            <w:pPr>
              <w:pStyle w:val="EUNormal"/>
              <w:spacing w:before="60" w:afterLines="60"/>
              <w:rPr>
                <w:sz w:val="16"/>
                <w:szCs w:val="16"/>
              </w:rPr>
            </w:pPr>
            <w:r w:rsidRPr="00795C36">
              <w:rPr>
                <w:sz w:val="16"/>
                <w:szCs w:val="16"/>
              </w:rPr>
              <w:t xml:space="preserve">          BIND (month(?dateCreated) AS ?month) . </w:t>
            </w:r>
          </w:p>
          <w:p w:rsidR="00795C36" w:rsidRPr="00795C36" w:rsidRDefault="00795C36" w:rsidP="00443321">
            <w:pPr>
              <w:pStyle w:val="EUNormal"/>
              <w:spacing w:before="60" w:afterLines="60"/>
              <w:rPr>
                <w:sz w:val="16"/>
                <w:szCs w:val="16"/>
              </w:rPr>
            </w:pPr>
            <w:r w:rsidRPr="00795C36">
              <w:rPr>
                <w:sz w:val="16"/>
                <w:szCs w:val="16"/>
              </w:rPr>
              <w:t xml:space="preserve">          BIND (year(?dateCreated) AS ?year) . </w:t>
            </w:r>
          </w:p>
          <w:p w:rsidR="00795C36" w:rsidRPr="00795C36" w:rsidRDefault="00795C36" w:rsidP="00443321">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 xml:space="preserve">        GROUP BY ?year ?month ?day ?who</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lastRenderedPageBreak/>
              <w:t xml:space="preserve">    }</w:t>
            </w:r>
          </w:p>
          <w:p w:rsidR="00795C36" w:rsidRPr="00795C36" w:rsidRDefault="00795C36" w:rsidP="00443321">
            <w:pPr>
              <w:pStyle w:val="EUNormal"/>
              <w:spacing w:before="60" w:afterLines="60"/>
              <w:rPr>
                <w:sz w:val="16"/>
                <w:szCs w:val="16"/>
              </w:rPr>
            </w:pPr>
            <w:r w:rsidRPr="00795C36">
              <w:rPr>
                <w:sz w:val="16"/>
                <w:szCs w:val="16"/>
              </w:rPr>
              <w:t xml:space="preserve">    GROUP BY ?who</w:t>
            </w:r>
          </w:p>
          <w:p w:rsidR="00795C36" w:rsidRPr="00795C36" w:rsidRDefault="00795C36" w:rsidP="00443321">
            <w:pPr>
              <w:pStyle w:val="EUNormal"/>
              <w:spacing w:before="60" w:afterLines="60"/>
              <w:rPr>
                <w:sz w:val="16"/>
                <w:szCs w:val="16"/>
              </w:rPr>
            </w:pPr>
            <w:r w:rsidRPr="00795C36">
              <w:rPr>
                <w:sz w:val="16"/>
                <w:szCs w:val="16"/>
              </w:rPr>
              <w:t xml:space="preserve">  }</w:t>
            </w:r>
          </w:p>
          <w:p w:rsidR="00795C36" w:rsidRPr="00795C36" w:rsidRDefault="00795C36" w:rsidP="00443321">
            <w:pPr>
              <w:pStyle w:val="EUNormal"/>
              <w:spacing w:before="60" w:afterLines="60"/>
              <w:rPr>
                <w:sz w:val="16"/>
                <w:szCs w:val="16"/>
              </w:rPr>
            </w:pPr>
            <w:r w:rsidRPr="00795C36">
              <w:rPr>
                <w:sz w:val="16"/>
                <w:szCs w:val="16"/>
              </w:rPr>
              <w:t>}</w:t>
            </w:r>
          </w:p>
          <w:p w:rsidR="00795C36" w:rsidRPr="00795C36" w:rsidRDefault="00795C36" w:rsidP="00443321">
            <w:pPr>
              <w:pStyle w:val="EUNormal"/>
              <w:spacing w:before="60" w:afterLines="60"/>
              <w:rPr>
                <w:sz w:val="16"/>
                <w:szCs w:val="16"/>
              </w:rPr>
            </w:pPr>
            <w:r w:rsidRPr="00795C36">
              <w:rPr>
                <w:sz w:val="16"/>
                <w:szCs w:val="16"/>
              </w:rPr>
              <w:t>ORDER BY DESC(?interactionDays) ?who</w:t>
            </w:r>
          </w:p>
          <w:p w:rsidR="00AD24DA" w:rsidRPr="00AD24DA" w:rsidRDefault="00795C36" w:rsidP="00443321">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EF12C8" w:rsidP="001B51B9">
      <w:pPr>
        <w:pStyle w:val="EUHeading2"/>
        <w:rPr>
          <w:szCs w:val="28"/>
        </w:rPr>
      </w:pPr>
      <w:bookmarkStart w:id="145" w:name="_Toc390436038"/>
      <w:r>
        <w:t>Annex.</w:t>
      </w:r>
      <w:r w:rsidR="00362F2C">
        <w:t xml:space="preserve"> </w:t>
      </w:r>
      <w:r>
        <w:t>B -</w:t>
      </w:r>
      <w:r w:rsidR="0093449B" w:rsidRPr="00EF12C8">
        <w:rPr>
          <w:szCs w:val="28"/>
        </w:rPr>
        <w:t xml:space="preserve"> </w:t>
      </w:r>
      <w:r w:rsidR="00574780" w:rsidRPr="00EF12C8">
        <w:rPr>
          <w:szCs w:val="28"/>
        </w:rPr>
        <w:t>Description of Operational Phase : Online Replication And Backup</w:t>
      </w:r>
      <w:bookmarkEnd w:id="145"/>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ta/enterprise/scripts)</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E56B98">
      <w:pPr>
        <w:pStyle w:val="EUNormal"/>
        <w:numPr>
          <w:ilvl w:val="0"/>
          <w:numId w:val="41"/>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E56B98">
      <w:pPr>
        <w:pStyle w:val="EUNormal"/>
        <w:numPr>
          <w:ilvl w:val="0"/>
          <w:numId w:val="41"/>
        </w:numPr>
        <w:rPr>
          <w:szCs w:val="22"/>
        </w:rPr>
      </w:pPr>
      <w:r>
        <w:rPr>
          <w:szCs w:val="22"/>
        </w:rPr>
        <w:t>Starting a w</w:t>
      </w:r>
      <w:r w:rsidRPr="00574780">
        <w:rPr>
          <w:szCs w:val="22"/>
        </w:rPr>
        <w:t>armup run</w:t>
      </w:r>
      <w:r>
        <w:rPr>
          <w:szCs w:val="22"/>
        </w:rPr>
        <w:t xml:space="preserve"> </w:t>
      </w:r>
    </w:p>
    <w:p w:rsidR="00574780" w:rsidRDefault="00574780" w:rsidP="00E56B98">
      <w:pPr>
        <w:pStyle w:val="EUNormal"/>
        <w:numPr>
          <w:ilvl w:val="0"/>
          <w:numId w:val="41"/>
        </w:numPr>
        <w:rPr>
          <w:szCs w:val="22"/>
        </w:rPr>
      </w:pPr>
      <w:r>
        <w:rPr>
          <w:szCs w:val="22"/>
        </w:rPr>
        <w:t>Starting a B</w:t>
      </w:r>
      <w:r w:rsidRPr="00574780">
        <w:rPr>
          <w:szCs w:val="22"/>
        </w:rPr>
        <w:t>enchmark run, fixed number of queries will be executed - timing is started</w:t>
      </w:r>
    </w:p>
    <w:p w:rsidR="00574780" w:rsidRDefault="00574780" w:rsidP="00E56B98">
      <w:pPr>
        <w:pStyle w:val="EUNormal"/>
        <w:numPr>
          <w:ilvl w:val="0"/>
          <w:numId w:val="41"/>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E56B98">
      <w:pPr>
        <w:pStyle w:val="EUNormal"/>
        <w:numPr>
          <w:ilvl w:val="0"/>
          <w:numId w:val="41"/>
        </w:numPr>
        <w:rPr>
          <w:szCs w:val="22"/>
        </w:rPr>
      </w:pPr>
      <w:r>
        <w:rPr>
          <w:szCs w:val="22"/>
        </w:rPr>
        <w:t>Completing the</w:t>
      </w:r>
      <w:r w:rsidRPr="00574780">
        <w:rPr>
          <w:szCs w:val="22"/>
        </w:rPr>
        <w:t xml:space="preserve"> benchmark run</w:t>
      </w:r>
    </w:p>
    <w:p w:rsidR="00574780" w:rsidRDefault="00574780" w:rsidP="00E56B98">
      <w:pPr>
        <w:pStyle w:val="EUNormal"/>
        <w:numPr>
          <w:ilvl w:val="0"/>
          <w:numId w:val="41"/>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E56B98">
      <w:pPr>
        <w:pStyle w:val="EUNormal"/>
        <w:numPr>
          <w:ilvl w:val="0"/>
          <w:numId w:val="41"/>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E56B98">
      <w:pPr>
        <w:pStyle w:val="EUNormal"/>
        <w:numPr>
          <w:ilvl w:val="0"/>
          <w:numId w:val="41"/>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E56B98">
      <w:pPr>
        <w:pStyle w:val="EUNormal"/>
        <w:numPr>
          <w:ilvl w:val="0"/>
          <w:numId w:val="41"/>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9543AC" w:rsidP="009543AC">
      <w:pPr>
        <w:pStyle w:val="EUHeading2"/>
        <w:rPr>
          <w:szCs w:val="28"/>
        </w:rPr>
      </w:pPr>
      <w:bookmarkStart w:id="146" w:name="_Toc390436039"/>
      <w:r>
        <w:t>Annex. C -</w:t>
      </w:r>
      <w:r w:rsidRPr="00EF12C8">
        <w:rPr>
          <w:szCs w:val="28"/>
        </w:rPr>
        <w:t xml:space="preserve"> </w:t>
      </w:r>
      <w:r>
        <w:rPr>
          <w:szCs w:val="28"/>
        </w:rPr>
        <w:t>Sample</w:t>
      </w:r>
      <w:r w:rsidR="005F3E51">
        <w:rPr>
          <w:szCs w:val="28"/>
        </w:rPr>
        <w:t xml:space="preserve"> </w:t>
      </w:r>
      <w:r>
        <w:rPr>
          <w:szCs w:val="28"/>
        </w:rPr>
        <w:t>of Benchmark Results</w:t>
      </w:r>
      <w:bookmarkEnd w:id="146"/>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147989">
      <w:pPr>
        <w:pStyle w:val="EUNormal"/>
        <w:numPr>
          <w:ilvl w:val="0"/>
          <w:numId w:val="51"/>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lastRenderedPageBreak/>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202BCB">
      <w:pPr>
        <w:pStyle w:val="EUNormal"/>
        <w:numPr>
          <w:ilvl w:val="0"/>
          <w:numId w:val="51"/>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lastRenderedPageBreak/>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A62CC4">
      <w:pPr>
        <w:pStyle w:val="EUNormal"/>
        <w:numPr>
          <w:ilvl w:val="0"/>
          <w:numId w:val="51"/>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lastRenderedPageBreak/>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C51554">
      <w:headerReference w:type="even" r:id="rId20"/>
      <w:headerReference w:type="default" r:id="rId21"/>
      <w:footerReference w:type="even" r:id="rId22"/>
      <w:footerReference w:type="default" r:id="rId23"/>
      <w:headerReference w:type="first" r:id="rId24"/>
      <w:footerReference w:type="first" r:id="rId25"/>
      <w:pgSz w:w="11906" w:h="16838"/>
      <w:pgMar w:top="1296" w:right="1134" w:bottom="1134" w:left="1134" w:header="720" w:footer="720" w:gutter="0"/>
      <w:cols w:space="720"/>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3A6F" w:rsidRDefault="00B13A6F" w:rsidP="00071B35">
      <w:r>
        <w:separator/>
      </w:r>
    </w:p>
  </w:endnote>
  <w:endnote w:type="continuationSeparator" w:id="0">
    <w:p w:rsidR="00B13A6F" w:rsidRDefault="00B13A6F"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MSSBX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jc w:val="right"/>
    </w:pPr>
    <w:r>
      <w:tab/>
      <w:t xml:space="preserve">Page </w:t>
    </w:r>
    <w:fldSimple w:instr=" PAGE ">
      <w:r w:rsidR="00443321">
        <w:rPr>
          <w:noProof/>
        </w:rPr>
        <w:t>34</w:t>
      </w:r>
    </w:fldSimple>
    <w:r>
      <w:t xml:space="preserve"> of </w:t>
    </w:r>
    <w:fldSimple w:instr=" NUMPAGES \*Arabic ">
      <w:r w:rsidR="00443321">
        <w:rPr>
          <w:noProof/>
        </w:rPr>
        <w:t>68</w:t>
      </w:r>
    </w:fldSimple>
    <w:r>
      <w:t xml:space="preserve"> </w:t>
    </w:r>
    <w:r>
      <w:tab/>
    </w:r>
  </w:p>
  <w:p w:rsidR="00DF4F0C" w:rsidRDefault="00DF4F0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EUFooter"/>
    </w:pPr>
    <w:r>
      <w:tab/>
      <w:t xml:space="preserve">Page </w:t>
    </w:r>
    <w:fldSimple w:instr=" PAGE ">
      <w:r w:rsidR="00443321">
        <w:rPr>
          <w:noProof/>
        </w:rPr>
        <w:t>35</w:t>
      </w:r>
    </w:fldSimple>
    <w:r>
      <w:t xml:space="preserve"> of </w:t>
    </w:r>
    <w:fldSimple w:instr=" NUMPAGES \*Arabic ">
      <w:r w:rsidR="00443321">
        <w:rPr>
          <w:noProof/>
        </w:rPr>
        <w:t>68</w:t>
      </w:r>
    </w:fldSimple>
  </w:p>
  <w:p w:rsidR="00DF4F0C" w:rsidRDefault="00DF4F0C"/>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3A6F" w:rsidRDefault="00B13A6F" w:rsidP="00071B35">
      <w:r>
        <w:separator/>
      </w:r>
    </w:p>
  </w:footnote>
  <w:footnote w:type="continuationSeparator" w:id="0">
    <w:p w:rsidR="00B13A6F" w:rsidRDefault="00B13A6F"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rPr>
        <w:lang w:val="en-US"/>
      </w:rPr>
    </w:pPr>
    <w:r>
      <w:rPr>
        <w:noProof/>
        <w:lang w:val="en-US" w:eastAsia="en-US"/>
      </w:rPr>
      <w:drawing>
        <wp:anchor distT="0" distB="0" distL="114935" distR="114935" simplePos="0" relativeHeight="251657728"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anchor distT="0" distB="0" distL="114935" distR="114935" simplePos="0" relativeHeight="251658752" behindDoc="0" locked="0" layoutInCell="1" allowOverlap="1">
          <wp:simplePos x="0" y="0"/>
          <wp:positionH relativeFrom="column">
            <wp:posOffset>24130</wp:posOffset>
          </wp:positionH>
          <wp:positionV relativeFrom="paragraph">
            <wp:posOffset>-180975</wp:posOffset>
          </wp:positionV>
          <wp:extent cx="1827530" cy="561975"/>
          <wp:effectExtent l="19050" t="0" r="127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srcRect/>
                  <a:stretch>
                    <a:fillRect/>
                  </a:stretch>
                </pic:blipFill>
                <pic:spPr bwMode="auto">
                  <a:xfrm>
                    <a:off x="0" y="0"/>
                    <a:ext cx="1827530" cy="561975"/>
                  </a:xfrm>
                  <a:prstGeom prst="rect">
                    <a:avLst/>
                  </a:prstGeom>
                  <a:solidFill>
                    <a:srgbClr val="FFFFFF"/>
                  </a:solid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rPr>
        <w:lang w:val="en-US"/>
      </w:rPr>
    </w:pPr>
    <w:r>
      <w:rPr>
        <w:noProof/>
        <w:lang w:val="en-US" w:eastAsia="en-US"/>
      </w:rPr>
      <w:drawing>
        <wp:anchor distT="0" distB="0" distL="114935" distR="114935" simplePos="0" relativeHeight="251656704" behindDoc="0" locked="0" layoutInCell="1" allowOverlap="1">
          <wp:simplePos x="0" y="0"/>
          <wp:positionH relativeFrom="column">
            <wp:posOffset>4544060</wp:posOffset>
          </wp:positionH>
          <wp:positionV relativeFrom="paragraph">
            <wp:posOffset>-88900</wp:posOffset>
          </wp:positionV>
          <wp:extent cx="1302385" cy="1042035"/>
          <wp:effectExtent l="19050" t="0" r="0" b="0"/>
          <wp:wrapTight wrapText="bothSides">
            <wp:wrapPolygon edited="0">
              <wp:start x="-316" y="0"/>
              <wp:lineTo x="-316" y="21324"/>
              <wp:lineTo x="21484" y="21324"/>
              <wp:lineTo x="21484" y="0"/>
              <wp:lineTo x="-3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302385" cy="1042035"/>
                  </a:xfrm>
                  <a:prstGeom prst="rect">
                    <a:avLst/>
                  </a:prstGeom>
                  <a:solidFill>
                    <a:srgbClr val="FFFFFF"/>
                  </a:solidFill>
                  <a:ln w="9525">
                    <a:noFill/>
                    <a:miter lim="800000"/>
                    <a:headEnd/>
                    <a:tailEnd/>
                  </a:ln>
                </pic:spPr>
              </pic:pic>
            </a:graphicData>
          </a:graphic>
        </wp:anchor>
      </w:drawing>
    </w:r>
    <w:r>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pPr>
    <w:r>
      <w:t>LDBC Semantic Publishing Benchmark</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pPr>
      <w:pStyle w:val="Header"/>
    </w:pPr>
    <w:r>
      <w:t>LDBC SPB Task Force Report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F0C" w:rsidRDefault="00DF4F0C"/>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BF66F91"/>
    <w:multiLevelType w:val="hybridMultilevel"/>
    <w:tmpl w:val="D26C0068"/>
    <w:lvl w:ilvl="0" w:tplc="724668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8A726A"/>
    <w:multiLevelType w:val="hybridMultilevel"/>
    <w:tmpl w:val="2174DB2E"/>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5">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9">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97674D4"/>
    <w:multiLevelType w:val="hybridMultilevel"/>
    <w:tmpl w:val="E86897C0"/>
    <w:lvl w:ilvl="0" w:tplc="04090003">
      <w:start w:val="1"/>
      <w:numFmt w:val="bullet"/>
      <w:lvlText w:val="o"/>
      <w:lvlJc w:val="left"/>
      <w:pPr>
        <w:ind w:left="1211" w:hanging="360"/>
      </w:pPr>
      <w:rPr>
        <w:rFonts w:ascii="Courier New" w:hAnsi="Courier New" w:cs="Courier New" w:hint="default"/>
      </w:rPr>
    </w:lvl>
    <w:lvl w:ilvl="1" w:tplc="0E1A51D0">
      <w:numFmt w:val="bullet"/>
      <w:lvlText w:val="-"/>
      <w:lvlJc w:val="left"/>
      <w:pPr>
        <w:ind w:left="1931" w:hanging="360"/>
      </w:pPr>
      <w:rPr>
        <w:rFonts w:ascii="Times New Roman" w:eastAsia="Times New Roman" w:hAnsi="Times New Roman" w:cs="Times New Roman"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8"/>
  </w:num>
  <w:num w:numId="19">
    <w:abstractNumId w:val="19"/>
  </w:num>
  <w:num w:numId="20">
    <w:abstractNumId w:val="20"/>
  </w:num>
  <w:num w:numId="21">
    <w:abstractNumId w:val="21"/>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55"/>
  </w:num>
  <w:num w:numId="33">
    <w:abstractNumId w:val="49"/>
  </w:num>
  <w:num w:numId="34">
    <w:abstractNumId w:val="40"/>
  </w:num>
  <w:num w:numId="35">
    <w:abstractNumId w:val="45"/>
  </w:num>
  <w:num w:numId="36">
    <w:abstractNumId w:val="48"/>
  </w:num>
  <w:num w:numId="37">
    <w:abstractNumId w:val="46"/>
  </w:num>
  <w:num w:numId="38">
    <w:abstractNumId w:val="37"/>
  </w:num>
  <w:num w:numId="39">
    <w:abstractNumId w:val="47"/>
  </w:num>
  <w:num w:numId="40">
    <w:abstractNumId w:val="42"/>
  </w:num>
  <w:num w:numId="41">
    <w:abstractNumId w:val="36"/>
  </w:num>
  <w:num w:numId="42">
    <w:abstractNumId w:val="54"/>
  </w:num>
  <w:num w:numId="43">
    <w:abstractNumId w:val="51"/>
  </w:num>
  <w:num w:numId="44">
    <w:abstractNumId w:val="43"/>
  </w:num>
  <w:num w:numId="45">
    <w:abstractNumId w:val="53"/>
  </w:num>
  <w:num w:numId="46">
    <w:abstractNumId w:val="41"/>
  </w:num>
  <w:num w:numId="47">
    <w:abstractNumId w:val="50"/>
  </w:num>
  <w:num w:numId="48">
    <w:abstractNumId w:val="44"/>
  </w:num>
  <w:num w:numId="49">
    <w:abstractNumId w:val="35"/>
  </w:num>
  <w:num w:numId="50">
    <w:abstractNumId w:val="52"/>
  </w:num>
  <w:num w:numId="51">
    <w:abstractNumId w:val="38"/>
  </w:num>
  <w:num w:numId="52">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1506">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428"/>
    <w:rsid w:val="00007CCE"/>
    <w:rsid w:val="00011E9C"/>
    <w:rsid w:val="00012FFA"/>
    <w:rsid w:val="00014C22"/>
    <w:rsid w:val="00014FED"/>
    <w:rsid w:val="0001506F"/>
    <w:rsid w:val="00015D46"/>
    <w:rsid w:val="000205C6"/>
    <w:rsid w:val="00024352"/>
    <w:rsid w:val="00027F27"/>
    <w:rsid w:val="00034E31"/>
    <w:rsid w:val="00040439"/>
    <w:rsid w:val="00042190"/>
    <w:rsid w:val="00052849"/>
    <w:rsid w:val="000551DF"/>
    <w:rsid w:val="000563A0"/>
    <w:rsid w:val="000579AB"/>
    <w:rsid w:val="00062C1F"/>
    <w:rsid w:val="00062FDA"/>
    <w:rsid w:val="00063CD2"/>
    <w:rsid w:val="00063EE7"/>
    <w:rsid w:val="00071B35"/>
    <w:rsid w:val="0007214F"/>
    <w:rsid w:val="00072F3D"/>
    <w:rsid w:val="000742F8"/>
    <w:rsid w:val="0007642F"/>
    <w:rsid w:val="00080E44"/>
    <w:rsid w:val="00082164"/>
    <w:rsid w:val="00083626"/>
    <w:rsid w:val="000844DF"/>
    <w:rsid w:val="00084DFE"/>
    <w:rsid w:val="00085556"/>
    <w:rsid w:val="0008676B"/>
    <w:rsid w:val="00091667"/>
    <w:rsid w:val="00092DD6"/>
    <w:rsid w:val="0009303D"/>
    <w:rsid w:val="00094CAA"/>
    <w:rsid w:val="000A2C1D"/>
    <w:rsid w:val="000A7707"/>
    <w:rsid w:val="000B0C2C"/>
    <w:rsid w:val="000B19BA"/>
    <w:rsid w:val="000B1E80"/>
    <w:rsid w:val="000B46CB"/>
    <w:rsid w:val="000B5896"/>
    <w:rsid w:val="000B5BE1"/>
    <w:rsid w:val="000C1E79"/>
    <w:rsid w:val="000C53CB"/>
    <w:rsid w:val="000D01B9"/>
    <w:rsid w:val="000D03E7"/>
    <w:rsid w:val="000D6EAE"/>
    <w:rsid w:val="000D74A4"/>
    <w:rsid w:val="000E0C39"/>
    <w:rsid w:val="000E2572"/>
    <w:rsid w:val="000E7076"/>
    <w:rsid w:val="000F17DB"/>
    <w:rsid w:val="000F2687"/>
    <w:rsid w:val="000F377B"/>
    <w:rsid w:val="000F3898"/>
    <w:rsid w:val="000F4E05"/>
    <w:rsid w:val="00100C08"/>
    <w:rsid w:val="00101358"/>
    <w:rsid w:val="0010203A"/>
    <w:rsid w:val="001032EE"/>
    <w:rsid w:val="00104150"/>
    <w:rsid w:val="001125B2"/>
    <w:rsid w:val="00113D1F"/>
    <w:rsid w:val="00115C3D"/>
    <w:rsid w:val="00117158"/>
    <w:rsid w:val="00117A25"/>
    <w:rsid w:val="001272E0"/>
    <w:rsid w:val="00133784"/>
    <w:rsid w:val="001344D4"/>
    <w:rsid w:val="00135EA0"/>
    <w:rsid w:val="00141953"/>
    <w:rsid w:val="001432E3"/>
    <w:rsid w:val="001434DD"/>
    <w:rsid w:val="00146BB1"/>
    <w:rsid w:val="00147989"/>
    <w:rsid w:val="00152217"/>
    <w:rsid w:val="001536FF"/>
    <w:rsid w:val="001562D1"/>
    <w:rsid w:val="00156BBD"/>
    <w:rsid w:val="00160F8D"/>
    <w:rsid w:val="00164E7C"/>
    <w:rsid w:val="0016575A"/>
    <w:rsid w:val="001712FB"/>
    <w:rsid w:val="00172ED7"/>
    <w:rsid w:val="00180B91"/>
    <w:rsid w:val="0018742F"/>
    <w:rsid w:val="00192BE2"/>
    <w:rsid w:val="00192C2C"/>
    <w:rsid w:val="00196ADE"/>
    <w:rsid w:val="001979B9"/>
    <w:rsid w:val="001A06E8"/>
    <w:rsid w:val="001A1806"/>
    <w:rsid w:val="001A4130"/>
    <w:rsid w:val="001A4657"/>
    <w:rsid w:val="001A5CA0"/>
    <w:rsid w:val="001B51B9"/>
    <w:rsid w:val="001B6071"/>
    <w:rsid w:val="001B687B"/>
    <w:rsid w:val="001D68C2"/>
    <w:rsid w:val="001E31B3"/>
    <w:rsid w:val="001E4964"/>
    <w:rsid w:val="001E5895"/>
    <w:rsid w:val="001F1E08"/>
    <w:rsid w:val="001F2419"/>
    <w:rsid w:val="001F3D9A"/>
    <w:rsid w:val="001F7618"/>
    <w:rsid w:val="001F7A7F"/>
    <w:rsid w:val="001F7B2C"/>
    <w:rsid w:val="00201D5F"/>
    <w:rsid w:val="002025E7"/>
    <w:rsid w:val="00202BCB"/>
    <w:rsid w:val="0020488C"/>
    <w:rsid w:val="00206BF8"/>
    <w:rsid w:val="0020743F"/>
    <w:rsid w:val="002079DC"/>
    <w:rsid w:val="00207F17"/>
    <w:rsid w:val="00210C47"/>
    <w:rsid w:val="002115AC"/>
    <w:rsid w:val="0021283C"/>
    <w:rsid w:val="00217136"/>
    <w:rsid w:val="00224055"/>
    <w:rsid w:val="0022406C"/>
    <w:rsid w:val="00225605"/>
    <w:rsid w:val="00227A9C"/>
    <w:rsid w:val="00231165"/>
    <w:rsid w:val="00231DB5"/>
    <w:rsid w:val="00232AD5"/>
    <w:rsid w:val="00236F1B"/>
    <w:rsid w:val="00241AD1"/>
    <w:rsid w:val="0024482D"/>
    <w:rsid w:val="00247534"/>
    <w:rsid w:val="0025414A"/>
    <w:rsid w:val="00254C4E"/>
    <w:rsid w:val="00255536"/>
    <w:rsid w:val="00255FDE"/>
    <w:rsid w:val="00257E7B"/>
    <w:rsid w:val="0026035F"/>
    <w:rsid w:val="00260E3C"/>
    <w:rsid w:val="002670DF"/>
    <w:rsid w:val="0027364F"/>
    <w:rsid w:val="0027457A"/>
    <w:rsid w:val="002755B8"/>
    <w:rsid w:val="00280161"/>
    <w:rsid w:val="00292C5B"/>
    <w:rsid w:val="002979AF"/>
    <w:rsid w:val="002A4769"/>
    <w:rsid w:val="002A5F5E"/>
    <w:rsid w:val="002A6B03"/>
    <w:rsid w:val="002A731B"/>
    <w:rsid w:val="002B02B9"/>
    <w:rsid w:val="002B52D0"/>
    <w:rsid w:val="002B7582"/>
    <w:rsid w:val="002C003D"/>
    <w:rsid w:val="002C11A4"/>
    <w:rsid w:val="002C69DD"/>
    <w:rsid w:val="002D4D77"/>
    <w:rsid w:val="002D66CE"/>
    <w:rsid w:val="002E017E"/>
    <w:rsid w:val="002E3467"/>
    <w:rsid w:val="002E38FD"/>
    <w:rsid w:val="002F0045"/>
    <w:rsid w:val="002F1BFE"/>
    <w:rsid w:val="002F5FBF"/>
    <w:rsid w:val="002F619B"/>
    <w:rsid w:val="002F6989"/>
    <w:rsid w:val="00302DAB"/>
    <w:rsid w:val="00306F91"/>
    <w:rsid w:val="00310DD1"/>
    <w:rsid w:val="00316F02"/>
    <w:rsid w:val="003232E0"/>
    <w:rsid w:val="0032707E"/>
    <w:rsid w:val="003277CC"/>
    <w:rsid w:val="003336FD"/>
    <w:rsid w:val="00333763"/>
    <w:rsid w:val="00333867"/>
    <w:rsid w:val="00333D2A"/>
    <w:rsid w:val="00333EEA"/>
    <w:rsid w:val="00340C34"/>
    <w:rsid w:val="003445C9"/>
    <w:rsid w:val="00344A39"/>
    <w:rsid w:val="003471F2"/>
    <w:rsid w:val="00347F85"/>
    <w:rsid w:val="00347FC5"/>
    <w:rsid w:val="00353A47"/>
    <w:rsid w:val="00355121"/>
    <w:rsid w:val="00355D2A"/>
    <w:rsid w:val="00360C50"/>
    <w:rsid w:val="00362F2C"/>
    <w:rsid w:val="003639C2"/>
    <w:rsid w:val="003647EB"/>
    <w:rsid w:val="00366DE6"/>
    <w:rsid w:val="00370E7B"/>
    <w:rsid w:val="003759E9"/>
    <w:rsid w:val="003771AA"/>
    <w:rsid w:val="0038302F"/>
    <w:rsid w:val="0038341D"/>
    <w:rsid w:val="00383847"/>
    <w:rsid w:val="00383977"/>
    <w:rsid w:val="003848C1"/>
    <w:rsid w:val="003855D6"/>
    <w:rsid w:val="00386271"/>
    <w:rsid w:val="00386F53"/>
    <w:rsid w:val="00393734"/>
    <w:rsid w:val="00396D3C"/>
    <w:rsid w:val="00397F22"/>
    <w:rsid w:val="003A27F6"/>
    <w:rsid w:val="003B0A37"/>
    <w:rsid w:val="003B4F37"/>
    <w:rsid w:val="003C47F1"/>
    <w:rsid w:val="003C7FD0"/>
    <w:rsid w:val="003D292E"/>
    <w:rsid w:val="003D2BAD"/>
    <w:rsid w:val="003D7FA6"/>
    <w:rsid w:val="003E01BB"/>
    <w:rsid w:val="003E25EA"/>
    <w:rsid w:val="003E6E7D"/>
    <w:rsid w:val="003E744C"/>
    <w:rsid w:val="003E7468"/>
    <w:rsid w:val="003E7770"/>
    <w:rsid w:val="003F1AD4"/>
    <w:rsid w:val="003F306D"/>
    <w:rsid w:val="003F6177"/>
    <w:rsid w:val="003F7B22"/>
    <w:rsid w:val="004022D8"/>
    <w:rsid w:val="00405D6F"/>
    <w:rsid w:val="00407226"/>
    <w:rsid w:val="00411F04"/>
    <w:rsid w:val="00413756"/>
    <w:rsid w:val="0041446C"/>
    <w:rsid w:val="00415C8F"/>
    <w:rsid w:val="00416DCF"/>
    <w:rsid w:val="00421790"/>
    <w:rsid w:val="00422724"/>
    <w:rsid w:val="00425AA7"/>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E15"/>
    <w:rsid w:val="0047189C"/>
    <w:rsid w:val="00473C40"/>
    <w:rsid w:val="004817BD"/>
    <w:rsid w:val="00483D8B"/>
    <w:rsid w:val="00494981"/>
    <w:rsid w:val="00495D04"/>
    <w:rsid w:val="0049604B"/>
    <w:rsid w:val="004A1A10"/>
    <w:rsid w:val="004A2DC7"/>
    <w:rsid w:val="004A4476"/>
    <w:rsid w:val="004A5389"/>
    <w:rsid w:val="004A7300"/>
    <w:rsid w:val="004B072A"/>
    <w:rsid w:val="004C2A89"/>
    <w:rsid w:val="004C3860"/>
    <w:rsid w:val="004C45F1"/>
    <w:rsid w:val="004C4CF9"/>
    <w:rsid w:val="004C4D2F"/>
    <w:rsid w:val="004D0276"/>
    <w:rsid w:val="004D14FD"/>
    <w:rsid w:val="004D3517"/>
    <w:rsid w:val="004D4C32"/>
    <w:rsid w:val="004D62F1"/>
    <w:rsid w:val="004D68D1"/>
    <w:rsid w:val="004E227E"/>
    <w:rsid w:val="004E3A4B"/>
    <w:rsid w:val="004E4F22"/>
    <w:rsid w:val="004F0BF6"/>
    <w:rsid w:val="00500BFD"/>
    <w:rsid w:val="005015C8"/>
    <w:rsid w:val="00505F76"/>
    <w:rsid w:val="00506DCE"/>
    <w:rsid w:val="00510F0A"/>
    <w:rsid w:val="005112CA"/>
    <w:rsid w:val="0052052B"/>
    <w:rsid w:val="00520EE8"/>
    <w:rsid w:val="00522751"/>
    <w:rsid w:val="00523BFE"/>
    <w:rsid w:val="005262E6"/>
    <w:rsid w:val="00531351"/>
    <w:rsid w:val="005367E3"/>
    <w:rsid w:val="00536A46"/>
    <w:rsid w:val="00540300"/>
    <w:rsid w:val="00540694"/>
    <w:rsid w:val="0054146E"/>
    <w:rsid w:val="005435E4"/>
    <w:rsid w:val="0054558D"/>
    <w:rsid w:val="0055047E"/>
    <w:rsid w:val="00550AFE"/>
    <w:rsid w:val="00555E98"/>
    <w:rsid w:val="00564E6A"/>
    <w:rsid w:val="00565B47"/>
    <w:rsid w:val="005677BE"/>
    <w:rsid w:val="0057262D"/>
    <w:rsid w:val="00572666"/>
    <w:rsid w:val="005731C9"/>
    <w:rsid w:val="00574780"/>
    <w:rsid w:val="00575C23"/>
    <w:rsid w:val="00576E71"/>
    <w:rsid w:val="00576EE4"/>
    <w:rsid w:val="00580EB5"/>
    <w:rsid w:val="00582060"/>
    <w:rsid w:val="00582247"/>
    <w:rsid w:val="00585FEF"/>
    <w:rsid w:val="0058719B"/>
    <w:rsid w:val="00591D2E"/>
    <w:rsid w:val="00592373"/>
    <w:rsid w:val="005928BF"/>
    <w:rsid w:val="00594341"/>
    <w:rsid w:val="00594A23"/>
    <w:rsid w:val="00596B30"/>
    <w:rsid w:val="005976F9"/>
    <w:rsid w:val="005A0D87"/>
    <w:rsid w:val="005A2B97"/>
    <w:rsid w:val="005B0C0E"/>
    <w:rsid w:val="005B32EB"/>
    <w:rsid w:val="005B3A8E"/>
    <w:rsid w:val="005B4069"/>
    <w:rsid w:val="005B5C5E"/>
    <w:rsid w:val="005B79F8"/>
    <w:rsid w:val="005D6CD0"/>
    <w:rsid w:val="005D7277"/>
    <w:rsid w:val="005E0951"/>
    <w:rsid w:val="005E2D5A"/>
    <w:rsid w:val="005E3CCD"/>
    <w:rsid w:val="005E7CAD"/>
    <w:rsid w:val="005F242E"/>
    <w:rsid w:val="005F36F1"/>
    <w:rsid w:val="005F3E51"/>
    <w:rsid w:val="00611D3A"/>
    <w:rsid w:val="00612B2C"/>
    <w:rsid w:val="00614938"/>
    <w:rsid w:val="006161F3"/>
    <w:rsid w:val="00623BA3"/>
    <w:rsid w:val="00633490"/>
    <w:rsid w:val="0063500A"/>
    <w:rsid w:val="00640288"/>
    <w:rsid w:val="0064090D"/>
    <w:rsid w:val="006418AF"/>
    <w:rsid w:val="0064203F"/>
    <w:rsid w:val="00643885"/>
    <w:rsid w:val="00643D14"/>
    <w:rsid w:val="00645BE9"/>
    <w:rsid w:val="006460F9"/>
    <w:rsid w:val="0064708F"/>
    <w:rsid w:val="00647746"/>
    <w:rsid w:val="006521DD"/>
    <w:rsid w:val="00652F0B"/>
    <w:rsid w:val="00653DBC"/>
    <w:rsid w:val="0065664F"/>
    <w:rsid w:val="00656FE9"/>
    <w:rsid w:val="006577E1"/>
    <w:rsid w:val="00660EBC"/>
    <w:rsid w:val="0066370C"/>
    <w:rsid w:val="006643B3"/>
    <w:rsid w:val="00671427"/>
    <w:rsid w:val="00674364"/>
    <w:rsid w:val="00676475"/>
    <w:rsid w:val="00676881"/>
    <w:rsid w:val="00680319"/>
    <w:rsid w:val="006806B4"/>
    <w:rsid w:val="00680C0E"/>
    <w:rsid w:val="006813AD"/>
    <w:rsid w:val="006841D4"/>
    <w:rsid w:val="00684205"/>
    <w:rsid w:val="00685B40"/>
    <w:rsid w:val="006961D8"/>
    <w:rsid w:val="006A3FAA"/>
    <w:rsid w:val="006A70DA"/>
    <w:rsid w:val="006A7448"/>
    <w:rsid w:val="006B10DB"/>
    <w:rsid w:val="006B278B"/>
    <w:rsid w:val="006B3173"/>
    <w:rsid w:val="006B3F1F"/>
    <w:rsid w:val="006B7C99"/>
    <w:rsid w:val="006C2625"/>
    <w:rsid w:val="006C45AE"/>
    <w:rsid w:val="006C4C7A"/>
    <w:rsid w:val="006C62AC"/>
    <w:rsid w:val="006D0427"/>
    <w:rsid w:val="006D08B7"/>
    <w:rsid w:val="006D444C"/>
    <w:rsid w:val="006D4532"/>
    <w:rsid w:val="006D4733"/>
    <w:rsid w:val="006D4D9F"/>
    <w:rsid w:val="006D5825"/>
    <w:rsid w:val="006D5FA3"/>
    <w:rsid w:val="006D640F"/>
    <w:rsid w:val="006D6FDC"/>
    <w:rsid w:val="006D7A42"/>
    <w:rsid w:val="006E0015"/>
    <w:rsid w:val="006E031A"/>
    <w:rsid w:val="006E1218"/>
    <w:rsid w:val="006E47C1"/>
    <w:rsid w:val="006E4BC2"/>
    <w:rsid w:val="006F2B2A"/>
    <w:rsid w:val="006F34AF"/>
    <w:rsid w:val="006F6893"/>
    <w:rsid w:val="006F6906"/>
    <w:rsid w:val="006F6B3E"/>
    <w:rsid w:val="00700C52"/>
    <w:rsid w:val="007010EA"/>
    <w:rsid w:val="007027D5"/>
    <w:rsid w:val="0070348D"/>
    <w:rsid w:val="0071352E"/>
    <w:rsid w:val="00715140"/>
    <w:rsid w:val="007156B9"/>
    <w:rsid w:val="0072072D"/>
    <w:rsid w:val="0072155A"/>
    <w:rsid w:val="007224B8"/>
    <w:rsid w:val="00723494"/>
    <w:rsid w:val="0072435C"/>
    <w:rsid w:val="00726070"/>
    <w:rsid w:val="00734219"/>
    <w:rsid w:val="00734874"/>
    <w:rsid w:val="0074024A"/>
    <w:rsid w:val="00743985"/>
    <w:rsid w:val="007457AC"/>
    <w:rsid w:val="00755BE0"/>
    <w:rsid w:val="00760A12"/>
    <w:rsid w:val="00761E7F"/>
    <w:rsid w:val="007702B6"/>
    <w:rsid w:val="00771337"/>
    <w:rsid w:val="00775F6F"/>
    <w:rsid w:val="00781668"/>
    <w:rsid w:val="00783CD1"/>
    <w:rsid w:val="007855C9"/>
    <w:rsid w:val="00785BFC"/>
    <w:rsid w:val="0078602E"/>
    <w:rsid w:val="00787B45"/>
    <w:rsid w:val="00787DB4"/>
    <w:rsid w:val="00787F2A"/>
    <w:rsid w:val="0079048A"/>
    <w:rsid w:val="00791514"/>
    <w:rsid w:val="00793439"/>
    <w:rsid w:val="00795C36"/>
    <w:rsid w:val="007A0320"/>
    <w:rsid w:val="007A29F3"/>
    <w:rsid w:val="007A3CEC"/>
    <w:rsid w:val="007A4232"/>
    <w:rsid w:val="007A45F9"/>
    <w:rsid w:val="007A464D"/>
    <w:rsid w:val="007A5968"/>
    <w:rsid w:val="007B3057"/>
    <w:rsid w:val="007B3617"/>
    <w:rsid w:val="007B46B2"/>
    <w:rsid w:val="007B62AC"/>
    <w:rsid w:val="007C1ADB"/>
    <w:rsid w:val="007C72B9"/>
    <w:rsid w:val="007D023F"/>
    <w:rsid w:val="007D209C"/>
    <w:rsid w:val="007D645C"/>
    <w:rsid w:val="007E37D4"/>
    <w:rsid w:val="007E3B9F"/>
    <w:rsid w:val="007F0867"/>
    <w:rsid w:val="007F0CBC"/>
    <w:rsid w:val="007F18B3"/>
    <w:rsid w:val="007F3185"/>
    <w:rsid w:val="007F553D"/>
    <w:rsid w:val="00800336"/>
    <w:rsid w:val="00801EE2"/>
    <w:rsid w:val="00805F33"/>
    <w:rsid w:val="008156FA"/>
    <w:rsid w:val="008209B1"/>
    <w:rsid w:val="00824067"/>
    <w:rsid w:val="00824558"/>
    <w:rsid w:val="008247D1"/>
    <w:rsid w:val="00827AD0"/>
    <w:rsid w:val="008305C6"/>
    <w:rsid w:val="008314F1"/>
    <w:rsid w:val="00832D8F"/>
    <w:rsid w:val="008356CF"/>
    <w:rsid w:val="008470A5"/>
    <w:rsid w:val="0085083C"/>
    <w:rsid w:val="00857C67"/>
    <w:rsid w:val="00860A7F"/>
    <w:rsid w:val="00861A93"/>
    <w:rsid w:val="0086255C"/>
    <w:rsid w:val="00866C7B"/>
    <w:rsid w:val="0088094D"/>
    <w:rsid w:val="00880CFD"/>
    <w:rsid w:val="00883E70"/>
    <w:rsid w:val="008858F0"/>
    <w:rsid w:val="0089451D"/>
    <w:rsid w:val="008A000E"/>
    <w:rsid w:val="008A0788"/>
    <w:rsid w:val="008A4948"/>
    <w:rsid w:val="008B0212"/>
    <w:rsid w:val="008B1A73"/>
    <w:rsid w:val="008B1C49"/>
    <w:rsid w:val="008B1D5D"/>
    <w:rsid w:val="008B2C3A"/>
    <w:rsid w:val="008B4EA4"/>
    <w:rsid w:val="008B524C"/>
    <w:rsid w:val="008B72DD"/>
    <w:rsid w:val="008C0BBC"/>
    <w:rsid w:val="008C4452"/>
    <w:rsid w:val="008C571E"/>
    <w:rsid w:val="008D0C62"/>
    <w:rsid w:val="008D2489"/>
    <w:rsid w:val="008D5DA8"/>
    <w:rsid w:val="008E1B43"/>
    <w:rsid w:val="008F4AFC"/>
    <w:rsid w:val="00900E2F"/>
    <w:rsid w:val="00902FD5"/>
    <w:rsid w:val="00903848"/>
    <w:rsid w:val="00904D90"/>
    <w:rsid w:val="0091328F"/>
    <w:rsid w:val="00913BBF"/>
    <w:rsid w:val="0091707C"/>
    <w:rsid w:val="00922437"/>
    <w:rsid w:val="00923244"/>
    <w:rsid w:val="009254BC"/>
    <w:rsid w:val="00930935"/>
    <w:rsid w:val="00931092"/>
    <w:rsid w:val="009324C8"/>
    <w:rsid w:val="0093449B"/>
    <w:rsid w:val="00941A90"/>
    <w:rsid w:val="00941EB2"/>
    <w:rsid w:val="00942B20"/>
    <w:rsid w:val="00945957"/>
    <w:rsid w:val="009500CC"/>
    <w:rsid w:val="009543AC"/>
    <w:rsid w:val="0095518F"/>
    <w:rsid w:val="00955489"/>
    <w:rsid w:val="00957E7D"/>
    <w:rsid w:val="009663C9"/>
    <w:rsid w:val="00973E14"/>
    <w:rsid w:val="00975347"/>
    <w:rsid w:val="009855A6"/>
    <w:rsid w:val="00985ECE"/>
    <w:rsid w:val="009866F1"/>
    <w:rsid w:val="00986EE1"/>
    <w:rsid w:val="0099372D"/>
    <w:rsid w:val="00995E0D"/>
    <w:rsid w:val="00996AAE"/>
    <w:rsid w:val="009A0B96"/>
    <w:rsid w:val="009A34E9"/>
    <w:rsid w:val="009B16F2"/>
    <w:rsid w:val="009B1F84"/>
    <w:rsid w:val="009B3957"/>
    <w:rsid w:val="009B44EB"/>
    <w:rsid w:val="009B56F5"/>
    <w:rsid w:val="009B777B"/>
    <w:rsid w:val="009B7A79"/>
    <w:rsid w:val="009C2DCC"/>
    <w:rsid w:val="009C306D"/>
    <w:rsid w:val="009C328B"/>
    <w:rsid w:val="009C38E3"/>
    <w:rsid w:val="009C3CF8"/>
    <w:rsid w:val="009C5D07"/>
    <w:rsid w:val="009C7F57"/>
    <w:rsid w:val="009D5196"/>
    <w:rsid w:val="009D7170"/>
    <w:rsid w:val="009E27AE"/>
    <w:rsid w:val="009E44E5"/>
    <w:rsid w:val="009E66CD"/>
    <w:rsid w:val="009E79BA"/>
    <w:rsid w:val="009F0AE9"/>
    <w:rsid w:val="009F203A"/>
    <w:rsid w:val="009F279A"/>
    <w:rsid w:val="009F281C"/>
    <w:rsid w:val="009F65E7"/>
    <w:rsid w:val="00A00BE2"/>
    <w:rsid w:val="00A04D41"/>
    <w:rsid w:val="00A04F30"/>
    <w:rsid w:val="00A07E86"/>
    <w:rsid w:val="00A1258A"/>
    <w:rsid w:val="00A15991"/>
    <w:rsid w:val="00A222D1"/>
    <w:rsid w:val="00A22909"/>
    <w:rsid w:val="00A23A94"/>
    <w:rsid w:val="00A357AD"/>
    <w:rsid w:val="00A4061E"/>
    <w:rsid w:val="00A42EFF"/>
    <w:rsid w:val="00A43A18"/>
    <w:rsid w:val="00A477EB"/>
    <w:rsid w:val="00A511E1"/>
    <w:rsid w:val="00A600E0"/>
    <w:rsid w:val="00A6252A"/>
    <w:rsid w:val="00A62CC4"/>
    <w:rsid w:val="00A635A4"/>
    <w:rsid w:val="00A652DB"/>
    <w:rsid w:val="00A703CA"/>
    <w:rsid w:val="00A70BD8"/>
    <w:rsid w:val="00A72811"/>
    <w:rsid w:val="00A7729B"/>
    <w:rsid w:val="00A84DAA"/>
    <w:rsid w:val="00A912C6"/>
    <w:rsid w:val="00A91823"/>
    <w:rsid w:val="00A948D1"/>
    <w:rsid w:val="00AA1305"/>
    <w:rsid w:val="00AA4410"/>
    <w:rsid w:val="00AA751C"/>
    <w:rsid w:val="00AB0111"/>
    <w:rsid w:val="00AB06BE"/>
    <w:rsid w:val="00AB62B2"/>
    <w:rsid w:val="00AB70E3"/>
    <w:rsid w:val="00AB7FE8"/>
    <w:rsid w:val="00AC125C"/>
    <w:rsid w:val="00AC2C12"/>
    <w:rsid w:val="00AC485A"/>
    <w:rsid w:val="00AC4DF9"/>
    <w:rsid w:val="00AC769F"/>
    <w:rsid w:val="00AD0080"/>
    <w:rsid w:val="00AD0287"/>
    <w:rsid w:val="00AD0C08"/>
    <w:rsid w:val="00AD1171"/>
    <w:rsid w:val="00AD24DA"/>
    <w:rsid w:val="00AD2FE2"/>
    <w:rsid w:val="00AD4AEB"/>
    <w:rsid w:val="00AD72A0"/>
    <w:rsid w:val="00AD7F46"/>
    <w:rsid w:val="00AE12A5"/>
    <w:rsid w:val="00AE42AF"/>
    <w:rsid w:val="00AE77F4"/>
    <w:rsid w:val="00AF6BE1"/>
    <w:rsid w:val="00B0032A"/>
    <w:rsid w:val="00B04E10"/>
    <w:rsid w:val="00B060F4"/>
    <w:rsid w:val="00B066B9"/>
    <w:rsid w:val="00B11B25"/>
    <w:rsid w:val="00B120E3"/>
    <w:rsid w:val="00B13469"/>
    <w:rsid w:val="00B13A6F"/>
    <w:rsid w:val="00B23197"/>
    <w:rsid w:val="00B2367B"/>
    <w:rsid w:val="00B236F0"/>
    <w:rsid w:val="00B24A15"/>
    <w:rsid w:val="00B2719E"/>
    <w:rsid w:val="00B324FF"/>
    <w:rsid w:val="00B33F43"/>
    <w:rsid w:val="00B35CD2"/>
    <w:rsid w:val="00B3758A"/>
    <w:rsid w:val="00B411C0"/>
    <w:rsid w:val="00B422CF"/>
    <w:rsid w:val="00B434E2"/>
    <w:rsid w:val="00B43B49"/>
    <w:rsid w:val="00B5347E"/>
    <w:rsid w:val="00B6035B"/>
    <w:rsid w:val="00B6046D"/>
    <w:rsid w:val="00B61FEA"/>
    <w:rsid w:val="00B66B70"/>
    <w:rsid w:val="00B72267"/>
    <w:rsid w:val="00B72CAA"/>
    <w:rsid w:val="00B74FDD"/>
    <w:rsid w:val="00B759CA"/>
    <w:rsid w:val="00B7633E"/>
    <w:rsid w:val="00B81562"/>
    <w:rsid w:val="00B84384"/>
    <w:rsid w:val="00B910AF"/>
    <w:rsid w:val="00B9180B"/>
    <w:rsid w:val="00B9337B"/>
    <w:rsid w:val="00B948A6"/>
    <w:rsid w:val="00BA0CC1"/>
    <w:rsid w:val="00BA1BD6"/>
    <w:rsid w:val="00BA5B37"/>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4FF1"/>
    <w:rsid w:val="00BE5B02"/>
    <w:rsid w:val="00BF026F"/>
    <w:rsid w:val="00BF1177"/>
    <w:rsid w:val="00BF14F9"/>
    <w:rsid w:val="00BF1BC3"/>
    <w:rsid w:val="00BF35E2"/>
    <w:rsid w:val="00BF3BDA"/>
    <w:rsid w:val="00C00AA1"/>
    <w:rsid w:val="00C01599"/>
    <w:rsid w:val="00C01C7F"/>
    <w:rsid w:val="00C01D93"/>
    <w:rsid w:val="00C022E3"/>
    <w:rsid w:val="00C03729"/>
    <w:rsid w:val="00C046DF"/>
    <w:rsid w:val="00C05EF9"/>
    <w:rsid w:val="00C07EFF"/>
    <w:rsid w:val="00C14415"/>
    <w:rsid w:val="00C14461"/>
    <w:rsid w:val="00C17496"/>
    <w:rsid w:val="00C17F70"/>
    <w:rsid w:val="00C23462"/>
    <w:rsid w:val="00C34AC5"/>
    <w:rsid w:val="00C359F1"/>
    <w:rsid w:val="00C4558E"/>
    <w:rsid w:val="00C51240"/>
    <w:rsid w:val="00C51554"/>
    <w:rsid w:val="00C51D39"/>
    <w:rsid w:val="00C53B09"/>
    <w:rsid w:val="00C54193"/>
    <w:rsid w:val="00C54892"/>
    <w:rsid w:val="00C63CA9"/>
    <w:rsid w:val="00C6480D"/>
    <w:rsid w:val="00C64D88"/>
    <w:rsid w:val="00C65109"/>
    <w:rsid w:val="00C7370A"/>
    <w:rsid w:val="00C73F2A"/>
    <w:rsid w:val="00C767A6"/>
    <w:rsid w:val="00C81202"/>
    <w:rsid w:val="00C818A2"/>
    <w:rsid w:val="00C85E6B"/>
    <w:rsid w:val="00C87AB9"/>
    <w:rsid w:val="00C92C9E"/>
    <w:rsid w:val="00C95CA8"/>
    <w:rsid w:val="00C9780F"/>
    <w:rsid w:val="00C97FDF"/>
    <w:rsid w:val="00CA0DF2"/>
    <w:rsid w:val="00CA48B6"/>
    <w:rsid w:val="00CA5B0F"/>
    <w:rsid w:val="00CA6652"/>
    <w:rsid w:val="00CA6FA0"/>
    <w:rsid w:val="00CA79EA"/>
    <w:rsid w:val="00CB13F7"/>
    <w:rsid w:val="00CC0BB4"/>
    <w:rsid w:val="00CC29A3"/>
    <w:rsid w:val="00CC6633"/>
    <w:rsid w:val="00CD2B3D"/>
    <w:rsid w:val="00CD3BA5"/>
    <w:rsid w:val="00CD56C9"/>
    <w:rsid w:val="00CD7118"/>
    <w:rsid w:val="00CE3584"/>
    <w:rsid w:val="00CE5DC6"/>
    <w:rsid w:val="00CF2B05"/>
    <w:rsid w:val="00CF3C13"/>
    <w:rsid w:val="00D01BB8"/>
    <w:rsid w:val="00D06719"/>
    <w:rsid w:val="00D121BD"/>
    <w:rsid w:val="00D155BD"/>
    <w:rsid w:val="00D15FFC"/>
    <w:rsid w:val="00D16201"/>
    <w:rsid w:val="00D16A2B"/>
    <w:rsid w:val="00D16CE5"/>
    <w:rsid w:val="00D17E8C"/>
    <w:rsid w:val="00D22E51"/>
    <w:rsid w:val="00D273DB"/>
    <w:rsid w:val="00D3097E"/>
    <w:rsid w:val="00D33880"/>
    <w:rsid w:val="00D33F4A"/>
    <w:rsid w:val="00D347A7"/>
    <w:rsid w:val="00D35210"/>
    <w:rsid w:val="00D36448"/>
    <w:rsid w:val="00D37921"/>
    <w:rsid w:val="00D410E3"/>
    <w:rsid w:val="00D47BF5"/>
    <w:rsid w:val="00D47FBB"/>
    <w:rsid w:val="00D50D7F"/>
    <w:rsid w:val="00D53B9A"/>
    <w:rsid w:val="00D568B0"/>
    <w:rsid w:val="00D628FB"/>
    <w:rsid w:val="00D66B86"/>
    <w:rsid w:val="00D7364B"/>
    <w:rsid w:val="00D745F4"/>
    <w:rsid w:val="00D74EA8"/>
    <w:rsid w:val="00D761A5"/>
    <w:rsid w:val="00D80BFC"/>
    <w:rsid w:val="00D8141E"/>
    <w:rsid w:val="00D81D34"/>
    <w:rsid w:val="00D83770"/>
    <w:rsid w:val="00D838E0"/>
    <w:rsid w:val="00D83FAD"/>
    <w:rsid w:val="00D8526D"/>
    <w:rsid w:val="00D9104B"/>
    <w:rsid w:val="00D911DE"/>
    <w:rsid w:val="00D95D10"/>
    <w:rsid w:val="00DA3BDF"/>
    <w:rsid w:val="00DA6FAA"/>
    <w:rsid w:val="00DB01B1"/>
    <w:rsid w:val="00DB3355"/>
    <w:rsid w:val="00DB4752"/>
    <w:rsid w:val="00DB4ED5"/>
    <w:rsid w:val="00DB5168"/>
    <w:rsid w:val="00DC0CB8"/>
    <w:rsid w:val="00DC6B15"/>
    <w:rsid w:val="00DD011F"/>
    <w:rsid w:val="00DD0A8E"/>
    <w:rsid w:val="00DD0DCD"/>
    <w:rsid w:val="00DD20FA"/>
    <w:rsid w:val="00DD3C38"/>
    <w:rsid w:val="00DD6459"/>
    <w:rsid w:val="00DD7A8D"/>
    <w:rsid w:val="00DE03D1"/>
    <w:rsid w:val="00DE0806"/>
    <w:rsid w:val="00DE16F8"/>
    <w:rsid w:val="00DE3481"/>
    <w:rsid w:val="00DE474F"/>
    <w:rsid w:val="00DE4838"/>
    <w:rsid w:val="00DF2E16"/>
    <w:rsid w:val="00DF4F0C"/>
    <w:rsid w:val="00DF5334"/>
    <w:rsid w:val="00E07BBF"/>
    <w:rsid w:val="00E1004F"/>
    <w:rsid w:val="00E10A5D"/>
    <w:rsid w:val="00E12AE2"/>
    <w:rsid w:val="00E16E14"/>
    <w:rsid w:val="00E17518"/>
    <w:rsid w:val="00E20CC9"/>
    <w:rsid w:val="00E25AB6"/>
    <w:rsid w:val="00E31D46"/>
    <w:rsid w:val="00E31D5E"/>
    <w:rsid w:val="00E31DD5"/>
    <w:rsid w:val="00E327D1"/>
    <w:rsid w:val="00E354D3"/>
    <w:rsid w:val="00E35DD7"/>
    <w:rsid w:val="00E36944"/>
    <w:rsid w:val="00E46C33"/>
    <w:rsid w:val="00E5140C"/>
    <w:rsid w:val="00E529CE"/>
    <w:rsid w:val="00E5330D"/>
    <w:rsid w:val="00E53743"/>
    <w:rsid w:val="00E560F5"/>
    <w:rsid w:val="00E56B98"/>
    <w:rsid w:val="00E56CEA"/>
    <w:rsid w:val="00E6113E"/>
    <w:rsid w:val="00E62ACB"/>
    <w:rsid w:val="00E636B2"/>
    <w:rsid w:val="00E63A75"/>
    <w:rsid w:val="00E6468C"/>
    <w:rsid w:val="00E65415"/>
    <w:rsid w:val="00E65D1C"/>
    <w:rsid w:val="00E70A6D"/>
    <w:rsid w:val="00E712F0"/>
    <w:rsid w:val="00E76160"/>
    <w:rsid w:val="00E769B0"/>
    <w:rsid w:val="00E82956"/>
    <w:rsid w:val="00E84997"/>
    <w:rsid w:val="00E866AF"/>
    <w:rsid w:val="00E91B25"/>
    <w:rsid w:val="00E956BF"/>
    <w:rsid w:val="00E973AD"/>
    <w:rsid w:val="00E97D00"/>
    <w:rsid w:val="00EA1992"/>
    <w:rsid w:val="00EA3F2C"/>
    <w:rsid w:val="00EA49C5"/>
    <w:rsid w:val="00EA5F5F"/>
    <w:rsid w:val="00EA676E"/>
    <w:rsid w:val="00EA7259"/>
    <w:rsid w:val="00EB00ED"/>
    <w:rsid w:val="00EB1B32"/>
    <w:rsid w:val="00EB26A0"/>
    <w:rsid w:val="00EB4C1C"/>
    <w:rsid w:val="00EB7B39"/>
    <w:rsid w:val="00EC371A"/>
    <w:rsid w:val="00EC59CE"/>
    <w:rsid w:val="00EC5B78"/>
    <w:rsid w:val="00ED35F1"/>
    <w:rsid w:val="00ED553D"/>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E2D"/>
    <w:rsid w:val="00EF4217"/>
    <w:rsid w:val="00EF5ED6"/>
    <w:rsid w:val="00F0315C"/>
    <w:rsid w:val="00F05760"/>
    <w:rsid w:val="00F07399"/>
    <w:rsid w:val="00F12147"/>
    <w:rsid w:val="00F1563B"/>
    <w:rsid w:val="00F23EBB"/>
    <w:rsid w:val="00F24720"/>
    <w:rsid w:val="00F25B45"/>
    <w:rsid w:val="00F261C9"/>
    <w:rsid w:val="00F26A4F"/>
    <w:rsid w:val="00F26A90"/>
    <w:rsid w:val="00F30602"/>
    <w:rsid w:val="00F34952"/>
    <w:rsid w:val="00F36192"/>
    <w:rsid w:val="00F36BDB"/>
    <w:rsid w:val="00F42738"/>
    <w:rsid w:val="00F42FAB"/>
    <w:rsid w:val="00F4730E"/>
    <w:rsid w:val="00F47EDD"/>
    <w:rsid w:val="00F5324A"/>
    <w:rsid w:val="00F53F29"/>
    <w:rsid w:val="00F5415F"/>
    <w:rsid w:val="00F54B15"/>
    <w:rsid w:val="00F614A9"/>
    <w:rsid w:val="00F619BF"/>
    <w:rsid w:val="00F63D1D"/>
    <w:rsid w:val="00F64328"/>
    <w:rsid w:val="00F71793"/>
    <w:rsid w:val="00F7217F"/>
    <w:rsid w:val="00F731FE"/>
    <w:rsid w:val="00F7450A"/>
    <w:rsid w:val="00F81E42"/>
    <w:rsid w:val="00F86449"/>
    <w:rsid w:val="00F938D3"/>
    <w:rsid w:val="00F93E76"/>
    <w:rsid w:val="00F9686C"/>
    <w:rsid w:val="00F97410"/>
    <w:rsid w:val="00FB40B8"/>
    <w:rsid w:val="00FB7014"/>
    <w:rsid w:val="00FC03AF"/>
    <w:rsid w:val="00FC525E"/>
    <w:rsid w:val="00FC5D83"/>
    <w:rsid w:val="00FC73E8"/>
    <w:rsid w:val="00FD0299"/>
    <w:rsid w:val="00FD27FC"/>
    <w:rsid w:val="00FD348E"/>
    <w:rsid w:val="00FD6839"/>
    <w:rsid w:val="00FD68D7"/>
    <w:rsid w:val="00FE09E9"/>
    <w:rsid w:val="00FF024F"/>
    <w:rsid w:val="00FF03C9"/>
    <w:rsid w:val="00FF1DD5"/>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4]" strokecolor="none [1]" shadowcolor="none [2]"/>
    </o:shapedefaults>
    <o:shapelayout v:ext="edit">
      <o:idmap v:ext="edit" data="2"/>
      <o:rules v:ext="edit">
        <o:r id="V:Rule23" type="connector" idref="#_x0000_s2149"/>
        <o:r id="V:Rule24" type="connector" idref="#_x0000_s2127"/>
        <o:r id="V:Rule25" type="connector" idref="#_x0000_s2138"/>
        <o:r id="V:Rule26" type="connector" idref="#_x0000_s2147"/>
        <o:r id="V:Rule27" type="connector" idref="#_x0000_s2146"/>
        <o:r id="V:Rule28" type="connector" idref="#_x0000_s2099"/>
        <o:r id="V:Rule29" type="connector" idref="#_x0000_s2118"/>
        <o:r id="V:Rule30" type="connector" idref="#_x0000_s2052"/>
        <o:r id="V:Rule31" type="connector" idref="#_x0000_s2151"/>
        <o:r id="V:Rule32" type="connector" idref="#_x0000_s2104"/>
        <o:r id="V:Rule33" type="connector" idref="#_x0000_s2142"/>
        <o:r id="V:Rule34" type="connector" idref="#_x0000_s2116"/>
        <o:r id="V:Rule35" type="connector" idref="#_x0000_s2094"/>
        <o:r id="V:Rule36" type="connector" idref="#_x0000_s2097"/>
        <o:r id="V:Rule37" type="connector" idref="#_x0000_s2120"/>
        <o:r id="V:Rule38" type="connector" idref="#_x0000_s2113"/>
        <o:r id="V:Rule39" type="connector" idref="#_x0000_s2125"/>
        <o:r id="V:Rule40" type="connector" idref="#_x0000_s2131"/>
        <o:r id="V:Rule41" type="connector" idref="#_x0000_s2102"/>
        <o:r id="V:Rule42" type="connector" idref="#_x0000_s2129"/>
        <o:r id="V:Rule43" type="connector" idref="#_x0000_s2136"/>
        <o:r id="V:Rule44" type="connector" idref="#_x0000_s2122"/>
      </o:rules>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31"/>
      </w:numPr>
    </w:pPr>
  </w:style>
  <w:style w:type="paragraph" w:customStyle="1" w:styleId="EUListBullet2">
    <w:name w:val="EUList Bullet 2"/>
    <w:basedOn w:val="EUNormal"/>
    <w:rsid w:val="00C51554"/>
    <w:pPr>
      <w:numPr>
        <w:numId w:val="30"/>
      </w:numPr>
    </w:pPr>
  </w:style>
  <w:style w:type="paragraph" w:customStyle="1" w:styleId="EUListBullet3">
    <w:name w:val="EUList Bullet 3"/>
    <w:basedOn w:val="EUNormal"/>
    <w:rsid w:val="00C51554"/>
    <w:pPr>
      <w:numPr>
        <w:numId w:val="27"/>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2"/>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6"/>
      </w:numPr>
    </w:pPr>
  </w:style>
  <w:style w:type="paragraph" w:customStyle="1" w:styleId="EUAppendix1">
    <w:name w:val="EUAppendix 1"/>
    <w:basedOn w:val="Normal"/>
    <w:next w:val="EUNormal"/>
    <w:rsid w:val="00C51554"/>
    <w:pPr>
      <w:keepNext/>
      <w:pageBreakBefore/>
      <w:numPr>
        <w:numId w:val="25"/>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s>
</file>

<file path=word/webSettings.xml><?xml version="1.0" encoding="utf-8"?>
<w:webSettings xmlns:r="http://schemas.openxmlformats.org/officeDocument/2006/relationships" xmlns:w="http://schemas.openxmlformats.org/wordprocessingml/2006/main">
  <w:divs>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hyperlink" Target="http://www.ldbc.eu:8090/download/attachments/1671227/D2.2.2-final.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speakerdeck.com/jemrayfield/bbc-dynamic-semantic-publishing-sport|olympics-semtechbiz-uk"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ww.slideshare.net/JemRayfield/dsp-bbcjem-rayfieldsemtech2011"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www.bbc.co.uk/blogs/bbcinternet/2012/04/sports_dynamic_semantic.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www.ldbc.eu:8090/download/attachments/1671227/LDBC_2_2_1_final_v2.pdf?version=1&amp;modificationDate=1380549454000"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bbc.co.uk/blogs/bbcinternet/2010/07/bbc_world_cup_2010_dynamic_sem.html"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9AC0F-E8FF-4CEE-8FEA-327BB5EDD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173</TotalTime>
  <Pages>68</Pages>
  <Words>19985</Words>
  <Characters>113915</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133633</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84</cp:revision>
  <cp:lastPrinted>2014-06-01T16:54:00Z</cp:lastPrinted>
  <dcterms:created xsi:type="dcterms:W3CDTF">2014-06-05T08:35:00Z</dcterms:created>
  <dcterms:modified xsi:type="dcterms:W3CDTF">2014-06-18T07:30:00Z</dcterms:modified>
</cp:coreProperties>
</file>