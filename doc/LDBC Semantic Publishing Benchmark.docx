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071B35" w:rsidRPr="00AC2C12" w:rsidRDefault="00071B35">
      <w:pPr>
        <w:jc w:val="center"/>
        <w:rPr>
          <w:sz w:val="18"/>
        </w:rPr>
      </w:pPr>
      <w:r w:rsidRPr="00AC2C12">
        <w:rPr>
          <w:b/>
          <w:sz w:val="28"/>
          <w:szCs w:val="36"/>
        </w:rPr>
        <w:t>With contributions from: Vladimir Alexiev</w:t>
      </w:r>
      <w:r w:rsidR="00AC2C12">
        <w:rPr>
          <w:b/>
          <w:sz w:val="28"/>
          <w:szCs w:val="36"/>
        </w:rPr>
        <w:t xml:space="preserve">, </w:t>
      </w:r>
      <w:r w:rsidR="00094CAA">
        <w:rPr>
          <w:b/>
          <w:sz w:val="28"/>
          <w:szCs w:val="36"/>
        </w:rPr>
        <w:t>Venelin Kotsev</w:t>
      </w:r>
    </w:p>
    <w:p w:rsidR="00071B35" w:rsidRDefault="00071B35">
      <w:pPr>
        <w:jc w:val="center"/>
      </w:pPr>
    </w:p>
    <w:p w:rsidR="00BA5B37" w:rsidRDefault="00BA5B37">
      <w:pPr>
        <w:jc w:val="center"/>
      </w:pPr>
    </w:p>
    <w:p w:rsidR="00071B35" w:rsidRDefault="00071B35">
      <w:pPr>
        <w:pStyle w:val="EUNormal"/>
      </w:pPr>
    </w:p>
    <w:p w:rsidR="00071B35" w:rsidRDefault="00071B35">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071B35" w:rsidRDefault="00071B35">
      <w:pPr>
        <w:pStyle w:val="EUHeading"/>
      </w:pPr>
      <w:r>
        <w:lastRenderedPageBreak/>
        <w:t>Table of Contents</w:t>
      </w:r>
    </w:p>
    <w:p w:rsidR="00611D3A" w:rsidRDefault="00C51554">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89734975" w:history="1">
        <w:r w:rsidR="00611D3A" w:rsidRPr="00A118B4">
          <w:rPr>
            <w:rStyle w:val="Hyperlink"/>
            <w:rFonts w:ascii="Symbol" w:hAnsi="Symbol" w:cs="Symbol"/>
            <w:noProof/>
          </w:rPr>
          <w:t>1</w:t>
        </w:r>
        <w:r w:rsidR="00611D3A">
          <w:rPr>
            <w:rFonts w:asciiTheme="minorHAnsi" w:eastAsiaTheme="minorEastAsia" w:hAnsiTheme="minorHAnsi" w:cstheme="minorBidi"/>
            <w:noProof/>
            <w:szCs w:val="22"/>
            <w:lang w:val="en-US" w:eastAsia="en-US"/>
          </w:rPr>
          <w:tab/>
        </w:r>
        <w:r w:rsidR="00611D3A" w:rsidRPr="00A118B4">
          <w:rPr>
            <w:rStyle w:val="Hyperlink"/>
            <w:noProof/>
          </w:rPr>
          <w:t>Introduction</w:t>
        </w:r>
        <w:r w:rsidR="00611D3A">
          <w:rPr>
            <w:noProof/>
            <w:webHidden/>
          </w:rPr>
          <w:tab/>
        </w:r>
        <w:r>
          <w:rPr>
            <w:noProof/>
            <w:webHidden/>
          </w:rPr>
          <w:fldChar w:fldCharType="begin"/>
        </w:r>
        <w:r w:rsidR="00611D3A">
          <w:rPr>
            <w:noProof/>
            <w:webHidden/>
          </w:rPr>
          <w:instrText xml:space="preserve"> PAGEREF _Toc389734975 \h </w:instrText>
        </w:r>
        <w:r>
          <w:rPr>
            <w:noProof/>
            <w:webHidden/>
          </w:rPr>
        </w:r>
        <w:r>
          <w:rPr>
            <w:noProof/>
            <w:webHidden/>
          </w:rPr>
          <w:fldChar w:fldCharType="separate"/>
        </w:r>
        <w:r w:rsidR="00611D3A">
          <w:rPr>
            <w:noProof/>
            <w:webHidden/>
          </w:rPr>
          <w:t>8</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76" w:history="1">
        <w:r w:rsidR="00611D3A" w:rsidRPr="00A118B4">
          <w:rPr>
            <w:rStyle w:val="Hyperlink"/>
            <w:rFonts w:ascii="Symbol" w:hAnsi="Symbol" w:cs="Symbol"/>
            <w:noProof/>
          </w:rPr>
          <w:t>1.1</w:t>
        </w:r>
        <w:r w:rsidR="00611D3A">
          <w:rPr>
            <w:rFonts w:asciiTheme="minorHAnsi" w:eastAsiaTheme="minorEastAsia" w:hAnsiTheme="minorHAnsi" w:cstheme="minorBidi"/>
            <w:noProof/>
            <w:szCs w:val="22"/>
            <w:lang w:val="en-US" w:eastAsia="en-US"/>
          </w:rPr>
          <w:tab/>
        </w:r>
        <w:r w:rsidR="00611D3A" w:rsidRPr="00A118B4">
          <w:rPr>
            <w:rStyle w:val="Hyperlink"/>
            <w:noProof/>
          </w:rPr>
          <w:t>Motivation for the benchmark</w:t>
        </w:r>
        <w:r w:rsidR="00611D3A">
          <w:rPr>
            <w:noProof/>
            <w:webHidden/>
          </w:rPr>
          <w:tab/>
        </w:r>
        <w:r>
          <w:rPr>
            <w:noProof/>
            <w:webHidden/>
          </w:rPr>
          <w:fldChar w:fldCharType="begin"/>
        </w:r>
        <w:r w:rsidR="00611D3A">
          <w:rPr>
            <w:noProof/>
            <w:webHidden/>
          </w:rPr>
          <w:instrText xml:space="preserve"> PAGEREF _Toc389734976 \h </w:instrText>
        </w:r>
        <w:r>
          <w:rPr>
            <w:noProof/>
            <w:webHidden/>
          </w:rPr>
        </w:r>
        <w:r>
          <w:rPr>
            <w:noProof/>
            <w:webHidden/>
          </w:rPr>
          <w:fldChar w:fldCharType="separate"/>
        </w:r>
        <w:r w:rsidR="00611D3A">
          <w:rPr>
            <w:noProof/>
            <w:webHidden/>
          </w:rPr>
          <w:t>8</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77" w:history="1">
        <w:r w:rsidR="00611D3A" w:rsidRPr="00A118B4">
          <w:rPr>
            <w:rStyle w:val="Hyperlink"/>
            <w:rFonts w:ascii="Symbol" w:hAnsi="Symbol" w:cs="Symbol"/>
            <w:noProof/>
          </w:rPr>
          <w:t>1.2</w:t>
        </w:r>
        <w:r w:rsidR="00611D3A">
          <w:rPr>
            <w:rFonts w:asciiTheme="minorHAnsi" w:eastAsiaTheme="minorEastAsia" w:hAnsiTheme="minorHAnsi" w:cstheme="minorBidi"/>
            <w:noProof/>
            <w:szCs w:val="22"/>
            <w:lang w:val="en-US" w:eastAsia="en-US"/>
          </w:rPr>
          <w:tab/>
        </w:r>
        <w:r w:rsidR="00611D3A" w:rsidRPr="00A118B4">
          <w:rPr>
            <w:rStyle w:val="Hyperlink"/>
            <w:noProof/>
          </w:rPr>
          <w:t>Relevance to industry</w:t>
        </w:r>
        <w:r w:rsidR="00611D3A">
          <w:rPr>
            <w:noProof/>
            <w:webHidden/>
          </w:rPr>
          <w:tab/>
        </w:r>
        <w:r>
          <w:rPr>
            <w:noProof/>
            <w:webHidden/>
          </w:rPr>
          <w:fldChar w:fldCharType="begin"/>
        </w:r>
        <w:r w:rsidR="00611D3A">
          <w:rPr>
            <w:noProof/>
            <w:webHidden/>
          </w:rPr>
          <w:instrText xml:space="preserve"> PAGEREF _Toc389734977 \h </w:instrText>
        </w:r>
        <w:r>
          <w:rPr>
            <w:noProof/>
            <w:webHidden/>
          </w:rPr>
        </w:r>
        <w:r>
          <w:rPr>
            <w:noProof/>
            <w:webHidden/>
          </w:rPr>
          <w:fldChar w:fldCharType="separate"/>
        </w:r>
        <w:r w:rsidR="00611D3A">
          <w:rPr>
            <w:noProof/>
            <w:webHidden/>
          </w:rPr>
          <w:t>10</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78" w:history="1">
        <w:r w:rsidR="00611D3A" w:rsidRPr="00A118B4">
          <w:rPr>
            <w:rStyle w:val="Hyperlink"/>
            <w:rFonts w:ascii="Symbol" w:hAnsi="Symbol" w:cs="Symbol"/>
            <w:noProof/>
          </w:rPr>
          <w:t>1.3</w:t>
        </w:r>
        <w:r w:rsidR="00611D3A">
          <w:rPr>
            <w:rFonts w:asciiTheme="minorHAnsi" w:eastAsiaTheme="minorEastAsia" w:hAnsiTheme="minorHAnsi" w:cstheme="minorBidi"/>
            <w:noProof/>
            <w:szCs w:val="22"/>
            <w:lang w:val="en-US" w:eastAsia="en-US"/>
          </w:rPr>
          <w:tab/>
        </w:r>
        <w:r w:rsidR="00611D3A" w:rsidRPr="00A118B4">
          <w:rPr>
            <w:rStyle w:val="Hyperlink"/>
            <w:noProof/>
          </w:rPr>
          <w:t>General Benchmark Overview</w:t>
        </w:r>
        <w:r w:rsidR="00611D3A">
          <w:rPr>
            <w:noProof/>
            <w:webHidden/>
          </w:rPr>
          <w:tab/>
        </w:r>
        <w:r>
          <w:rPr>
            <w:noProof/>
            <w:webHidden/>
          </w:rPr>
          <w:fldChar w:fldCharType="begin"/>
        </w:r>
        <w:r w:rsidR="00611D3A">
          <w:rPr>
            <w:noProof/>
            <w:webHidden/>
          </w:rPr>
          <w:instrText xml:space="preserve"> PAGEREF _Toc389734978 \h </w:instrText>
        </w:r>
        <w:r>
          <w:rPr>
            <w:noProof/>
            <w:webHidden/>
          </w:rPr>
        </w:r>
        <w:r>
          <w:rPr>
            <w:noProof/>
            <w:webHidden/>
          </w:rPr>
          <w:fldChar w:fldCharType="separate"/>
        </w:r>
        <w:r w:rsidR="00611D3A">
          <w:rPr>
            <w:noProof/>
            <w:webHidden/>
          </w:rPr>
          <w:t>11</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79" w:history="1">
        <w:r w:rsidR="00611D3A" w:rsidRPr="00A118B4">
          <w:rPr>
            <w:rStyle w:val="Hyperlink"/>
            <w:rFonts w:ascii="Symbol" w:hAnsi="Symbol" w:cs="Symbol"/>
            <w:noProof/>
          </w:rPr>
          <w:t>1.4</w:t>
        </w:r>
        <w:r w:rsidR="00611D3A">
          <w:rPr>
            <w:rFonts w:asciiTheme="minorHAnsi" w:eastAsiaTheme="minorEastAsia" w:hAnsiTheme="minorHAnsi" w:cstheme="minorBidi"/>
            <w:noProof/>
            <w:szCs w:val="22"/>
            <w:lang w:val="en-US" w:eastAsia="en-US"/>
          </w:rPr>
          <w:tab/>
        </w:r>
        <w:r w:rsidR="00611D3A" w:rsidRPr="00A118B4">
          <w:rPr>
            <w:rStyle w:val="Hyperlink"/>
            <w:noProof/>
          </w:rPr>
          <w:t>Participation of industry and academia</w:t>
        </w:r>
        <w:r w:rsidR="00611D3A">
          <w:rPr>
            <w:noProof/>
            <w:webHidden/>
          </w:rPr>
          <w:tab/>
        </w:r>
        <w:r>
          <w:rPr>
            <w:noProof/>
            <w:webHidden/>
          </w:rPr>
          <w:fldChar w:fldCharType="begin"/>
        </w:r>
        <w:r w:rsidR="00611D3A">
          <w:rPr>
            <w:noProof/>
            <w:webHidden/>
          </w:rPr>
          <w:instrText xml:space="preserve"> PAGEREF _Toc389734979 \h </w:instrText>
        </w:r>
        <w:r>
          <w:rPr>
            <w:noProof/>
            <w:webHidden/>
          </w:rPr>
        </w:r>
        <w:r>
          <w:rPr>
            <w:noProof/>
            <w:webHidden/>
          </w:rPr>
          <w:fldChar w:fldCharType="separate"/>
        </w:r>
        <w:r w:rsidR="00611D3A">
          <w:rPr>
            <w:noProof/>
            <w:webHidden/>
          </w:rPr>
          <w:t>12</w:t>
        </w:r>
        <w:r>
          <w:rPr>
            <w:noProof/>
            <w:webHidden/>
          </w:rPr>
          <w:fldChar w:fldCharType="end"/>
        </w:r>
      </w:hyperlink>
    </w:p>
    <w:p w:rsidR="00611D3A" w:rsidRDefault="00C51554">
      <w:pPr>
        <w:pStyle w:val="TOC1"/>
        <w:tabs>
          <w:tab w:val="left" w:pos="400"/>
          <w:tab w:val="right" w:leader="dot" w:pos="9628"/>
        </w:tabs>
        <w:rPr>
          <w:rFonts w:asciiTheme="minorHAnsi" w:eastAsiaTheme="minorEastAsia" w:hAnsiTheme="minorHAnsi" w:cstheme="minorBidi"/>
          <w:noProof/>
          <w:szCs w:val="22"/>
          <w:lang w:val="en-US" w:eastAsia="en-US"/>
        </w:rPr>
      </w:pPr>
      <w:hyperlink w:anchor="_Toc389734980" w:history="1">
        <w:r w:rsidR="00611D3A" w:rsidRPr="00A118B4">
          <w:rPr>
            <w:rStyle w:val="Hyperlink"/>
            <w:rFonts w:ascii="Symbol" w:hAnsi="Symbol" w:cs="Symbol"/>
            <w:noProof/>
          </w:rPr>
          <w:t>2</w:t>
        </w:r>
        <w:r w:rsidR="00611D3A">
          <w:rPr>
            <w:rFonts w:asciiTheme="minorHAnsi" w:eastAsiaTheme="minorEastAsia" w:hAnsiTheme="minorHAnsi" w:cstheme="minorBidi"/>
            <w:noProof/>
            <w:szCs w:val="22"/>
            <w:lang w:val="en-US" w:eastAsia="en-US"/>
          </w:rPr>
          <w:tab/>
        </w:r>
        <w:r w:rsidR="00611D3A" w:rsidRPr="00A118B4">
          <w:rPr>
            <w:rStyle w:val="Hyperlink"/>
            <w:noProof/>
          </w:rPr>
          <w:t>Formal definition</w:t>
        </w:r>
        <w:r w:rsidR="00611D3A">
          <w:rPr>
            <w:noProof/>
            <w:webHidden/>
          </w:rPr>
          <w:tab/>
        </w:r>
        <w:r>
          <w:rPr>
            <w:noProof/>
            <w:webHidden/>
          </w:rPr>
          <w:fldChar w:fldCharType="begin"/>
        </w:r>
        <w:r w:rsidR="00611D3A">
          <w:rPr>
            <w:noProof/>
            <w:webHidden/>
          </w:rPr>
          <w:instrText xml:space="preserve"> PAGEREF _Toc389734980 \h </w:instrText>
        </w:r>
        <w:r>
          <w:rPr>
            <w:noProof/>
            <w:webHidden/>
          </w:rPr>
        </w:r>
        <w:r>
          <w:rPr>
            <w:noProof/>
            <w:webHidden/>
          </w:rPr>
          <w:fldChar w:fldCharType="separate"/>
        </w:r>
        <w:r w:rsidR="00611D3A">
          <w:rPr>
            <w:noProof/>
            <w:webHidden/>
          </w:rPr>
          <w:t>14</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81" w:history="1">
        <w:r w:rsidR="00611D3A" w:rsidRPr="00A118B4">
          <w:rPr>
            <w:rStyle w:val="Hyperlink"/>
            <w:rFonts w:ascii="Symbol" w:hAnsi="Symbol" w:cs="Symbol"/>
            <w:noProof/>
          </w:rPr>
          <w:t>2.1</w:t>
        </w:r>
        <w:r w:rsidR="00611D3A">
          <w:rPr>
            <w:rFonts w:asciiTheme="minorHAnsi" w:eastAsiaTheme="minorEastAsia" w:hAnsiTheme="minorHAnsi" w:cstheme="minorBidi"/>
            <w:noProof/>
            <w:szCs w:val="22"/>
            <w:lang w:val="en-US" w:eastAsia="en-US"/>
          </w:rPr>
          <w:tab/>
        </w:r>
        <w:r w:rsidR="00611D3A" w:rsidRPr="00A118B4">
          <w:rPr>
            <w:rStyle w:val="Hyperlink"/>
            <w:noProof/>
          </w:rPr>
          <w:t>Requirements</w:t>
        </w:r>
        <w:r w:rsidR="00611D3A">
          <w:rPr>
            <w:noProof/>
            <w:webHidden/>
          </w:rPr>
          <w:tab/>
        </w:r>
        <w:r>
          <w:rPr>
            <w:noProof/>
            <w:webHidden/>
          </w:rPr>
          <w:fldChar w:fldCharType="begin"/>
        </w:r>
        <w:r w:rsidR="00611D3A">
          <w:rPr>
            <w:noProof/>
            <w:webHidden/>
          </w:rPr>
          <w:instrText xml:space="preserve"> PAGEREF _Toc389734981 \h </w:instrText>
        </w:r>
        <w:r>
          <w:rPr>
            <w:noProof/>
            <w:webHidden/>
          </w:rPr>
        </w:r>
        <w:r>
          <w:rPr>
            <w:noProof/>
            <w:webHidden/>
          </w:rPr>
          <w:fldChar w:fldCharType="separate"/>
        </w:r>
        <w:r w:rsidR="00611D3A">
          <w:rPr>
            <w:noProof/>
            <w:webHidden/>
          </w:rPr>
          <w:t>14</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82" w:history="1">
        <w:r w:rsidR="00611D3A" w:rsidRPr="00A118B4">
          <w:rPr>
            <w:rStyle w:val="Hyperlink"/>
            <w:rFonts w:ascii="Symbol" w:hAnsi="Symbol" w:cs="Symbol"/>
            <w:noProof/>
          </w:rPr>
          <w:t>2.2</w:t>
        </w:r>
        <w:r w:rsidR="00611D3A">
          <w:rPr>
            <w:rFonts w:asciiTheme="minorHAnsi" w:eastAsiaTheme="minorEastAsia" w:hAnsiTheme="minorHAnsi" w:cstheme="minorBidi"/>
            <w:noProof/>
            <w:szCs w:val="22"/>
            <w:lang w:val="en-US" w:eastAsia="en-US"/>
          </w:rPr>
          <w:tab/>
        </w:r>
        <w:r w:rsidR="00611D3A" w:rsidRPr="00A118B4">
          <w:rPr>
            <w:rStyle w:val="Hyperlink"/>
            <w:noProof/>
          </w:rPr>
          <w:t>Data</w:t>
        </w:r>
        <w:r w:rsidR="00611D3A">
          <w:rPr>
            <w:noProof/>
            <w:webHidden/>
          </w:rPr>
          <w:tab/>
        </w:r>
        <w:r>
          <w:rPr>
            <w:noProof/>
            <w:webHidden/>
          </w:rPr>
          <w:fldChar w:fldCharType="begin"/>
        </w:r>
        <w:r w:rsidR="00611D3A">
          <w:rPr>
            <w:noProof/>
            <w:webHidden/>
          </w:rPr>
          <w:instrText xml:space="preserve"> PAGEREF _Toc389734982 \h </w:instrText>
        </w:r>
        <w:r>
          <w:rPr>
            <w:noProof/>
            <w:webHidden/>
          </w:rPr>
        </w:r>
        <w:r>
          <w:rPr>
            <w:noProof/>
            <w:webHidden/>
          </w:rPr>
          <w:fldChar w:fldCharType="separate"/>
        </w:r>
        <w:r w:rsidR="00611D3A">
          <w:rPr>
            <w:noProof/>
            <w:webHidden/>
          </w:rPr>
          <w:t>14</w:t>
        </w:r>
        <w:r>
          <w:rPr>
            <w:noProof/>
            <w:webHidden/>
          </w:rPr>
          <w:fldChar w:fldCharType="end"/>
        </w:r>
      </w:hyperlink>
    </w:p>
    <w:p w:rsidR="00611D3A" w:rsidRDefault="00C51554">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89734983" w:history="1">
        <w:r w:rsidR="00611D3A" w:rsidRPr="00A118B4">
          <w:rPr>
            <w:rStyle w:val="Hyperlink"/>
            <w:noProof/>
          </w:rPr>
          <w:t>2.2.1</w:t>
        </w:r>
        <w:r w:rsidR="00611D3A">
          <w:rPr>
            <w:rFonts w:asciiTheme="minorHAnsi" w:eastAsiaTheme="minorEastAsia" w:hAnsiTheme="minorHAnsi" w:cstheme="minorBidi"/>
            <w:noProof/>
            <w:szCs w:val="22"/>
            <w:lang w:val="en-US" w:eastAsia="en-US"/>
          </w:rPr>
          <w:tab/>
        </w:r>
        <w:r w:rsidR="00611D3A" w:rsidRPr="00A118B4">
          <w:rPr>
            <w:rStyle w:val="Hyperlink"/>
            <w:noProof/>
          </w:rPr>
          <w:t>Data Generation</w:t>
        </w:r>
        <w:r w:rsidR="00611D3A">
          <w:rPr>
            <w:noProof/>
            <w:webHidden/>
          </w:rPr>
          <w:tab/>
        </w:r>
        <w:r>
          <w:rPr>
            <w:noProof/>
            <w:webHidden/>
          </w:rPr>
          <w:fldChar w:fldCharType="begin"/>
        </w:r>
        <w:r w:rsidR="00611D3A">
          <w:rPr>
            <w:noProof/>
            <w:webHidden/>
          </w:rPr>
          <w:instrText xml:space="preserve"> PAGEREF _Toc389734983 \h </w:instrText>
        </w:r>
        <w:r>
          <w:rPr>
            <w:noProof/>
            <w:webHidden/>
          </w:rPr>
        </w:r>
        <w:r>
          <w:rPr>
            <w:noProof/>
            <w:webHidden/>
          </w:rPr>
          <w:fldChar w:fldCharType="separate"/>
        </w:r>
        <w:r w:rsidR="00611D3A">
          <w:rPr>
            <w:noProof/>
            <w:webHidden/>
          </w:rPr>
          <w:t>15</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84" w:history="1">
        <w:r w:rsidR="00611D3A" w:rsidRPr="00A118B4">
          <w:rPr>
            <w:rStyle w:val="Hyperlink"/>
            <w:rFonts w:ascii="Symbol" w:hAnsi="Symbol" w:cs="Symbol"/>
            <w:noProof/>
          </w:rPr>
          <w:t>2.3</w:t>
        </w:r>
        <w:r w:rsidR="00611D3A">
          <w:rPr>
            <w:rFonts w:asciiTheme="minorHAnsi" w:eastAsiaTheme="minorEastAsia" w:hAnsiTheme="minorHAnsi" w:cstheme="minorBidi"/>
            <w:noProof/>
            <w:szCs w:val="22"/>
            <w:lang w:val="en-US" w:eastAsia="en-US"/>
          </w:rPr>
          <w:tab/>
        </w:r>
        <w:r w:rsidR="00611D3A" w:rsidRPr="00A118B4">
          <w:rPr>
            <w:rStyle w:val="Hyperlink"/>
            <w:noProof/>
          </w:rPr>
          <w:t>Workloads</w:t>
        </w:r>
        <w:r w:rsidR="00611D3A">
          <w:rPr>
            <w:noProof/>
            <w:webHidden/>
          </w:rPr>
          <w:tab/>
        </w:r>
        <w:r>
          <w:rPr>
            <w:noProof/>
            <w:webHidden/>
          </w:rPr>
          <w:fldChar w:fldCharType="begin"/>
        </w:r>
        <w:r w:rsidR="00611D3A">
          <w:rPr>
            <w:noProof/>
            <w:webHidden/>
          </w:rPr>
          <w:instrText xml:space="preserve"> PAGEREF _Toc389734984 \h </w:instrText>
        </w:r>
        <w:r>
          <w:rPr>
            <w:noProof/>
            <w:webHidden/>
          </w:rPr>
        </w:r>
        <w:r>
          <w:rPr>
            <w:noProof/>
            <w:webHidden/>
          </w:rPr>
          <w:fldChar w:fldCharType="separate"/>
        </w:r>
        <w:r w:rsidR="00611D3A">
          <w:rPr>
            <w:noProof/>
            <w:webHidden/>
          </w:rPr>
          <w:t>18</w:t>
        </w:r>
        <w:r>
          <w:rPr>
            <w:noProof/>
            <w:webHidden/>
          </w:rPr>
          <w:fldChar w:fldCharType="end"/>
        </w:r>
      </w:hyperlink>
    </w:p>
    <w:p w:rsidR="00611D3A" w:rsidRDefault="00C51554">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89734985" w:history="1">
        <w:r w:rsidR="00611D3A" w:rsidRPr="00A118B4">
          <w:rPr>
            <w:rStyle w:val="Hyperlink"/>
            <w:noProof/>
          </w:rPr>
          <w:t>2.3.1</w:t>
        </w:r>
        <w:r w:rsidR="00611D3A">
          <w:rPr>
            <w:rFonts w:asciiTheme="minorHAnsi" w:eastAsiaTheme="minorEastAsia" w:hAnsiTheme="minorHAnsi" w:cstheme="minorBidi"/>
            <w:noProof/>
            <w:szCs w:val="22"/>
            <w:lang w:val="en-US" w:eastAsia="en-US"/>
          </w:rPr>
          <w:tab/>
        </w:r>
        <w:r w:rsidR="00611D3A" w:rsidRPr="00A118B4">
          <w:rPr>
            <w:rStyle w:val="Hyperlink"/>
            <w:noProof/>
          </w:rPr>
          <w:t>Choke Points</w:t>
        </w:r>
        <w:r w:rsidR="00611D3A">
          <w:rPr>
            <w:noProof/>
            <w:webHidden/>
          </w:rPr>
          <w:tab/>
        </w:r>
        <w:r>
          <w:rPr>
            <w:noProof/>
            <w:webHidden/>
          </w:rPr>
          <w:fldChar w:fldCharType="begin"/>
        </w:r>
        <w:r w:rsidR="00611D3A">
          <w:rPr>
            <w:noProof/>
            <w:webHidden/>
          </w:rPr>
          <w:instrText xml:space="preserve"> PAGEREF _Toc389734985 \h </w:instrText>
        </w:r>
        <w:r>
          <w:rPr>
            <w:noProof/>
            <w:webHidden/>
          </w:rPr>
        </w:r>
        <w:r>
          <w:rPr>
            <w:noProof/>
            <w:webHidden/>
          </w:rPr>
          <w:fldChar w:fldCharType="separate"/>
        </w:r>
        <w:r w:rsidR="00611D3A">
          <w:rPr>
            <w:noProof/>
            <w:webHidden/>
          </w:rPr>
          <w:t>19</w:t>
        </w:r>
        <w:r>
          <w:rPr>
            <w:noProof/>
            <w:webHidden/>
          </w:rPr>
          <w:fldChar w:fldCharType="end"/>
        </w:r>
      </w:hyperlink>
    </w:p>
    <w:p w:rsidR="00611D3A" w:rsidRDefault="00C51554">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89734986" w:history="1">
        <w:r w:rsidR="00611D3A" w:rsidRPr="00A118B4">
          <w:rPr>
            <w:rStyle w:val="Hyperlink"/>
            <w:noProof/>
          </w:rPr>
          <w:t>2.3.2</w:t>
        </w:r>
        <w:r w:rsidR="00611D3A">
          <w:rPr>
            <w:rFonts w:asciiTheme="minorHAnsi" w:eastAsiaTheme="minorEastAsia" w:hAnsiTheme="minorHAnsi" w:cstheme="minorBidi"/>
            <w:noProof/>
            <w:szCs w:val="22"/>
            <w:lang w:val="en-US" w:eastAsia="en-US"/>
          </w:rPr>
          <w:tab/>
        </w:r>
        <w:r w:rsidR="00611D3A" w:rsidRPr="00A118B4">
          <w:rPr>
            <w:rStyle w:val="Hyperlink"/>
            <w:noProof/>
          </w:rPr>
          <w:t>Basic Workload - Query Definitions</w:t>
        </w:r>
        <w:r w:rsidR="00611D3A">
          <w:rPr>
            <w:noProof/>
            <w:webHidden/>
          </w:rPr>
          <w:tab/>
        </w:r>
        <w:r>
          <w:rPr>
            <w:noProof/>
            <w:webHidden/>
          </w:rPr>
          <w:fldChar w:fldCharType="begin"/>
        </w:r>
        <w:r w:rsidR="00611D3A">
          <w:rPr>
            <w:noProof/>
            <w:webHidden/>
          </w:rPr>
          <w:instrText xml:space="preserve"> PAGEREF _Toc389734986 \h </w:instrText>
        </w:r>
        <w:r>
          <w:rPr>
            <w:noProof/>
            <w:webHidden/>
          </w:rPr>
        </w:r>
        <w:r>
          <w:rPr>
            <w:noProof/>
            <w:webHidden/>
          </w:rPr>
          <w:fldChar w:fldCharType="separate"/>
        </w:r>
        <w:r w:rsidR="00611D3A">
          <w:rPr>
            <w:noProof/>
            <w:webHidden/>
          </w:rPr>
          <w:t>20</w:t>
        </w:r>
        <w:r>
          <w:rPr>
            <w:noProof/>
            <w:webHidden/>
          </w:rPr>
          <w:fldChar w:fldCharType="end"/>
        </w:r>
      </w:hyperlink>
    </w:p>
    <w:p w:rsidR="00611D3A" w:rsidRDefault="00C51554">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89734987" w:history="1">
        <w:r w:rsidR="00611D3A" w:rsidRPr="00A118B4">
          <w:rPr>
            <w:rStyle w:val="Hyperlink"/>
            <w:noProof/>
          </w:rPr>
          <w:t>2.3.3</w:t>
        </w:r>
        <w:r w:rsidR="00611D3A">
          <w:rPr>
            <w:rFonts w:asciiTheme="minorHAnsi" w:eastAsiaTheme="minorEastAsia" w:hAnsiTheme="minorHAnsi" w:cstheme="minorBidi"/>
            <w:noProof/>
            <w:szCs w:val="22"/>
            <w:lang w:val="en-US" w:eastAsia="en-US"/>
          </w:rPr>
          <w:tab/>
        </w:r>
        <w:r w:rsidR="00611D3A" w:rsidRPr="00A118B4">
          <w:rPr>
            <w:rStyle w:val="Hyperlink"/>
            <w:noProof/>
          </w:rPr>
          <w:t>Advanced Workload - Query Definitions</w:t>
        </w:r>
        <w:r w:rsidR="00611D3A">
          <w:rPr>
            <w:noProof/>
            <w:webHidden/>
          </w:rPr>
          <w:tab/>
        </w:r>
        <w:r>
          <w:rPr>
            <w:noProof/>
            <w:webHidden/>
          </w:rPr>
          <w:fldChar w:fldCharType="begin"/>
        </w:r>
        <w:r w:rsidR="00611D3A">
          <w:rPr>
            <w:noProof/>
            <w:webHidden/>
          </w:rPr>
          <w:instrText xml:space="preserve"> PAGEREF _Toc389734987 \h </w:instrText>
        </w:r>
        <w:r>
          <w:rPr>
            <w:noProof/>
            <w:webHidden/>
          </w:rPr>
        </w:r>
        <w:r>
          <w:rPr>
            <w:noProof/>
            <w:webHidden/>
          </w:rPr>
          <w:fldChar w:fldCharType="separate"/>
        </w:r>
        <w:r w:rsidR="00611D3A">
          <w:rPr>
            <w:noProof/>
            <w:webHidden/>
          </w:rPr>
          <w:t>22</w:t>
        </w:r>
        <w:r>
          <w:rPr>
            <w:noProof/>
            <w:webHidden/>
          </w:rPr>
          <w:fldChar w:fldCharType="end"/>
        </w:r>
      </w:hyperlink>
    </w:p>
    <w:p w:rsidR="00611D3A" w:rsidRDefault="00C51554">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89734988" w:history="1">
        <w:r w:rsidR="00611D3A" w:rsidRPr="00A118B4">
          <w:rPr>
            <w:rStyle w:val="Hyperlink"/>
            <w:noProof/>
          </w:rPr>
          <w:t>2.3.4</w:t>
        </w:r>
        <w:r w:rsidR="00611D3A">
          <w:rPr>
            <w:rFonts w:asciiTheme="minorHAnsi" w:eastAsiaTheme="minorEastAsia" w:hAnsiTheme="minorHAnsi" w:cstheme="minorBidi"/>
            <w:noProof/>
            <w:szCs w:val="22"/>
            <w:lang w:val="en-US" w:eastAsia="en-US"/>
          </w:rPr>
          <w:tab/>
        </w:r>
        <w:r w:rsidR="00611D3A" w:rsidRPr="00A118B4">
          <w:rPr>
            <w:rStyle w:val="Hyperlink"/>
            <w:noProof/>
          </w:rPr>
          <w:t>Query Templates and Substitution Parameters</w:t>
        </w:r>
        <w:r w:rsidR="00611D3A">
          <w:rPr>
            <w:noProof/>
            <w:webHidden/>
          </w:rPr>
          <w:tab/>
        </w:r>
        <w:r>
          <w:rPr>
            <w:noProof/>
            <w:webHidden/>
          </w:rPr>
          <w:fldChar w:fldCharType="begin"/>
        </w:r>
        <w:r w:rsidR="00611D3A">
          <w:rPr>
            <w:noProof/>
            <w:webHidden/>
          </w:rPr>
          <w:instrText xml:space="preserve"> PAGEREF _Toc389734988 \h </w:instrText>
        </w:r>
        <w:r>
          <w:rPr>
            <w:noProof/>
            <w:webHidden/>
          </w:rPr>
        </w:r>
        <w:r>
          <w:rPr>
            <w:noProof/>
            <w:webHidden/>
          </w:rPr>
          <w:fldChar w:fldCharType="separate"/>
        </w:r>
        <w:r w:rsidR="00611D3A">
          <w:rPr>
            <w:noProof/>
            <w:webHidden/>
          </w:rPr>
          <w:t>27</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89" w:history="1">
        <w:r w:rsidR="00611D3A" w:rsidRPr="00A118B4">
          <w:rPr>
            <w:rStyle w:val="Hyperlink"/>
            <w:rFonts w:ascii="Symbol" w:hAnsi="Symbol" w:cs="Symbol"/>
            <w:noProof/>
          </w:rPr>
          <w:t>2.4</w:t>
        </w:r>
        <w:r w:rsidR="00611D3A">
          <w:rPr>
            <w:rFonts w:asciiTheme="minorHAnsi" w:eastAsiaTheme="minorEastAsia" w:hAnsiTheme="minorHAnsi" w:cstheme="minorBidi"/>
            <w:noProof/>
            <w:szCs w:val="22"/>
            <w:lang w:val="en-US" w:eastAsia="en-US"/>
          </w:rPr>
          <w:tab/>
        </w:r>
        <w:r w:rsidR="00611D3A" w:rsidRPr="00A118B4">
          <w:rPr>
            <w:rStyle w:val="Hyperlink"/>
            <w:noProof/>
          </w:rPr>
          <w:t>Validation</w:t>
        </w:r>
        <w:r w:rsidR="00611D3A">
          <w:rPr>
            <w:noProof/>
            <w:webHidden/>
          </w:rPr>
          <w:tab/>
        </w:r>
        <w:r>
          <w:rPr>
            <w:noProof/>
            <w:webHidden/>
          </w:rPr>
          <w:fldChar w:fldCharType="begin"/>
        </w:r>
        <w:r w:rsidR="00611D3A">
          <w:rPr>
            <w:noProof/>
            <w:webHidden/>
          </w:rPr>
          <w:instrText xml:space="preserve"> PAGEREF _Toc389734989 \h </w:instrText>
        </w:r>
        <w:r>
          <w:rPr>
            <w:noProof/>
            <w:webHidden/>
          </w:rPr>
        </w:r>
        <w:r>
          <w:rPr>
            <w:noProof/>
            <w:webHidden/>
          </w:rPr>
          <w:fldChar w:fldCharType="separate"/>
        </w:r>
        <w:r w:rsidR="00611D3A">
          <w:rPr>
            <w:noProof/>
            <w:webHidden/>
          </w:rPr>
          <w:t>27</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0" w:history="1">
        <w:r w:rsidR="00611D3A" w:rsidRPr="00A118B4">
          <w:rPr>
            <w:rStyle w:val="Hyperlink"/>
            <w:rFonts w:ascii="Symbol" w:hAnsi="Symbol" w:cs="Symbol"/>
            <w:noProof/>
          </w:rPr>
          <w:t>2.5</w:t>
        </w:r>
        <w:r w:rsidR="00611D3A">
          <w:rPr>
            <w:rFonts w:asciiTheme="minorHAnsi" w:eastAsiaTheme="minorEastAsia" w:hAnsiTheme="minorHAnsi" w:cstheme="minorBidi"/>
            <w:noProof/>
            <w:szCs w:val="22"/>
            <w:lang w:val="en-US" w:eastAsia="en-US"/>
          </w:rPr>
          <w:tab/>
        </w:r>
        <w:r w:rsidR="00611D3A" w:rsidRPr="00A118B4">
          <w:rPr>
            <w:rStyle w:val="Hyperlink"/>
            <w:noProof/>
          </w:rPr>
          <w:t>Performance Metrics</w:t>
        </w:r>
        <w:r w:rsidR="00611D3A">
          <w:rPr>
            <w:noProof/>
            <w:webHidden/>
          </w:rPr>
          <w:tab/>
        </w:r>
        <w:r>
          <w:rPr>
            <w:noProof/>
            <w:webHidden/>
          </w:rPr>
          <w:fldChar w:fldCharType="begin"/>
        </w:r>
        <w:r w:rsidR="00611D3A">
          <w:rPr>
            <w:noProof/>
            <w:webHidden/>
          </w:rPr>
          <w:instrText xml:space="preserve"> PAGEREF _Toc389734990 \h </w:instrText>
        </w:r>
        <w:r>
          <w:rPr>
            <w:noProof/>
            <w:webHidden/>
          </w:rPr>
        </w:r>
        <w:r>
          <w:rPr>
            <w:noProof/>
            <w:webHidden/>
          </w:rPr>
          <w:fldChar w:fldCharType="separate"/>
        </w:r>
        <w:r w:rsidR="00611D3A">
          <w:rPr>
            <w:noProof/>
            <w:webHidden/>
          </w:rPr>
          <w:t>27</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1" w:history="1">
        <w:r w:rsidR="00611D3A" w:rsidRPr="00A118B4">
          <w:rPr>
            <w:rStyle w:val="Hyperlink"/>
            <w:rFonts w:ascii="Symbol" w:hAnsi="Symbol" w:cs="Symbol"/>
            <w:noProof/>
          </w:rPr>
          <w:t>2.6</w:t>
        </w:r>
        <w:r w:rsidR="00611D3A">
          <w:rPr>
            <w:rFonts w:asciiTheme="minorHAnsi" w:eastAsiaTheme="minorEastAsia" w:hAnsiTheme="minorHAnsi" w:cstheme="minorBidi"/>
            <w:noProof/>
            <w:szCs w:val="22"/>
            <w:lang w:val="en-US" w:eastAsia="en-US"/>
          </w:rPr>
          <w:tab/>
        </w:r>
        <w:r w:rsidR="00611D3A" w:rsidRPr="00A118B4">
          <w:rPr>
            <w:rStyle w:val="Hyperlink"/>
            <w:noProof/>
          </w:rPr>
          <w:t>Execution Rules</w:t>
        </w:r>
        <w:r w:rsidR="00611D3A">
          <w:rPr>
            <w:noProof/>
            <w:webHidden/>
          </w:rPr>
          <w:tab/>
        </w:r>
        <w:r>
          <w:rPr>
            <w:noProof/>
            <w:webHidden/>
          </w:rPr>
          <w:fldChar w:fldCharType="begin"/>
        </w:r>
        <w:r w:rsidR="00611D3A">
          <w:rPr>
            <w:noProof/>
            <w:webHidden/>
          </w:rPr>
          <w:instrText xml:space="preserve"> PAGEREF _Toc389734991 \h </w:instrText>
        </w:r>
        <w:r>
          <w:rPr>
            <w:noProof/>
            <w:webHidden/>
          </w:rPr>
        </w:r>
        <w:r>
          <w:rPr>
            <w:noProof/>
            <w:webHidden/>
          </w:rPr>
          <w:fldChar w:fldCharType="separate"/>
        </w:r>
        <w:r w:rsidR="00611D3A">
          <w:rPr>
            <w:noProof/>
            <w:webHidden/>
          </w:rPr>
          <w:t>28</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2" w:history="1">
        <w:r w:rsidR="00611D3A" w:rsidRPr="00A118B4">
          <w:rPr>
            <w:rStyle w:val="Hyperlink"/>
            <w:rFonts w:ascii="Symbol" w:hAnsi="Symbol" w:cs="Symbol"/>
            <w:noProof/>
          </w:rPr>
          <w:t>2.7</w:t>
        </w:r>
        <w:r w:rsidR="00611D3A">
          <w:rPr>
            <w:rFonts w:asciiTheme="minorHAnsi" w:eastAsiaTheme="minorEastAsia" w:hAnsiTheme="minorHAnsi" w:cstheme="minorBidi"/>
            <w:noProof/>
            <w:szCs w:val="22"/>
            <w:lang w:val="en-US" w:eastAsia="en-US"/>
          </w:rPr>
          <w:tab/>
        </w:r>
        <w:r w:rsidR="00611D3A" w:rsidRPr="00A118B4">
          <w:rPr>
            <w:rStyle w:val="Hyperlink"/>
            <w:noProof/>
          </w:rPr>
          <w:t>Full Disclosure</w:t>
        </w:r>
        <w:r w:rsidR="00611D3A">
          <w:rPr>
            <w:noProof/>
            <w:webHidden/>
          </w:rPr>
          <w:tab/>
        </w:r>
        <w:r>
          <w:rPr>
            <w:noProof/>
            <w:webHidden/>
          </w:rPr>
          <w:fldChar w:fldCharType="begin"/>
        </w:r>
        <w:r w:rsidR="00611D3A">
          <w:rPr>
            <w:noProof/>
            <w:webHidden/>
          </w:rPr>
          <w:instrText xml:space="preserve"> PAGEREF _Toc389734992 \h </w:instrText>
        </w:r>
        <w:r>
          <w:rPr>
            <w:noProof/>
            <w:webHidden/>
          </w:rPr>
        </w:r>
        <w:r>
          <w:rPr>
            <w:noProof/>
            <w:webHidden/>
          </w:rPr>
          <w:fldChar w:fldCharType="separate"/>
        </w:r>
        <w:r w:rsidR="00611D3A">
          <w:rPr>
            <w:noProof/>
            <w:webHidden/>
          </w:rPr>
          <w:t>28</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3" w:history="1">
        <w:r w:rsidR="00611D3A" w:rsidRPr="00A118B4">
          <w:rPr>
            <w:rStyle w:val="Hyperlink"/>
            <w:rFonts w:ascii="Symbol" w:hAnsi="Symbol" w:cs="Symbol"/>
            <w:noProof/>
          </w:rPr>
          <w:t>2.8</w:t>
        </w:r>
        <w:r w:rsidR="00611D3A">
          <w:rPr>
            <w:rFonts w:asciiTheme="minorHAnsi" w:eastAsiaTheme="minorEastAsia" w:hAnsiTheme="minorHAnsi" w:cstheme="minorBidi"/>
            <w:noProof/>
            <w:szCs w:val="22"/>
            <w:lang w:val="en-US" w:eastAsia="en-US"/>
          </w:rPr>
          <w:tab/>
        </w:r>
        <w:r w:rsidR="00611D3A" w:rsidRPr="00A118B4">
          <w:rPr>
            <w:rStyle w:val="Hyperlink"/>
            <w:noProof/>
          </w:rPr>
          <w:t>Auditing</w:t>
        </w:r>
        <w:r w:rsidR="00611D3A">
          <w:rPr>
            <w:noProof/>
            <w:webHidden/>
          </w:rPr>
          <w:tab/>
        </w:r>
        <w:r>
          <w:rPr>
            <w:noProof/>
            <w:webHidden/>
          </w:rPr>
          <w:fldChar w:fldCharType="begin"/>
        </w:r>
        <w:r w:rsidR="00611D3A">
          <w:rPr>
            <w:noProof/>
            <w:webHidden/>
          </w:rPr>
          <w:instrText xml:space="preserve"> PAGEREF _Toc389734993 \h </w:instrText>
        </w:r>
        <w:r>
          <w:rPr>
            <w:noProof/>
            <w:webHidden/>
          </w:rPr>
        </w:r>
        <w:r>
          <w:rPr>
            <w:noProof/>
            <w:webHidden/>
          </w:rPr>
          <w:fldChar w:fldCharType="separate"/>
        </w:r>
        <w:r w:rsidR="00611D3A">
          <w:rPr>
            <w:noProof/>
            <w:webHidden/>
          </w:rPr>
          <w:t>29</w:t>
        </w:r>
        <w:r>
          <w:rPr>
            <w:noProof/>
            <w:webHidden/>
          </w:rPr>
          <w:fldChar w:fldCharType="end"/>
        </w:r>
      </w:hyperlink>
    </w:p>
    <w:p w:rsidR="00611D3A" w:rsidRDefault="00C51554">
      <w:pPr>
        <w:pStyle w:val="TOC1"/>
        <w:tabs>
          <w:tab w:val="left" w:pos="400"/>
          <w:tab w:val="right" w:leader="dot" w:pos="9628"/>
        </w:tabs>
        <w:rPr>
          <w:rFonts w:asciiTheme="minorHAnsi" w:eastAsiaTheme="minorEastAsia" w:hAnsiTheme="minorHAnsi" w:cstheme="minorBidi"/>
          <w:noProof/>
          <w:szCs w:val="22"/>
          <w:lang w:val="en-US" w:eastAsia="en-US"/>
        </w:rPr>
      </w:pPr>
      <w:hyperlink w:anchor="_Toc389734994" w:history="1">
        <w:r w:rsidR="00611D3A" w:rsidRPr="00A118B4">
          <w:rPr>
            <w:rStyle w:val="Hyperlink"/>
            <w:rFonts w:ascii="Symbol" w:hAnsi="Symbol" w:cs="Symbol"/>
            <w:noProof/>
          </w:rPr>
          <w:t>3</w:t>
        </w:r>
        <w:r w:rsidR="00611D3A">
          <w:rPr>
            <w:rFonts w:asciiTheme="minorHAnsi" w:eastAsiaTheme="minorEastAsia" w:hAnsiTheme="minorHAnsi" w:cstheme="minorBidi"/>
            <w:noProof/>
            <w:szCs w:val="22"/>
            <w:lang w:val="en-US" w:eastAsia="en-US"/>
          </w:rPr>
          <w:tab/>
        </w:r>
        <w:r w:rsidR="00611D3A" w:rsidRPr="00A118B4">
          <w:rPr>
            <w:rStyle w:val="Hyperlink"/>
            <w:noProof/>
          </w:rPr>
          <w:t>Instructions</w:t>
        </w:r>
        <w:r w:rsidR="00611D3A">
          <w:rPr>
            <w:noProof/>
            <w:webHidden/>
          </w:rPr>
          <w:tab/>
        </w:r>
        <w:r>
          <w:rPr>
            <w:noProof/>
            <w:webHidden/>
          </w:rPr>
          <w:fldChar w:fldCharType="begin"/>
        </w:r>
        <w:r w:rsidR="00611D3A">
          <w:rPr>
            <w:noProof/>
            <w:webHidden/>
          </w:rPr>
          <w:instrText xml:space="preserve"> PAGEREF _Toc389734994 \h </w:instrText>
        </w:r>
        <w:r>
          <w:rPr>
            <w:noProof/>
            <w:webHidden/>
          </w:rPr>
        </w:r>
        <w:r>
          <w:rPr>
            <w:noProof/>
            <w:webHidden/>
          </w:rPr>
          <w:fldChar w:fldCharType="separate"/>
        </w:r>
        <w:r w:rsidR="00611D3A">
          <w:rPr>
            <w:noProof/>
            <w:webHidden/>
          </w:rPr>
          <w:t>30</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5" w:history="1">
        <w:r w:rsidR="00611D3A" w:rsidRPr="00A118B4">
          <w:rPr>
            <w:rStyle w:val="Hyperlink"/>
            <w:rFonts w:ascii="Symbol" w:hAnsi="Symbol" w:cs="Symbol"/>
            <w:noProof/>
          </w:rPr>
          <w:t>3.1</w:t>
        </w:r>
        <w:r w:rsidR="00611D3A">
          <w:rPr>
            <w:rFonts w:asciiTheme="minorHAnsi" w:eastAsiaTheme="minorEastAsia" w:hAnsiTheme="minorHAnsi" w:cstheme="minorBidi"/>
            <w:noProof/>
            <w:szCs w:val="22"/>
            <w:lang w:val="en-US" w:eastAsia="en-US"/>
          </w:rPr>
          <w:tab/>
        </w:r>
        <w:r w:rsidR="00611D3A" w:rsidRPr="00A118B4">
          <w:rPr>
            <w:rStyle w:val="Hyperlink"/>
            <w:noProof/>
          </w:rPr>
          <w:t>Software Installation</w:t>
        </w:r>
        <w:r w:rsidR="00611D3A">
          <w:rPr>
            <w:noProof/>
            <w:webHidden/>
          </w:rPr>
          <w:tab/>
        </w:r>
        <w:r>
          <w:rPr>
            <w:noProof/>
            <w:webHidden/>
          </w:rPr>
          <w:fldChar w:fldCharType="begin"/>
        </w:r>
        <w:r w:rsidR="00611D3A">
          <w:rPr>
            <w:noProof/>
            <w:webHidden/>
          </w:rPr>
          <w:instrText xml:space="preserve"> PAGEREF _Toc389734995 \h </w:instrText>
        </w:r>
        <w:r>
          <w:rPr>
            <w:noProof/>
            <w:webHidden/>
          </w:rPr>
        </w:r>
        <w:r>
          <w:rPr>
            <w:noProof/>
            <w:webHidden/>
          </w:rPr>
          <w:fldChar w:fldCharType="separate"/>
        </w:r>
        <w:r w:rsidR="00611D3A">
          <w:rPr>
            <w:noProof/>
            <w:webHidden/>
          </w:rPr>
          <w:t>30</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4996" w:history="1">
        <w:r w:rsidR="00611D3A" w:rsidRPr="00A118B4">
          <w:rPr>
            <w:rStyle w:val="Hyperlink"/>
            <w:rFonts w:ascii="Symbol" w:hAnsi="Symbol" w:cs="Symbol"/>
            <w:noProof/>
          </w:rPr>
          <w:t>3.2</w:t>
        </w:r>
        <w:r w:rsidR="00611D3A">
          <w:rPr>
            <w:rFonts w:asciiTheme="minorHAnsi" w:eastAsiaTheme="minorEastAsia" w:hAnsiTheme="minorHAnsi" w:cstheme="minorBidi"/>
            <w:noProof/>
            <w:szCs w:val="22"/>
            <w:lang w:val="en-US" w:eastAsia="en-US"/>
          </w:rPr>
          <w:tab/>
        </w:r>
        <w:r w:rsidR="00611D3A" w:rsidRPr="00A118B4">
          <w:rPr>
            <w:rStyle w:val="Hyperlink"/>
            <w:noProof/>
          </w:rPr>
          <w:t>Benchmark Configuration</w:t>
        </w:r>
        <w:r w:rsidR="00611D3A">
          <w:rPr>
            <w:noProof/>
            <w:webHidden/>
          </w:rPr>
          <w:tab/>
        </w:r>
        <w:r>
          <w:rPr>
            <w:noProof/>
            <w:webHidden/>
          </w:rPr>
          <w:fldChar w:fldCharType="begin"/>
        </w:r>
        <w:r w:rsidR="00611D3A">
          <w:rPr>
            <w:noProof/>
            <w:webHidden/>
          </w:rPr>
          <w:instrText xml:space="preserve"> PAGEREF _Toc389734996 \h </w:instrText>
        </w:r>
        <w:r>
          <w:rPr>
            <w:noProof/>
            <w:webHidden/>
          </w:rPr>
        </w:r>
        <w:r>
          <w:rPr>
            <w:noProof/>
            <w:webHidden/>
          </w:rPr>
          <w:fldChar w:fldCharType="separate"/>
        </w:r>
        <w:r w:rsidR="00611D3A">
          <w:rPr>
            <w:noProof/>
            <w:webHidden/>
          </w:rPr>
          <w:t>30</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4997" w:history="1">
        <w:r w:rsidR="00611D3A" w:rsidRPr="00A118B4">
          <w:rPr>
            <w:rStyle w:val="Hyperlink"/>
            <w:rFonts w:ascii="Symbol" w:hAnsi="Symbol" w:cs="Symbol"/>
            <w:noProof/>
          </w:rPr>
          <w:t>3.2.1</w:t>
        </w:r>
        <w:r w:rsidR="00611D3A">
          <w:rPr>
            <w:rFonts w:asciiTheme="minorHAnsi" w:eastAsiaTheme="minorEastAsia" w:hAnsiTheme="minorHAnsi" w:cstheme="minorBidi"/>
            <w:noProof/>
            <w:szCs w:val="22"/>
            <w:lang w:val="en-US" w:eastAsia="en-US"/>
          </w:rPr>
          <w:tab/>
        </w:r>
        <w:r w:rsidR="00611D3A" w:rsidRPr="00A118B4">
          <w:rPr>
            <w:rStyle w:val="Hyperlink"/>
            <w:noProof/>
          </w:rPr>
          <w:t>Description of operational phases</w:t>
        </w:r>
        <w:r w:rsidR="00611D3A">
          <w:rPr>
            <w:noProof/>
            <w:webHidden/>
          </w:rPr>
          <w:tab/>
        </w:r>
        <w:r>
          <w:rPr>
            <w:noProof/>
            <w:webHidden/>
          </w:rPr>
          <w:fldChar w:fldCharType="begin"/>
        </w:r>
        <w:r w:rsidR="00611D3A">
          <w:rPr>
            <w:noProof/>
            <w:webHidden/>
          </w:rPr>
          <w:instrText xml:space="preserve"> PAGEREF _Toc389734997 \h </w:instrText>
        </w:r>
        <w:r>
          <w:rPr>
            <w:noProof/>
            <w:webHidden/>
          </w:rPr>
        </w:r>
        <w:r>
          <w:rPr>
            <w:noProof/>
            <w:webHidden/>
          </w:rPr>
          <w:fldChar w:fldCharType="separate"/>
        </w:r>
        <w:r w:rsidR="00611D3A">
          <w:rPr>
            <w:noProof/>
            <w:webHidden/>
          </w:rPr>
          <w:t>30</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4998" w:history="1">
        <w:r w:rsidR="00611D3A" w:rsidRPr="00A118B4">
          <w:rPr>
            <w:rStyle w:val="Hyperlink"/>
            <w:rFonts w:ascii="Symbol" w:hAnsi="Symbol" w:cs="Symbol"/>
            <w:noProof/>
          </w:rPr>
          <w:t>3.2.2</w:t>
        </w:r>
        <w:r w:rsidR="00611D3A">
          <w:rPr>
            <w:rFonts w:asciiTheme="minorHAnsi" w:eastAsiaTheme="minorEastAsia" w:hAnsiTheme="minorHAnsi" w:cstheme="minorBidi"/>
            <w:noProof/>
            <w:szCs w:val="22"/>
            <w:lang w:val="en-US" w:eastAsia="en-US"/>
          </w:rPr>
          <w:tab/>
        </w:r>
        <w:r w:rsidR="00611D3A" w:rsidRPr="00A118B4">
          <w:rPr>
            <w:rStyle w:val="Hyperlink"/>
            <w:noProof/>
          </w:rPr>
          <w:t>Description of Benchmark Configuration Properties</w:t>
        </w:r>
        <w:r w:rsidR="00611D3A">
          <w:rPr>
            <w:noProof/>
            <w:webHidden/>
          </w:rPr>
          <w:tab/>
        </w:r>
        <w:r>
          <w:rPr>
            <w:noProof/>
            <w:webHidden/>
          </w:rPr>
          <w:fldChar w:fldCharType="begin"/>
        </w:r>
        <w:r w:rsidR="00611D3A">
          <w:rPr>
            <w:noProof/>
            <w:webHidden/>
          </w:rPr>
          <w:instrText xml:space="preserve"> PAGEREF _Toc389734998 \h </w:instrText>
        </w:r>
        <w:r>
          <w:rPr>
            <w:noProof/>
            <w:webHidden/>
          </w:rPr>
        </w:r>
        <w:r>
          <w:rPr>
            <w:noProof/>
            <w:webHidden/>
          </w:rPr>
          <w:fldChar w:fldCharType="separate"/>
        </w:r>
        <w:r w:rsidR="00611D3A">
          <w:rPr>
            <w:noProof/>
            <w:webHidden/>
          </w:rPr>
          <w:t>31</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4999" w:history="1">
        <w:r w:rsidR="00611D3A" w:rsidRPr="00A118B4">
          <w:rPr>
            <w:rStyle w:val="Hyperlink"/>
            <w:rFonts w:ascii="Symbol" w:hAnsi="Symbol" w:cs="Symbol"/>
            <w:noProof/>
          </w:rPr>
          <w:t>3.2.3</w:t>
        </w:r>
        <w:r w:rsidR="00611D3A">
          <w:rPr>
            <w:rFonts w:asciiTheme="minorHAnsi" w:eastAsiaTheme="minorEastAsia" w:hAnsiTheme="minorHAnsi" w:cstheme="minorBidi"/>
            <w:noProof/>
            <w:szCs w:val="22"/>
            <w:lang w:val="en-US" w:eastAsia="en-US"/>
          </w:rPr>
          <w:tab/>
        </w:r>
        <w:r w:rsidR="00611D3A" w:rsidRPr="00A118B4">
          <w:rPr>
            <w:rStyle w:val="Hyperlink"/>
            <w:noProof/>
          </w:rPr>
          <w:t>Description of Benchmark Definitions Properties</w:t>
        </w:r>
        <w:r w:rsidR="00611D3A">
          <w:rPr>
            <w:noProof/>
            <w:webHidden/>
          </w:rPr>
          <w:tab/>
        </w:r>
        <w:r>
          <w:rPr>
            <w:noProof/>
            <w:webHidden/>
          </w:rPr>
          <w:fldChar w:fldCharType="begin"/>
        </w:r>
        <w:r w:rsidR="00611D3A">
          <w:rPr>
            <w:noProof/>
            <w:webHidden/>
          </w:rPr>
          <w:instrText xml:space="preserve"> PAGEREF _Toc389734999 \h </w:instrText>
        </w:r>
        <w:r>
          <w:rPr>
            <w:noProof/>
            <w:webHidden/>
          </w:rPr>
        </w:r>
        <w:r>
          <w:rPr>
            <w:noProof/>
            <w:webHidden/>
          </w:rPr>
          <w:fldChar w:fldCharType="separate"/>
        </w:r>
        <w:r w:rsidR="00611D3A">
          <w:rPr>
            <w:noProof/>
            <w:webHidden/>
          </w:rPr>
          <w:t>33</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5000" w:history="1">
        <w:r w:rsidR="00611D3A" w:rsidRPr="00A118B4">
          <w:rPr>
            <w:rStyle w:val="Hyperlink"/>
            <w:rFonts w:ascii="Symbol" w:hAnsi="Symbol" w:cs="Symbol"/>
            <w:noProof/>
          </w:rPr>
          <w:t>3.3</w:t>
        </w:r>
        <w:r w:rsidR="00611D3A">
          <w:rPr>
            <w:rFonts w:asciiTheme="minorHAnsi" w:eastAsiaTheme="minorEastAsia" w:hAnsiTheme="minorHAnsi" w:cstheme="minorBidi"/>
            <w:noProof/>
            <w:szCs w:val="22"/>
            <w:lang w:val="en-US" w:eastAsia="en-US"/>
          </w:rPr>
          <w:tab/>
        </w:r>
        <w:r w:rsidR="00611D3A" w:rsidRPr="00A118B4">
          <w:rPr>
            <w:rStyle w:val="Hyperlink"/>
            <w:noProof/>
          </w:rPr>
          <w:t>Benchmark Operation</w:t>
        </w:r>
        <w:r w:rsidR="00611D3A">
          <w:rPr>
            <w:noProof/>
            <w:webHidden/>
          </w:rPr>
          <w:tab/>
        </w:r>
        <w:r>
          <w:rPr>
            <w:noProof/>
            <w:webHidden/>
          </w:rPr>
          <w:fldChar w:fldCharType="begin"/>
        </w:r>
        <w:r w:rsidR="00611D3A">
          <w:rPr>
            <w:noProof/>
            <w:webHidden/>
          </w:rPr>
          <w:instrText xml:space="preserve"> PAGEREF _Toc389735000 \h </w:instrText>
        </w:r>
        <w:r>
          <w:rPr>
            <w:noProof/>
            <w:webHidden/>
          </w:rPr>
        </w:r>
        <w:r>
          <w:rPr>
            <w:noProof/>
            <w:webHidden/>
          </w:rPr>
          <w:fldChar w:fldCharType="separate"/>
        </w:r>
        <w:r w:rsidR="00611D3A">
          <w:rPr>
            <w:noProof/>
            <w:webHidden/>
          </w:rPr>
          <w:t>34</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1" w:history="1">
        <w:r w:rsidR="00611D3A" w:rsidRPr="00A118B4">
          <w:rPr>
            <w:rStyle w:val="Hyperlink"/>
            <w:rFonts w:ascii="Symbol" w:hAnsi="Symbol" w:cs="Symbol"/>
            <w:noProof/>
          </w:rPr>
          <w:t>3.3.1</w:t>
        </w:r>
        <w:r w:rsidR="00611D3A">
          <w:rPr>
            <w:rFonts w:asciiTheme="minorHAnsi" w:eastAsiaTheme="minorEastAsia" w:hAnsiTheme="minorHAnsi" w:cstheme="minorBidi"/>
            <w:noProof/>
            <w:szCs w:val="22"/>
            <w:lang w:val="en-US" w:eastAsia="en-US"/>
          </w:rPr>
          <w:tab/>
        </w:r>
        <w:r w:rsidR="00611D3A" w:rsidRPr="00A118B4">
          <w:rPr>
            <w:rStyle w:val="Hyperlink"/>
            <w:noProof/>
          </w:rPr>
          <w:t>Prepare RDF Database for tests with SPB</w:t>
        </w:r>
        <w:r w:rsidR="00611D3A">
          <w:rPr>
            <w:noProof/>
            <w:webHidden/>
          </w:rPr>
          <w:tab/>
        </w:r>
        <w:r>
          <w:rPr>
            <w:noProof/>
            <w:webHidden/>
          </w:rPr>
          <w:fldChar w:fldCharType="begin"/>
        </w:r>
        <w:r w:rsidR="00611D3A">
          <w:rPr>
            <w:noProof/>
            <w:webHidden/>
          </w:rPr>
          <w:instrText xml:space="preserve"> PAGEREF _Toc389735001 \h </w:instrText>
        </w:r>
        <w:r>
          <w:rPr>
            <w:noProof/>
            <w:webHidden/>
          </w:rPr>
        </w:r>
        <w:r>
          <w:rPr>
            <w:noProof/>
            <w:webHidden/>
          </w:rPr>
          <w:fldChar w:fldCharType="separate"/>
        </w:r>
        <w:r w:rsidR="00611D3A">
          <w:rPr>
            <w:noProof/>
            <w:webHidden/>
          </w:rPr>
          <w:t>34</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2" w:history="1">
        <w:r w:rsidR="00611D3A" w:rsidRPr="00A118B4">
          <w:rPr>
            <w:rStyle w:val="Hyperlink"/>
            <w:rFonts w:ascii="Symbol" w:hAnsi="Symbol" w:cs="Symbol"/>
            <w:noProof/>
          </w:rPr>
          <w:t>3.3.2</w:t>
        </w:r>
        <w:r w:rsidR="00611D3A">
          <w:rPr>
            <w:rFonts w:asciiTheme="minorHAnsi" w:eastAsiaTheme="minorEastAsia" w:hAnsiTheme="minorHAnsi" w:cstheme="minorBidi"/>
            <w:noProof/>
            <w:szCs w:val="22"/>
            <w:lang w:val="en-US" w:eastAsia="en-US"/>
          </w:rPr>
          <w:tab/>
        </w:r>
        <w:r w:rsidR="00611D3A" w:rsidRPr="00A118B4">
          <w:rPr>
            <w:rStyle w:val="Hyperlink"/>
            <w:noProof/>
          </w:rPr>
          <w:t>Starting the Benchmark Driver</w:t>
        </w:r>
        <w:r w:rsidR="00611D3A">
          <w:rPr>
            <w:noProof/>
            <w:webHidden/>
          </w:rPr>
          <w:tab/>
        </w:r>
        <w:r>
          <w:rPr>
            <w:noProof/>
            <w:webHidden/>
          </w:rPr>
          <w:fldChar w:fldCharType="begin"/>
        </w:r>
        <w:r w:rsidR="00611D3A">
          <w:rPr>
            <w:noProof/>
            <w:webHidden/>
          </w:rPr>
          <w:instrText xml:space="preserve"> PAGEREF _Toc389735002 \h </w:instrText>
        </w:r>
        <w:r>
          <w:rPr>
            <w:noProof/>
            <w:webHidden/>
          </w:rPr>
        </w:r>
        <w:r>
          <w:rPr>
            <w:noProof/>
            <w:webHidden/>
          </w:rPr>
          <w:fldChar w:fldCharType="separate"/>
        </w:r>
        <w:r w:rsidR="00611D3A">
          <w:rPr>
            <w:noProof/>
            <w:webHidden/>
          </w:rPr>
          <w:t>34</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3" w:history="1">
        <w:r w:rsidR="00611D3A" w:rsidRPr="00A118B4">
          <w:rPr>
            <w:rStyle w:val="Hyperlink"/>
            <w:rFonts w:ascii="Symbol" w:hAnsi="Symbol" w:cs="Symbol"/>
            <w:noProof/>
          </w:rPr>
          <w:t>3.3.3</w:t>
        </w:r>
        <w:r w:rsidR="00611D3A">
          <w:rPr>
            <w:rFonts w:asciiTheme="minorHAnsi" w:eastAsiaTheme="minorEastAsia" w:hAnsiTheme="minorHAnsi" w:cstheme="minorBidi"/>
            <w:noProof/>
            <w:szCs w:val="22"/>
            <w:lang w:val="en-US" w:eastAsia="en-US"/>
          </w:rPr>
          <w:tab/>
        </w:r>
        <w:r w:rsidR="00611D3A" w:rsidRPr="00A118B4">
          <w:rPr>
            <w:rStyle w:val="Hyperlink"/>
            <w:noProof/>
          </w:rPr>
          <w:t>Configure SPARQL Endpoint</w:t>
        </w:r>
        <w:r w:rsidR="00611D3A">
          <w:rPr>
            <w:noProof/>
            <w:webHidden/>
          </w:rPr>
          <w:tab/>
        </w:r>
        <w:r>
          <w:rPr>
            <w:noProof/>
            <w:webHidden/>
          </w:rPr>
          <w:fldChar w:fldCharType="begin"/>
        </w:r>
        <w:r w:rsidR="00611D3A">
          <w:rPr>
            <w:noProof/>
            <w:webHidden/>
          </w:rPr>
          <w:instrText xml:space="preserve"> PAGEREF _Toc389735003 \h </w:instrText>
        </w:r>
        <w:r>
          <w:rPr>
            <w:noProof/>
            <w:webHidden/>
          </w:rPr>
        </w:r>
        <w:r>
          <w:rPr>
            <w:noProof/>
            <w:webHidden/>
          </w:rPr>
          <w:fldChar w:fldCharType="separate"/>
        </w:r>
        <w:r w:rsidR="00611D3A">
          <w:rPr>
            <w:noProof/>
            <w:webHidden/>
          </w:rPr>
          <w:t>34</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4" w:history="1">
        <w:r w:rsidR="00611D3A" w:rsidRPr="00A118B4">
          <w:rPr>
            <w:rStyle w:val="Hyperlink"/>
            <w:rFonts w:ascii="Symbol" w:hAnsi="Symbol" w:cs="Symbol"/>
            <w:noProof/>
          </w:rPr>
          <w:t>3.3.4</w:t>
        </w:r>
        <w:r w:rsidR="00611D3A">
          <w:rPr>
            <w:rFonts w:asciiTheme="minorHAnsi" w:eastAsiaTheme="minorEastAsia" w:hAnsiTheme="minorHAnsi" w:cstheme="minorBidi"/>
            <w:noProof/>
            <w:szCs w:val="22"/>
            <w:lang w:val="en-US" w:eastAsia="en-US"/>
          </w:rPr>
          <w:tab/>
        </w:r>
        <w:r w:rsidR="00611D3A" w:rsidRPr="00A118B4">
          <w:rPr>
            <w:rStyle w:val="Hyperlink"/>
            <w:noProof/>
          </w:rPr>
          <w:t>Generate Data</w:t>
        </w:r>
        <w:r w:rsidR="00611D3A">
          <w:rPr>
            <w:noProof/>
            <w:webHidden/>
          </w:rPr>
          <w:tab/>
        </w:r>
        <w:r>
          <w:rPr>
            <w:noProof/>
            <w:webHidden/>
          </w:rPr>
          <w:fldChar w:fldCharType="begin"/>
        </w:r>
        <w:r w:rsidR="00611D3A">
          <w:rPr>
            <w:noProof/>
            <w:webHidden/>
          </w:rPr>
          <w:instrText xml:space="preserve"> PAGEREF _Toc389735004 \h </w:instrText>
        </w:r>
        <w:r>
          <w:rPr>
            <w:noProof/>
            <w:webHidden/>
          </w:rPr>
        </w:r>
        <w:r>
          <w:rPr>
            <w:noProof/>
            <w:webHidden/>
          </w:rPr>
          <w:fldChar w:fldCharType="separate"/>
        </w:r>
        <w:r w:rsidR="00611D3A">
          <w:rPr>
            <w:noProof/>
            <w:webHidden/>
          </w:rPr>
          <w:t>34</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5" w:history="1">
        <w:r w:rsidR="00611D3A" w:rsidRPr="00A118B4">
          <w:rPr>
            <w:rStyle w:val="Hyperlink"/>
            <w:rFonts w:ascii="Symbol" w:hAnsi="Symbol" w:cs="Symbol"/>
            <w:noProof/>
          </w:rPr>
          <w:t>3.3.5</w:t>
        </w:r>
        <w:r w:rsidR="00611D3A">
          <w:rPr>
            <w:rFonts w:asciiTheme="minorHAnsi" w:eastAsiaTheme="minorEastAsia" w:hAnsiTheme="minorHAnsi" w:cstheme="minorBidi"/>
            <w:noProof/>
            <w:szCs w:val="22"/>
            <w:lang w:val="en-US" w:eastAsia="en-US"/>
          </w:rPr>
          <w:tab/>
        </w:r>
        <w:r w:rsidR="00611D3A" w:rsidRPr="00A118B4">
          <w:rPr>
            <w:rStyle w:val="Hyperlink"/>
            <w:noProof/>
          </w:rPr>
          <w:t>Load Data</w:t>
        </w:r>
        <w:r w:rsidR="00611D3A">
          <w:rPr>
            <w:noProof/>
            <w:webHidden/>
          </w:rPr>
          <w:tab/>
        </w:r>
        <w:r>
          <w:rPr>
            <w:noProof/>
            <w:webHidden/>
          </w:rPr>
          <w:fldChar w:fldCharType="begin"/>
        </w:r>
        <w:r w:rsidR="00611D3A">
          <w:rPr>
            <w:noProof/>
            <w:webHidden/>
          </w:rPr>
          <w:instrText xml:space="preserve"> PAGEREF _Toc389735005 \h </w:instrText>
        </w:r>
        <w:r>
          <w:rPr>
            <w:noProof/>
            <w:webHidden/>
          </w:rPr>
        </w:r>
        <w:r>
          <w:rPr>
            <w:noProof/>
            <w:webHidden/>
          </w:rPr>
          <w:fldChar w:fldCharType="separate"/>
        </w:r>
        <w:r w:rsidR="00611D3A">
          <w:rPr>
            <w:noProof/>
            <w:webHidden/>
          </w:rPr>
          <w:t>35</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6" w:history="1">
        <w:r w:rsidR="00611D3A" w:rsidRPr="00A118B4">
          <w:rPr>
            <w:rStyle w:val="Hyperlink"/>
            <w:rFonts w:ascii="Symbol" w:hAnsi="Symbol" w:cs="Symbol"/>
            <w:noProof/>
          </w:rPr>
          <w:t>3.3.6</w:t>
        </w:r>
        <w:r w:rsidR="00611D3A">
          <w:rPr>
            <w:rFonts w:asciiTheme="minorHAnsi" w:eastAsiaTheme="minorEastAsia" w:hAnsiTheme="minorHAnsi" w:cstheme="minorBidi"/>
            <w:noProof/>
            <w:szCs w:val="22"/>
            <w:lang w:val="en-US" w:eastAsia="en-US"/>
          </w:rPr>
          <w:tab/>
        </w:r>
        <w:r w:rsidR="00611D3A" w:rsidRPr="00A118B4">
          <w:rPr>
            <w:rStyle w:val="Hyperlink"/>
            <w:noProof/>
          </w:rPr>
          <w:t>Generate Query Substitution Parameters</w:t>
        </w:r>
        <w:r w:rsidR="00611D3A">
          <w:rPr>
            <w:noProof/>
            <w:webHidden/>
          </w:rPr>
          <w:tab/>
        </w:r>
        <w:r>
          <w:rPr>
            <w:noProof/>
            <w:webHidden/>
          </w:rPr>
          <w:fldChar w:fldCharType="begin"/>
        </w:r>
        <w:r w:rsidR="00611D3A">
          <w:rPr>
            <w:noProof/>
            <w:webHidden/>
          </w:rPr>
          <w:instrText xml:space="preserve"> PAGEREF _Toc389735006 \h </w:instrText>
        </w:r>
        <w:r>
          <w:rPr>
            <w:noProof/>
            <w:webHidden/>
          </w:rPr>
        </w:r>
        <w:r>
          <w:rPr>
            <w:noProof/>
            <w:webHidden/>
          </w:rPr>
          <w:fldChar w:fldCharType="separate"/>
        </w:r>
        <w:r w:rsidR="00611D3A">
          <w:rPr>
            <w:noProof/>
            <w:webHidden/>
          </w:rPr>
          <w:t>36</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7" w:history="1">
        <w:r w:rsidR="00611D3A" w:rsidRPr="00A118B4">
          <w:rPr>
            <w:rStyle w:val="Hyperlink"/>
            <w:rFonts w:ascii="Symbol" w:hAnsi="Symbol" w:cs="Symbol"/>
            <w:noProof/>
          </w:rPr>
          <w:t>3.3.7</w:t>
        </w:r>
        <w:r w:rsidR="00611D3A">
          <w:rPr>
            <w:rFonts w:asciiTheme="minorHAnsi" w:eastAsiaTheme="minorEastAsia" w:hAnsiTheme="minorHAnsi" w:cstheme="minorBidi"/>
            <w:noProof/>
            <w:szCs w:val="22"/>
            <w:lang w:val="en-US" w:eastAsia="en-US"/>
          </w:rPr>
          <w:tab/>
        </w:r>
        <w:r w:rsidR="00611D3A" w:rsidRPr="00A118B4">
          <w:rPr>
            <w:rStyle w:val="Hyperlink"/>
            <w:noProof/>
          </w:rPr>
          <w:t>Run the Benchmark</w:t>
        </w:r>
        <w:r w:rsidR="00611D3A">
          <w:rPr>
            <w:noProof/>
            <w:webHidden/>
          </w:rPr>
          <w:tab/>
        </w:r>
        <w:r>
          <w:rPr>
            <w:noProof/>
            <w:webHidden/>
          </w:rPr>
          <w:fldChar w:fldCharType="begin"/>
        </w:r>
        <w:r w:rsidR="00611D3A">
          <w:rPr>
            <w:noProof/>
            <w:webHidden/>
          </w:rPr>
          <w:instrText xml:space="preserve"> PAGEREF _Toc389735007 \h </w:instrText>
        </w:r>
        <w:r>
          <w:rPr>
            <w:noProof/>
            <w:webHidden/>
          </w:rPr>
        </w:r>
        <w:r>
          <w:rPr>
            <w:noProof/>
            <w:webHidden/>
          </w:rPr>
          <w:fldChar w:fldCharType="separate"/>
        </w:r>
        <w:r w:rsidR="00611D3A">
          <w:rPr>
            <w:noProof/>
            <w:webHidden/>
          </w:rPr>
          <w:t>36</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8" w:history="1">
        <w:r w:rsidR="00611D3A" w:rsidRPr="00A118B4">
          <w:rPr>
            <w:rStyle w:val="Hyperlink"/>
            <w:rFonts w:ascii="Symbol" w:hAnsi="Symbol" w:cs="Symbol"/>
            <w:noProof/>
          </w:rPr>
          <w:t>3.3.8</w:t>
        </w:r>
        <w:r w:rsidR="00611D3A">
          <w:rPr>
            <w:rFonts w:asciiTheme="minorHAnsi" w:eastAsiaTheme="minorEastAsia" w:hAnsiTheme="minorHAnsi" w:cstheme="minorBidi"/>
            <w:noProof/>
            <w:szCs w:val="22"/>
            <w:lang w:val="en-US" w:eastAsia="en-US"/>
          </w:rPr>
          <w:tab/>
        </w:r>
        <w:r w:rsidR="00611D3A" w:rsidRPr="00A118B4">
          <w:rPr>
            <w:rStyle w:val="Hyperlink"/>
            <w:noProof/>
          </w:rPr>
          <w:t>Run the Online Replication and Backup Benchmark</w:t>
        </w:r>
        <w:r w:rsidR="00611D3A">
          <w:rPr>
            <w:noProof/>
            <w:webHidden/>
          </w:rPr>
          <w:tab/>
        </w:r>
        <w:r>
          <w:rPr>
            <w:noProof/>
            <w:webHidden/>
          </w:rPr>
          <w:fldChar w:fldCharType="begin"/>
        </w:r>
        <w:r w:rsidR="00611D3A">
          <w:rPr>
            <w:noProof/>
            <w:webHidden/>
          </w:rPr>
          <w:instrText xml:space="preserve"> PAGEREF _Toc389735008 \h </w:instrText>
        </w:r>
        <w:r>
          <w:rPr>
            <w:noProof/>
            <w:webHidden/>
          </w:rPr>
        </w:r>
        <w:r>
          <w:rPr>
            <w:noProof/>
            <w:webHidden/>
          </w:rPr>
          <w:fldChar w:fldCharType="separate"/>
        </w:r>
        <w:r w:rsidR="00611D3A">
          <w:rPr>
            <w:noProof/>
            <w:webHidden/>
          </w:rPr>
          <w:t>37</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09" w:history="1">
        <w:r w:rsidR="00611D3A" w:rsidRPr="00A118B4">
          <w:rPr>
            <w:rStyle w:val="Hyperlink"/>
            <w:rFonts w:ascii="Symbol" w:hAnsi="Symbol" w:cs="Symbol"/>
            <w:noProof/>
          </w:rPr>
          <w:t>3.3.9</w:t>
        </w:r>
        <w:r w:rsidR="00611D3A">
          <w:rPr>
            <w:rFonts w:asciiTheme="minorHAnsi" w:eastAsiaTheme="minorEastAsia" w:hAnsiTheme="minorHAnsi" w:cstheme="minorBidi"/>
            <w:noProof/>
            <w:szCs w:val="22"/>
            <w:lang w:val="en-US" w:eastAsia="en-US"/>
          </w:rPr>
          <w:tab/>
        </w:r>
        <w:r w:rsidR="00611D3A" w:rsidRPr="00A118B4">
          <w:rPr>
            <w:rStyle w:val="Hyperlink"/>
            <w:noProof/>
          </w:rPr>
          <w:t>Run Validation of Query Results</w:t>
        </w:r>
        <w:r w:rsidR="00611D3A">
          <w:rPr>
            <w:noProof/>
            <w:webHidden/>
          </w:rPr>
          <w:tab/>
        </w:r>
        <w:r>
          <w:rPr>
            <w:noProof/>
            <w:webHidden/>
          </w:rPr>
          <w:fldChar w:fldCharType="begin"/>
        </w:r>
        <w:r w:rsidR="00611D3A">
          <w:rPr>
            <w:noProof/>
            <w:webHidden/>
          </w:rPr>
          <w:instrText xml:space="preserve"> PAGEREF _Toc389735009 \h </w:instrText>
        </w:r>
        <w:r>
          <w:rPr>
            <w:noProof/>
            <w:webHidden/>
          </w:rPr>
        </w:r>
        <w:r>
          <w:rPr>
            <w:noProof/>
            <w:webHidden/>
          </w:rPr>
          <w:fldChar w:fldCharType="separate"/>
        </w:r>
        <w:r w:rsidR="00611D3A">
          <w:rPr>
            <w:noProof/>
            <w:webHidden/>
          </w:rPr>
          <w:t>37</w:t>
        </w:r>
        <w:r>
          <w:rPr>
            <w:noProof/>
            <w:webHidden/>
          </w:rPr>
          <w:fldChar w:fldCharType="end"/>
        </w:r>
      </w:hyperlink>
    </w:p>
    <w:p w:rsidR="00611D3A" w:rsidRDefault="00C51554">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89735010" w:history="1">
        <w:r w:rsidR="00611D3A" w:rsidRPr="00A118B4">
          <w:rPr>
            <w:rStyle w:val="Hyperlink"/>
            <w:rFonts w:ascii="Symbol" w:hAnsi="Symbol" w:cs="Symbol"/>
            <w:noProof/>
          </w:rPr>
          <w:t>3.3.10</w:t>
        </w:r>
        <w:r w:rsidR="00611D3A">
          <w:rPr>
            <w:rFonts w:asciiTheme="minorHAnsi" w:eastAsiaTheme="minorEastAsia" w:hAnsiTheme="minorHAnsi" w:cstheme="minorBidi"/>
            <w:noProof/>
            <w:szCs w:val="22"/>
            <w:lang w:val="en-US" w:eastAsia="en-US"/>
          </w:rPr>
          <w:tab/>
        </w:r>
        <w:r w:rsidR="00611D3A" w:rsidRPr="00A118B4">
          <w:rPr>
            <w:rStyle w:val="Hyperlink"/>
            <w:noProof/>
          </w:rPr>
          <w:t>Run OWL2-RL Conformance Test</w:t>
        </w:r>
        <w:r w:rsidR="00611D3A">
          <w:rPr>
            <w:noProof/>
            <w:webHidden/>
          </w:rPr>
          <w:tab/>
        </w:r>
        <w:r>
          <w:rPr>
            <w:noProof/>
            <w:webHidden/>
          </w:rPr>
          <w:fldChar w:fldCharType="begin"/>
        </w:r>
        <w:r w:rsidR="00611D3A">
          <w:rPr>
            <w:noProof/>
            <w:webHidden/>
          </w:rPr>
          <w:instrText xml:space="preserve"> PAGEREF _Toc389735010 \h </w:instrText>
        </w:r>
        <w:r>
          <w:rPr>
            <w:noProof/>
            <w:webHidden/>
          </w:rPr>
        </w:r>
        <w:r>
          <w:rPr>
            <w:noProof/>
            <w:webHidden/>
          </w:rPr>
          <w:fldChar w:fldCharType="separate"/>
        </w:r>
        <w:r w:rsidR="00611D3A">
          <w:rPr>
            <w:noProof/>
            <w:webHidden/>
          </w:rPr>
          <w:t>38</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5011" w:history="1">
        <w:r w:rsidR="00611D3A" w:rsidRPr="00A118B4">
          <w:rPr>
            <w:rStyle w:val="Hyperlink"/>
            <w:rFonts w:ascii="Symbol" w:hAnsi="Symbol" w:cs="Symbol"/>
            <w:noProof/>
          </w:rPr>
          <w:t>3.4</w:t>
        </w:r>
        <w:r w:rsidR="00611D3A">
          <w:rPr>
            <w:rFonts w:asciiTheme="minorHAnsi" w:eastAsiaTheme="minorEastAsia" w:hAnsiTheme="minorHAnsi" w:cstheme="minorBidi"/>
            <w:noProof/>
            <w:szCs w:val="22"/>
            <w:lang w:val="en-US" w:eastAsia="en-US"/>
          </w:rPr>
          <w:tab/>
        </w:r>
        <w:r w:rsidR="00611D3A" w:rsidRPr="00A118B4">
          <w:rPr>
            <w:rStyle w:val="Hyperlink"/>
            <w:noProof/>
          </w:rPr>
          <w:t>Results Gathering</w:t>
        </w:r>
        <w:r w:rsidR="00611D3A">
          <w:rPr>
            <w:noProof/>
            <w:webHidden/>
          </w:rPr>
          <w:tab/>
        </w:r>
        <w:r>
          <w:rPr>
            <w:noProof/>
            <w:webHidden/>
          </w:rPr>
          <w:fldChar w:fldCharType="begin"/>
        </w:r>
        <w:r w:rsidR="00611D3A">
          <w:rPr>
            <w:noProof/>
            <w:webHidden/>
          </w:rPr>
          <w:instrText xml:space="preserve"> PAGEREF _Toc389735011 \h </w:instrText>
        </w:r>
        <w:r>
          <w:rPr>
            <w:noProof/>
            <w:webHidden/>
          </w:rPr>
        </w:r>
        <w:r>
          <w:rPr>
            <w:noProof/>
            <w:webHidden/>
          </w:rPr>
          <w:fldChar w:fldCharType="separate"/>
        </w:r>
        <w:r w:rsidR="00611D3A">
          <w:rPr>
            <w:noProof/>
            <w:webHidden/>
          </w:rPr>
          <w:t>38</w:t>
        </w:r>
        <w:r>
          <w:rPr>
            <w:noProof/>
            <w:webHidden/>
          </w:rPr>
          <w:fldChar w:fldCharType="end"/>
        </w:r>
      </w:hyperlink>
    </w:p>
    <w:p w:rsidR="00611D3A" w:rsidRDefault="00C51554">
      <w:pPr>
        <w:pStyle w:val="TOC1"/>
        <w:tabs>
          <w:tab w:val="left" w:pos="400"/>
          <w:tab w:val="right" w:leader="dot" w:pos="9628"/>
        </w:tabs>
        <w:rPr>
          <w:rFonts w:asciiTheme="minorHAnsi" w:eastAsiaTheme="minorEastAsia" w:hAnsiTheme="minorHAnsi" w:cstheme="minorBidi"/>
          <w:noProof/>
          <w:szCs w:val="22"/>
          <w:lang w:val="en-US" w:eastAsia="en-US"/>
        </w:rPr>
      </w:pPr>
      <w:hyperlink w:anchor="_Toc389735012" w:history="1">
        <w:r w:rsidR="00611D3A" w:rsidRPr="00A118B4">
          <w:rPr>
            <w:rStyle w:val="Hyperlink"/>
            <w:rFonts w:ascii="Symbol" w:hAnsi="Symbol" w:cs="Symbol"/>
            <w:noProof/>
          </w:rPr>
          <w:t>4</w:t>
        </w:r>
        <w:r w:rsidR="00611D3A">
          <w:rPr>
            <w:rFonts w:asciiTheme="minorHAnsi" w:eastAsiaTheme="minorEastAsia" w:hAnsiTheme="minorHAnsi" w:cstheme="minorBidi"/>
            <w:noProof/>
            <w:szCs w:val="22"/>
            <w:lang w:val="en-US" w:eastAsia="en-US"/>
          </w:rPr>
          <w:tab/>
        </w:r>
        <w:r w:rsidR="00611D3A" w:rsidRPr="00A118B4">
          <w:rPr>
            <w:rStyle w:val="Hyperlink"/>
            <w:noProof/>
          </w:rPr>
          <w:t>References</w:t>
        </w:r>
        <w:r w:rsidR="00611D3A">
          <w:rPr>
            <w:noProof/>
            <w:webHidden/>
          </w:rPr>
          <w:tab/>
        </w:r>
        <w:r>
          <w:rPr>
            <w:noProof/>
            <w:webHidden/>
          </w:rPr>
          <w:fldChar w:fldCharType="begin"/>
        </w:r>
        <w:r w:rsidR="00611D3A">
          <w:rPr>
            <w:noProof/>
            <w:webHidden/>
          </w:rPr>
          <w:instrText xml:space="preserve"> PAGEREF _Toc389735012 \h </w:instrText>
        </w:r>
        <w:r>
          <w:rPr>
            <w:noProof/>
            <w:webHidden/>
          </w:rPr>
        </w:r>
        <w:r>
          <w:rPr>
            <w:noProof/>
            <w:webHidden/>
          </w:rPr>
          <w:fldChar w:fldCharType="separate"/>
        </w:r>
        <w:r w:rsidR="00611D3A">
          <w:rPr>
            <w:noProof/>
            <w:webHidden/>
          </w:rPr>
          <w:t>40</w:t>
        </w:r>
        <w:r>
          <w:rPr>
            <w:noProof/>
            <w:webHidden/>
          </w:rPr>
          <w:fldChar w:fldCharType="end"/>
        </w:r>
      </w:hyperlink>
    </w:p>
    <w:p w:rsidR="00611D3A" w:rsidRDefault="00C51554">
      <w:pPr>
        <w:pStyle w:val="TOC1"/>
        <w:tabs>
          <w:tab w:val="left" w:pos="400"/>
          <w:tab w:val="right" w:leader="dot" w:pos="9628"/>
        </w:tabs>
        <w:rPr>
          <w:rFonts w:asciiTheme="minorHAnsi" w:eastAsiaTheme="minorEastAsia" w:hAnsiTheme="minorHAnsi" w:cstheme="minorBidi"/>
          <w:noProof/>
          <w:szCs w:val="22"/>
          <w:lang w:val="en-US" w:eastAsia="en-US"/>
        </w:rPr>
      </w:pPr>
      <w:hyperlink w:anchor="_Toc389735013" w:history="1">
        <w:r w:rsidR="00611D3A" w:rsidRPr="00A118B4">
          <w:rPr>
            <w:rStyle w:val="Hyperlink"/>
            <w:rFonts w:ascii="Symbol" w:hAnsi="Symbol" w:cs="Symbol"/>
            <w:noProof/>
          </w:rPr>
          <w:t>5</w:t>
        </w:r>
        <w:r w:rsidR="00611D3A">
          <w:rPr>
            <w:rFonts w:asciiTheme="minorHAnsi" w:eastAsiaTheme="minorEastAsia" w:hAnsiTheme="minorHAnsi" w:cstheme="minorBidi"/>
            <w:noProof/>
            <w:szCs w:val="22"/>
            <w:lang w:val="en-US" w:eastAsia="en-US"/>
          </w:rPr>
          <w:tab/>
        </w:r>
        <w:r w:rsidR="00611D3A" w:rsidRPr="00A118B4">
          <w:rPr>
            <w:rStyle w:val="Hyperlink"/>
            <w:noProof/>
          </w:rPr>
          <w:t>Annexes</w:t>
        </w:r>
        <w:r w:rsidR="00611D3A">
          <w:rPr>
            <w:noProof/>
            <w:webHidden/>
          </w:rPr>
          <w:tab/>
        </w:r>
        <w:r>
          <w:rPr>
            <w:noProof/>
            <w:webHidden/>
          </w:rPr>
          <w:fldChar w:fldCharType="begin"/>
        </w:r>
        <w:r w:rsidR="00611D3A">
          <w:rPr>
            <w:noProof/>
            <w:webHidden/>
          </w:rPr>
          <w:instrText xml:space="preserve"> PAGEREF _Toc389735013 \h </w:instrText>
        </w:r>
        <w:r>
          <w:rPr>
            <w:noProof/>
            <w:webHidden/>
          </w:rPr>
        </w:r>
        <w:r>
          <w:rPr>
            <w:noProof/>
            <w:webHidden/>
          </w:rPr>
          <w:fldChar w:fldCharType="separate"/>
        </w:r>
        <w:r w:rsidR="00611D3A">
          <w:rPr>
            <w:noProof/>
            <w:webHidden/>
          </w:rPr>
          <w:t>41</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5014" w:history="1">
        <w:r w:rsidR="00611D3A" w:rsidRPr="00A118B4">
          <w:rPr>
            <w:rStyle w:val="Hyperlink"/>
            <w:rFonts w:ascii="Symbol" w:hAnsi="Symbol" w:cs="Symbol"/>
            <w:noProof/>
          </w:rPr>
          <w:t>5.1</w:t>
        </w:r>
        <w:r w:rsidR="00611D3A">
          <w:rPr>
            <w:rFonts w:asciiTheme="minorHAnsi" w:eastAsiaTheme="minorEastAsia" w:hAnsiTheme="minorHAnsi" w:cstheme="minorBidi"/>
            <w:noProof/>
            <w:szCs w:val="22"/>
            <w:lang w:val="en-US" w:eastAsia="en-US"/>
          </w:rPr>
          <w:tab/>
        </w:r>
        <w:r w:rsidR="00611D3A" w:rsidRPr="00A118B4">
          <w:rPr>
            <w:rStyle w:val="Hyperlink"/>
            <w:noProof/>
          </w:rPr>
          <w:t>Annex. A - Queries Listings</w:t>
        </w:r>
        <w:r w:rsidR="00611D3A">
          <w:rPr>
            <w:noProof/>
            <w:webHidden/>
          </w:rPr>
          <w:tab/>
        </w:r>
        <w:r>
          <w:rPr>
            <w:noProof/>
            <w:webHidden/>
          </w:rPr>
          <w:fldChar w:fldCharType="begin"/>
        </w:r>
        <w:r w:rsidR="00611D3A">
          <w:rPr>
            <w:noProof/>
            <w:webHidden/>
          </w:rPr>
          <w:instrText xml:space="preserve"> PAGEREF _Toc389735014 \h </w:instrText>
        </w:r>
        <w:r>
          <w:rPr>
            <w:noProof/>
            <w:webHidden/>
          </w:rPr>
        </w:r>
        <w:r>
          <w:rPr>
            <w:noProof/>
            <w:webHidden/>
          </w:rPr>
          <w:fldChar w:fldCharType="separate"/>
        </w:r>
        <w:r w:rsidR="00611D3A">
          <w:rPr>
            <w:noProof/>
            <w:webHidden/>
          </w:rPr>
          <w:t>41</w:t>
        </w:r>
        <w:r>
          <w:rPr>
            <w:noProof/>
            <w:webHidden/>
          </w:rPr>
          <w:fldChar w:fldCharType="end"/>
        </w:r>
      </w:hyperlink>
    </w:p>
    <w:p w:rsidR="00611D3A" w:rsidRDefault="00C51554">
      <w:pPr>
        <w:pStyle w:val="TOC2"/>
        <w:tabs>
          <w:tab w:val="left" w:pos="800"/>
          <w:tab w:val="right" w:leader="dot" w:pos="9628"/>
        </w:tabs>
        <w:rPr>
          <w:rFonts w:asciiTheme="minorHAnsi" w:eastAsiaTheme="minorEastAsia" w:hAnsiTheme="minorHAnsi" w:cstheme="minorBidi"/>
          <w:noProof/>
          <w:szCs w:val="22"/>
          <w:lang w:val="en-US" w:eastAsia="en-US"/>
        </w:rPr>
      </w:pPr>
      <w:hyperlink w:anchor="_Toc389735015" w:history="1">
        <w:r w:rsidR="00611D3A" w:rsidRPr="00A118B4">
          <w:rPr>
            <w:rStyle w:val="Hyperlink"/>
            <w:rFonts w:ascii="Symbol" w:hAnsi="Symbol" w:cs="Symbol"/>
            <w:noProof/>
          </w:rPr>
          <w:t>5.2</w:t>
        </w:r>
        <w:r w:rsidR="00611D3A">
          <w:rPr>
            <w:rFonts w:asciiTheme="minorHAnsi" w:eastAsiaTheme="minorEastAsia" w:hAnsiTheme="minorHAnsi" w:cstheme="minorBidi"/>
            <w:noProof/>
            <w:szCs w:val="22"/>
            <w:lang w:val="en-US" w:eastAsia="en-US"/>
          </w:rPr>
          <w:tab/>
        </w:r>
        <w:r w:rsidR="00611D3A" w:rsidRPr="00A118B4">
          <w:rPr>
            <w:rStyle w:val="Hyperlink"/>
            <w:noProof/>
          </w:rPr>
          <w:t>Annex. B - Description of Operational Phase : Online Replication And Backup</w:t>
        </w:r>
        <w:r w:rsidR="00611D3A">
          <w:rPr>
            <w:noProof/>
            <w:webHidden/>
          </w:rPr>
          <w:tab/>
        </w:r>
        <w:r>
          <w:rPr>
            <w:noProof/>
            <w:webHidden/>
          </w:rPr>
          <w:fldChar w:fldCharType="begin"/>
        </w:r>
        <w:r w:rsidR="00611D3A">
          <w:rPr>
            <w:noProof/>
            <w:webHidden/>
          </w:rPr>
          <w:instrText xml:space="preserve"> PAGEREF _Toc389735015 \h </w:instrText>
        </w:r>
        <w:r>
          <w:rPr>
            <w:noProof/>
            <w:webHidden/>
          </w:rPr>
        </w:r>
        <w:r>
          <w:rPr>
            <w:noProof/>
            <w:webHidden/>
          </w:rPr>
          <w:fldChar w:fldCharType="separate"/>
        </w:r>
        <w:r w:rsidR="00611D3A">
          <w:rPr>
            <w:noProof/>
            <w:webHidden/>
          </w:rPr>
          <w:t>61</w:t>
        </w:r>
        <w:r>
          <w:rPr>
            <w:noProof/>
            <w:webHidden/>
          </w:rPr>
          <w:fldChar w:fldCharType="end"/>
        </w:r>
      </w:hyperlink>
    </w:p>
    <w:p w:rsidR="00071B35" w:rsidRDefault="00C51554">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C51554">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C51554">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C51554">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C51554">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89734975"/>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89734976"/>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C51554">
        <w:fldChar w:fldCharType="begin"/>
      </w:r>
      <w:r>
        <w:instrText xml:space="preserve"> REF _Ref366162961 \h </w:instrText>
      </w:r>
      <w:r w:rsidR="00C51554">
        <w:fldChar w:fldCharType="separate"/>
      </w:r>
      <w:r w:rsidR="004A4476">
        <w:t xml:space="preserve">Figure </w:t>
      </w:r>
      <w:r w:rsidR="004A4476">
        <w:rPr>
          <w:noProof/>
        </w:rPr>
        <w:t>1</w:t>
      </w:r>
      <w:r w:rsidR="00C51554">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C51554">
        <w:fldChar w:fldCharType="begin"/>
      </w:r>
      <w:r>
        <w:instrText xml:space="preserve"> REF _Ref366163506 \h </w:instrText>
      </w:r>
      <w:r w:rsidR="00C51554">
        <w:fldChar w:fldCharType="separate"/>
      </w:r>
      <w:r w:rsidR="004A4476">
        <w:t xml:space="preserve">Figure </w:t>
      </w:r>
      <w:r w:rsidR="004A4476">
        <w:rPr>
          <w:noProof/>
        </w:rPr>
        <w:t>2</w:t>
      </w:r>
      <w:r w:rsidR="00C51554">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C51554">
        <w:fldChar w:fldCharType="begin"/>
      </w:r>
      <w:r>
        <w:instrText xml:space="preserve"> REF _Ref366163457 \h </w:instrText>
      </w:r>
      <w:r w:rsidR="00C51554">
        <w:fldChar w:fldCharType="separate"/>
      </w:r>
      <w:r w:rsidR="004A4476">
        <w:t xml:space="preserve">Figure </w:t>
      </w:r>
      <w:r w:rsidR="004A4476">
        <w:rPr>
          <w:noProof/>
        </w:rPr>
        <w:t>3</w:t>
      </w:r>
      <w:r w:rsidR="00C51554">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89734977"/>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89734978"/>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89734979"/>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89734980"/>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89734981"/>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89734982"/>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89734983"/>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C51554" w:rsidRPr="00726070">
        <w:rPr>
          <w:i w:val="0"/>
        </w:rPr>
        <w:fldChar w:fldCharType="begin"/>
      </w:r>
      <w:r w:rsidRPr="00726070">
        <w:rPr>
          <w:i w:val="0"/>
        </w:rPr>
        <w:instrText xml:space="preserve"> SEQ Figure \* ARABIC </w:instrText>
      </w:r>
      <w:r w:rsidR="00C51554" w:rsidRPr="00726070">
        <w:rPr>
          <w:i w:val="0"/>
        </w:rPr>
        <w:fldChar w:fldCharType="separate"/>
      </w:r>
      <w:r w:rsidR="00C14461" w:rsidRPr="00726070">
        <w:rPr>
          <w:i w:val="0"/>
          <w:noProof/>
        </w:rPr>
        <w:t>4</w:t>
      </w:r>
      <w:r w:rsidR="00C51554"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89734984"/>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89734985"/>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89734986"/>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32707E">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2707E">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32707E">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2707E">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2707E">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2707E">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2707E">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32707E">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32707E">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2707E">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2707E">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2707E">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32707E">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2707E">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2707E">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2707E">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2707E">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32707E">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2707E">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2707E">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2707E">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2707E">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89734987"/>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32707E">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2707E">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2707E">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32707E">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2707E">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2707E">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2707E">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2707E">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2707E">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2707E">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2707E">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32707E">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2707E">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2707E">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2707E">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2707E">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2707E">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32707E">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2707E">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2707E">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32707E">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2707E">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2707E">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2707E">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32707E">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2707E">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2707E">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32707E">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32707E">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32707E">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32707E">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2707E">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2707E">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32707E">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2707E">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2707E">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32707E">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2707E">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2707E">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2707E">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2707E">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2707E">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2707E">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2707E">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2707E">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2707E">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2707E">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2707E">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2707E">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2707E">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2707E">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32707E">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2707E">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2707E">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32707E">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2707E">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2707E">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2707E">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2707E">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2707E">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32707E">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32707E">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32707E">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32707E">
            <w:pPr>
              <w:pStyle w:val="EUNormal"/>
              <w:spacing w:before="60" w:afterLines="60"/>
              <w:rPr>
                <w:szCs w:val="22"/>
              </w:rPr>
            </w:pPr>
            <w:r w:rsidRPr="00063CD2">
              <w:rPr>
                <w:szCs w:val="22"/>
              </w:rPr>
              <w:t>- Group by year and month of creation</w:t>
            </w:r>
          </w:p>
          <w:p w:rsidR="00063CD2" w:rsidRPr="00063CD2" w:rsidRDefault="00063CD2" w:rsidP="0032707E">
            <w:pPr>
              <w:pStyle w:val="EUNormal"/>
              <w:spacing w:before="60" w:afterLines="60"/>
              <w:rPr>
                <w:szCs w:val="22"/>
              </w:rPr>
            </w:pPr>
            <w:r w:rsidRPr="00063CD2">
              <w:rPr>
                <w:szCs w:val="22"/>
              </w:rPr>
              <w:t>- Group by tag (tagged entity being mentioned or tagged about)</w:t>
            </w:r>
          </w:p>
          <w:p w:rsidR="00063CD2" w:rsidRPr="00063CD2" w:rsidRDefault="00063CD2" w:rsidP="0032707E">
            <w:pPr>
              <w:pStyle w:val="EUNormal"/>
              <w:spacing w:before="60" w:afterLines="60"/>
              <w:rPr>
                <w:szCs w:val="22"/>
              </w:rPr>
            </w:pPr>
            <w:r w:rsidRPr="00063CD2">
              <w:rPr>
                <w:szCs w:val="22"/>
              </w:rPr>
              <w:t>- Group by primary format</w:t>
            </w:r>
          </w:p>
          <w:p w:rsidR="00FF1DD5" w:rsidRPr="00071B35" w:rsidRDefault="00063CD2" w:rsidP="0032707E">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32707E">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32707E">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2707E">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2707E">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2707E">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2707E">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2707E">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32707E">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2707E">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2707E">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2707E">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2707E">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2707E">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2707E">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89734988"/>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89734989"/>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89734990"/>
      <w:r>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89734991"/>
      <w:r>
        <w:t>Execution Rules</w:t>
      </w:r>
      <w:bookmarkEnd w:id="89"/>
    </w:p>
    <w:p w:rsidR="009663C9" w:rsidRPr="009663C9" w:rsidRDefault="009663C9" w:rsidP="009663C9">
      <w:pPr>
        <w:pStyle w:val="EUNormal"/>
      </w:pPr>
      <w:r>
        <w:t xml:space="preserve">Following is a list of execution rules, that must be kept </w:t>
      </w:r>
      <w:r w:rsidR="00734874">
        <w:t>while</w:t>
      </w:r>
      <w:r>
        <w:t xml:space="preserve"> running the benchmark</w:t>
      </w:r>
      <w:r w:rsidR="004D3517">
        <w:t xml:space="preserve">. They will provide an </w:t>
      </w:r>
      <w:r w:rsidR="00A91823">
        <w:t xml:space="preserve">equal starting conditions </w:t>
      </w:r>
      <w:r w:rsidR="00C51240">
        <w:t xml:space="preserve">for </w:t>
      </w:r>
      <w:r w:rsidR="0064708F">
        <w:t>database systems</w:t>
      </w:r>
      <w:r w:rsidR="00A91823">
        <w:t xml:space="preserve"> under test</w:t>
      </w:r>
      <w:r w:rsidR="00734874">
        <w:t xml:space="preserve"> and a steady ground for comparing results.</w:t>
      </w:r>
    </w:p>
    <w:p w:rsidR="004414D6" w:rsidRDefault="004414D6" w:rsidP="00E56B98">
      <w:pPr>
        <w:pStyle w:val="EUNormal"/>
        <w:numPr>
          <w:ilvl w:val="0"/>
          <w:numId w:val="37"/>
        </w:numPr>
      </w:pPr>
      <w:r>
        <w:t>run SPB on a single database node or a cluster - single instances of RDF databases or cluster configuration can be benchmarked</w:t>
      </w:r>
    </w:p>
    <w:p w:rsidR="00FD27FC" w:rsidRPr="00FD27FC" w:rsidRDefault="00FD27FC" w:rsidP="00E56B98">
      <w:pPr>
        <w:pStyle w:val="EUNormal"/>
        <w:numPr>
          <w:ilvl w:val="0"/>
          <w:numId w:val="37"/>
        </w:numPr>
        <w:rPr>
          <w:lang w:val="en-US"/>
        </w:rPr>
      </w:pPr>
      <w:r>
        <w:rPr>
          <w:lang w:val="en-US"/>
        </w:rPr>
        <w:t>warm-up time should not exceed benchmark time</w:t>
      </w:r>
    </w:p>
    <w:p w:rsidR="005E7CAD" w:rsidRDefault="00C00AA1" w:rsidP="00E56B98">
      <w:pPr>
        <w:pStyle w:val="EUNormal"/>
        <w:numPr>
          <w:ilvl w:val="0"/>
          <w:numId w:val="37"/>
        </w:numPr>
      </w:pPr>
      <w:r>
        <w:rPr>
          <w:lang w:val="en-US"/>
        </w:rPr>
        <w:t>sustain</w:t>
      </w:r>
      <w:r w:rsidR="00E70A6D">
        <w:rPr>
          <w:lang w:val="en-US"/>
        </w:rPr>
        <w:t xml:space="preserve"> editorial operations rate above</w:t>
      </w:r>
      <w:r w:rsidR="00BB73AF">
        <w:rPr>
          <w:lang w:val="en-US"/>
        </w:rPr>
        <w:t xml:space="preserve"> a</w:t>
      </w:r>
      <w:r w:rsidR="00E12AE2">
        <w:rPr>
          <w:lang w:val="en-US"/>
        </w:rPr>
        <w:t xml:space="preserve"> </w:t>
      </w:r>
      <w:r w:rsidR="00E70A6D">
        <w:rPr>
          <w:lang w:val="en-US"/>
        </w:rPr>
        <w:t>configured</w:t>
      </w:r>
      <w:r w:rsidR="00E12AE2">
        <w:rPr>
          <w:lang w:val="en-US"/>
        </w:rPr>
        <w:t xml:space="preserve"> threshold</w:t>
      </w:r>
      <w:r w:rsidR="005E7CAD">
        <w:rPr>
          <w:lang w:val="en-US"/>
        </w:rPr>
        <w:t xml:space="preserve"> </w:t>
      </w:r>
      <w:r w:rsidR="00BB73AF">
        <w:rPr>
          <w:lang w:val="en-US"/>
        </w:rPr>
        <w:t xml:space="preserve">- </w:t>
      </w:r>
      <w:r w:rsidR="00E12AE2">
        <w:rPr>
          <w:lang w:val="en-US"/>
        </w:rPr>
        <w:t>a</w:t>
      </w:r>
      <w:r w:rsidR="00BB73AF">
        <w:t xml:space="preserve"> required editorial operations rate per second is to be constantly sustained during measuremen</w:t>
      </w:r>
      <w:r w:rsidR="00E12AE2">
        <w:t>t the aggregation queries rate. Value of editorial operations rate is to be defined by the benchmark user and reported in</w:t>
      </w:r>
      <w:r>
        <w:t xml:space="preserve"> the benchmark</w:t>
      </w:r>
      <w:r w:rsidR="00E12AE2">
        <w:t xml:space="preserve"> results.</w:t>
      </w:r>
    </w:p>
    <w:p w:rsidR="00FD27FC" w:rsidRDefault="005E7CAD" w:rsidP="00E56B98">
      <w:pPr>
        <w:pStyle w:val="EUNormal"/>
        <w:numPr>
          <w:ilvl w:val="0"/>
          <w:numId w:val="36"/>
        </w:numPr>
        <w:ind w:left="720"/>
        <w:rPr>
          <w:lang w:val="en-US"/>
        </w:rPr>
      </w:pPr>
      <w:r>
        <w:rPr>
          <w:lang w:val="en-US"/>
        </w:rPr>
        <w:t>benchmark</w:t>
      </w:r>
      <w:r w:rsidR="006E0015">
        <w:rPr>
          <w:lang w:val="en-US"/>
        </w:rPr>
        <w:t xml:space="preserve"> </w:t>
      </w:r>
      <w:r w:rsidR="00210C47">
        <w:rPr>
          <w:lang w:val="en-US"/>
        </w:rPr>
        <w:t>time</w:t>
      </w:r>
      <w:r w:rsidR="00231DB5">
        <w:rPr>
          <w:lang w:val="en-US"/>
        </w:rPr>
        <w:t xml:space="preserve"> at sustained editorial operations rate</w:t>
      </w:r>
      <w:r w:rsidR="00210C47">
        <w:rPr>
          <w:lang w:val="en-US"/>
        </w:rPr>
        <w:t xml:space="preserve"> </w:t>
      </w:r>
      <w:r w:rsidR="006E0015">
        <w:rPr>
          <w:lang w:val="en-US"/>
        </w:rPr>
        <w:t xml:space="preserve">- </w:t>
      </w:r>
      <w:r w:rsidR="00E12AE2">
        <w:rPr>
          <w:lang w:val="en-US"/>
        </w:rPr>
        <w:t>min</w:t>
      </w:r>
      <w:r w:rsidR="006E0015">
        <w:rPr>
          <w:lang w:val="en-US"/>
        </w:rPr>
        <w:t>imum t</w:t>
      </w:r>
      <w:r w:rsidR="00DD0A8E">
        <w:rPr>
          <w:lang w:val="en-US"/>
        </w:rPr>
        <w:t>ime for running the benchmark</w:t>
      </w:r>
      <w:r w:rsidR="00E12AE2">
        <w:rPr>
          <w:lang w:val="en-US"/>
        </w:rPr>
        <w:t xml:space="preserve"> shou</w:t>
      </w:r>
      <w:r w:rsidR="00462E15">
        <w:rPr>
          <w:lang w:val="en-US"/>
        </w:rPr>
        <w:t xml:space="preserve">ld be 45 minutes after reaching </w:t>
      </w:r>
      <w:r w:rsidR="00E12AE2">
        <w:rPr>
          <w:lang w:val="en-US"/>
        </w:rPr>
        <w:t>the editorial operations threshold described above</w:t>
      </w:r>
      <w:r w:rsidR="006E0015">
        <w:rPr>
          <w:lang w:val="en-US"/>
        </w:rPr>
        <w:t xml:space="preserve">. </w:t>
      </w:r>
    </w:p>
    <w:p w:rsidR="005E7CAD" w:rsidRDefault="006E0015" w:rsidP="00E56B98">
      <w:pPr>
        <w:pStyle w:val="EUNormal"/>
        <w:numPr>
          <w:ilvl w:val="0"/>
          <w:numId w:val="36"/>
        </w:numPr>
        <w:ind w:left="720"/>
        <w:rPr>
          <w:lang w:val="en-US"/>
        </w:rPr>
      </w:pPr>
      <w:r>
        <w:rPr>
          <w:lang w:val="en-US"/>
        </w:rPr>
        <w:t>time need</w:t>
      </w:r>
      <w:r w:rsidR="00462E15">
        <w:rPr>
          <w:lang w:val="en-US"/>
        </w:rPr>
        <w:t xml:space="preserve">ed to reach </w:t>
      </w:r>
      <w:r w:rsidR="00A6252A">
        <w:rPr>
          <w:lang w:val="en-US"/>
        </w:rPr>
        <w:t>editorial operations</w:t>
      </w:r>
      <w:r w:rsidR="00462E15">
        <w:rPr>
          <w:lang w:val="en-US"/>
        </w:rPr>
        <w:t xml:space="preserve"> threshold level </w:t>
      </w:r>
      <w:r>
        <w:rPr>
          <w:lang w:val="en-US"/>
        </w:rPr>
        <w:t xml:space="preserve">should not exceed the </w:t>
      </w:r>
      <w:r w:rsidR="00FD27FC">
        <w:rPr>
          <w:lang w:val="en-US"/>
        </w:rPr>
        <w:t xml:space="preserve">benchmark </w:t>
      </w:r>
      <w:r>
        <w:rPr>
          <w:lang w:val="en-US"/>
        </w:rPr>
        <w:t>time</w:t>
      </w:r>
      <w:r w:rsidR="00BF1BC3">
        <w:rPr>
          <w:lang w:val="en-US"/>
        </w:rPr>
        <w:t xml:space="preserve">. Once the editorial operations rate threshold has been reached, the </w:t>
      </w:r>
      <w:r w:rsidR="00A703CA">
        <w:rPr>
          <w:lang w:val="en-US"/>
        </w:rPr>
        <w:t xml:space="preserve">SPB </w:t>
      </w:r>
      <w:r w:rsidR="00BF1BC3">
        <w:rPr>
          <w:lang w:val="en-US"/>
        </w:rPr>
        <w:t>driver will con</w:t>
      </w:r>
      <w:r w:rsidR="00A703CA">
        <w:rPr>
          <w:lang w:val="en-US"/>
        </w:rPr>
        <w:t>stantly monitor if that level is</w:t>
      </w:r>
      <w:r w:rsidR="00BF1BC3">
        <w:rPr>
          <w:lang w:val="en-US"/>
        </w:rPr>
        <w:t xml:space="preserve"> sustained and will report in case of a drop below </w:t>
      </w:r>
      <w:r w:rsidR="00A6252A">
        <w:rPr>
          <w:lang w:val="en-US"/>
        </w:rPr>
        <w:t xml:space="preserve">the </w:t>
      </w:r>
      <w:r w:rsidR="00614938">
        <w:rPr>
          <w:lang w:val="en-US"/>
        </w:rPr>
        <w:t>configured</w:t>
      </w:r>
      <w:r w:rsidR="00BF1BC3">
        <w:rPr>
          <w:lang w:val="en-US"/>
        </w:rPr>
        <w:t xml:space="preserve"> threshold value</w:t>
      </w:r>
    </w:p>
    <w:p w:rsidR="00CA6FA0" w:rsidRDefault="00CA6FA0" w:rsidP="00E56B98">
      <w:pPr>
        <w:pStyle w:val="EUNormal"/>
        <w:numPr>
          <w:ilvl w:val="0"/>
          <w:numId w:val="36"/>
        </w:numPr>
        <w:ind w:left="720"/>
        <w:rPr>
          <w:lang w:val="en-US"/>
        </w:rPr>
      </w:pPr>
      <w:r>
        <w:rPr>
          <w:lang w:val="en-US"/>
        </w:rPr>
        <w:t>query substitution parameters are to be generated prior to running the benchmark</w:t>
      </w:r>
    </w:p>
    <w:p w:rsidR="00EB00ED" w:rsidRDefault="00E327D1" w:rsidP="00E56B98">
      <w:pPr>
        <w:pStyle w:val="EUNormal"/>
        <w:numPr>
          <w:ilvl w:val="0"/>
          <w:numId w:val="36"/>
        </w:numPr>
        <w:ind w:left="720"/>
        <w:rPr>
          <w:lang w:val="en-US"/>
        </w:rPr>
      </w:pPr>
      <w:r>
        <w:rPr>
          <w:lang w:val="en-US"/>
        </w:rPr>
        <w:t>run on empty database - each run of the benchmark should be performed on an empty database</w:t>
      </w:r>
    </w:p>
    <w:p w:rsidR="009C306D" w:rsidRDefault="009C306D" w:rsidP="00E56B98">
      <w:pPr>
        <w:pStyle w:val="EUNormal"/>
        <w:numPr>
          <w:ilvl w:val="0"/>
          <w:numId w:val="36"/>
        </w:numPr>
        <w:ind w:left="720"/>
        <w:rPr>
          <w:lang w:val="en-US"/>
        </w:rPr>
      </w:pPr>
      <w:r>
        <w:rPr>
          <w:lang w:val="en-US"/>
        </w:rPr>
        <w:t xml:space="preserve">run on a 'cold' database - right before running the benchmark, RDF Database System should be </w:t>
      </w:r>
      <w:r w:rsidR="009663C9">
        <w:rPr>
          <w:lang w:val="en-US"/>
        </w:rPr>
        <w:t>s</w:t>
      </w:r>
      <w:r>
        <w:rPr>
          <w:lang w:val="en-US"/>
        </w:rPr>
        <w:t>tarted</w:t>
      </w:r>
      <w:r w:rsidR="00555E98">
        <w:rPr>
          <w:lang w:val="en-US"/>
        </w:rPr>
        <w:t xml:space="preserve"> and no data should be stored in it</w:t>
      </w:r>
    </w:p>
    <w:p w:rsidR="00E10A5D" w:rsidRDefault="00E10A5D" w:rsidP="00E56B98">
      <w:pPr>
        <w:pStyle w:val="EUNormal"/>
        <w:numPr>
          <w:ilvl w:val="0"/>
          <w:numId w:val="36"/>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89734992"/>
      <w:r>
        <w:t>Full Disclosure</w:t>
      </w:r>
      <w:bookmarkEnd w:id="90"/>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lastRenderedPageBreak/>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89734993"/>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89734994"/>
      <w:r>
        <w:lastRenderedPageBreak/>
        <w:t>Instructions</w:t>
      </w:r>
      <w:bookmarkEnd w:id="92"/>
    </w:p>
    <w:p w:rsidR="00C92C9E" w:rsidRPr="00C92C9E" w:rsidRDefault="00C92C9E" w:rsidP="00C92C9E">
      <w:pPr>
        <w:pStyle w:val="EUHeading2"/>
        <w:rPr>
          <w:b w:val="0"/>
        </w:rPr>
      </w:pPr>
      <w:bookmarkStart w:id="93" w:name="_Toc389734995"/>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C92C9E" w:rsidP="00E56B98">
      <w:pPr>
        <w:pStyle w:val="EUNormal"/>
        <w:numPr>
          <w:ilvl w:val="0"/>
          <w:numId w:val="38"/>
        </w:numPr>
        <w:rPr>
          <w:i/>
        </w:rPr>
      </w:pPr>
      <w:r w:rsidRPr="00C92C9E">
        <w:t>https://github.com/ldbc/ldbc_semanticpub_bm</w:t>
      </w:r>
      <w:r w:rsidR="0071352E">
        <w:t xml:space="preserve"> - </w:t>
      </w:r>
      <w:r w:rsidR="0071352E" w:rsidRPr="006A3FAA">
        <w:rPr>
          <w:i/>
        </w:rPr>
        <w:t>the benchmark driver</w:t>
      </w:r>
    </w:p>
    <w:p w:rsidR="00C92C9E" w:rsidRDefault="00C92C9E" w:rsidP="00531351">
      <w:pPr>
        <w:pStyle w:val="EUNormal"/>
        <w:numPr>
          <w:ilvl w:val="0"/>
          <w:numId w:val="38"/>
        </w:numPr>
      </w:pPr>
      <w:r w:rsidRPr="00C92C9E">
        <w:t>https://github.com/ldbc/ldbc_semanticpub_bm_additional_datasets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89734996"/>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89734997"/>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89734998"/>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89734999"/>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89735000"/>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89735001"/>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89735002"/>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89735003"/>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89735004"/>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C51554" w:rsidP="00801EE2">
      <w:pPr>
        <w:pStyle w:val="EUNormal"/>
        <w:rPr>
          <w:i/>
        </w:rPr>
      </w:pPr>
      <w:r w:rsidRPr="00C51554">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47189C" w:rsidRPr="006D6FDC" w:rsidRDefault="0047189C" w:rsidP="006418AF">
                    <w:pPr>
                      <w:jc w:val="center"/>
                      <w:rPr>
                        <w:lang w:val="en-US"/>
                      </w:rPr>
                    </w:pPr>
                    <w:r w:rsidRPr="006D6FDC">
                      <w:rPr>
                        <w:lang w:val="en-US"/>
                      </w:rPr>
                      <w:t>Load</w:t>
                    </w:r>
                  </w:p>
                  <w:p w:rsidR="0047189C" w:rsidRPr="006D6FDC" w:rsidRDefault="0047189C" w:rsidP="006418AF">
                    <w:pPr>
                      <w:jc w:val="center"/>
                      <w:rPr>
                        <w:lang w:val="en-US"/>
                      </w:rPr>
                    </w:pPr>
                    <w:r w:rsidRPr="006D6FDC">
                      <w:rPr>
                        <w:lang w:val="en-US"/>
                      </w:rPr>
                      <w:t>Reference</w:t>
                    </w:r>
                  </w:p>
                  <w:p w:rsidR="0047189C" w:rsidRPr="006D6FDC" w:rsidRDefault="0047189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47189C" w:rsidRPr="006D6FDC" w:rsidRDefault="0047189C" w:rsidP="006418AF">
                    <w:pPr>
                      <w:jc w:val="center"/>
                      <w:rPr>
                        <w:lang w:val="en-US"/>
                      </w:rPr>
                    </w:pPr>
                    <w:r w:rsidRPr="006D6FDC">
                      <w:rPr>
                        <w:lang w:val="en-US"/>
                      </w:rPr>
                      <w:t>Load</w:t>
                    </w:r>
                  </w:p>
                  <w:p w:rsidR="0047189C" w:rsidRPr="006D6FDC" w:rsidRDefault="0047189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6D6FDC" w:rsidRPr="0047189C" w:rsidRDefault="006D6FDC" w:rsidP="006418AF">
                    <w:pPr>
                      <w:jc w:val="center"/>
                      <w:rPr>
                        <w:b/>
                        <w:lang w:val="en-US"/>
                      </w:rPr>
                    </w:pPr>
                    <w:r>
                      <w:rPr>
                        <w:b/>
                        <w:lang w:val="en-US"/>
                      </w:rPr>
                      <w:t>Generate</w:t>
                    </w:r>
                  </w:p>
                  <w:p w:rsidR="006D6FDC" w:rsidRPr="0047189C" w:rsidRDefault="006D6FD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89735005"/>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C51554"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A04D41" w:rsidRPr="00F42738" w:rsidRDefault="00A04D41" w:rsidP="006418AF">
                    <w:pPr>
                      <w:jc w:val="center"/>
                      <w:rPr>
                        <w:lang w:val="en-US"/>
                      </w:rPr>
                    </w:pPr>
                    <w:r w:rsidRPr="00F42738">
                      <w:rPr>
                        <w:lang w:val="en-US"/>
                      </w:rPr>
                      <w:t>Load</w:t>
                    </w:r>
                  </w:p>
                  <w:p w:rsidR="00A04D41" w:rsidRPr="00F42738" w:rsidRDefault="00A04D41" w:rsidP="006418AF">
                    <w:pPr>
                      <w:jc w:val="center"/>
                      <w:rPr>
                        <w:lang w:val="en-US"/>
                      </w:rPr>
                    </w:pPr>
                    <w:r w:rsidRPr="00F42738">
                      <w:rPr>
                        <w:lang w:val="en-US"/>
                      </w:rPr>
                      <w:t>Reference</w:t>
                    </w:r>
                  </w:p>
                  <w:p w:rsidR="00A04D41" w:rsidRPr="00F42738" w:rsidRDefault="00A04D41"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A04D41" w:rsidRPr="00F42738" w:rsidRDefault="00A04D41" w:rsidP="006418AF">
                    <w:pPr>
                      <w:jc w:val="center"/>
                      <w:rPr>
                        <w:lang w:val="en-US"/>
                      </w:rPr>
                    </w:pPr>
                    <w:r w:rsidRPr="00F42738">
                      <w:rPr>
                        <w:lang w:val="en-US"/>
                      </w:rPr>
                      <w:t>Load</w:t>
                    </w:r>
                  </w:p>
                  <w:p w:rsidR="00A04D41" w:rsidRPr="00F42738" w:rsidRDefault="00A04D41"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A04D41" w:rsidRPr="00F42738" w:rsidRDefault="00A04D41" w:rsidP="006418AF">
                    <w:pPr>
                      <w:jc w:val="center"/>
                      <w:rPr>
                        <w:lang w:val="en-US"/>
                      </w:rPr>
                    </w:pPr>
                    <w:r w:rsidRPr="00F42738">
                      <w:rPr>
                        <w:lang w:val="en-US"/>
                      </w:rPr>
                      <w:t>Generate</w:t>
                    </w:r>
                  </w:p>
                  <w:p w:rsidR="00A04D41" w:rsidRPr="00F42738" w:rsidRDefault="00A04D41"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F42738" w:rsidRDefault="00F42738" w:rsidP="006418AF">
                    <w:pPr>
                      <w:jc w:val="center"/>
                      <w:rPr>
                        <w:b/>
                        <w:lang w:val="en-US"/>
                      </w:rPr>
                    </w:pPr>
                    <w:r>
                      <w:rPr>
                        <w:b/>
                        <w:lang w:val="en-US"/>
                      </w:rPr>
                      <w:t>Load</w:t>
                    </w:r>
                  </w:p>
                  <w:p w:rsidR="00F42738" w:rsidRPr="0047189C" w:rsidRDefault="00F42738"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89735006"/>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C51554"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A04D41" w:rsidRPr="00582060" w:rsidRDefault="00A04D41" w:rsidP="006418AF">
                    <w:pPr>
                      <w:jc w:val="center"/>
                      <w:rPr>
                        <w:lang w:val="en-US"/>
                      </w:rPr>
                    </w:pPr>
                    <w:r w:rsidRPr="00582060">
                      <w:rPr>
                        <w:lang w:val="en-US"/>
                      </w:rPr>
                      <w:t>Load</w:t>
                    </w:r>
                  </w:p>
                  <w:p w:rsidR="00A04D41" w:rsidRPr="00582060" w:rsidRDefault="00A04D41" w:rsidP="006418AF">
                    <w:pPr>
                      <w:jc w:val="center"/>
                      <w:rPr>
                        <w:lang w:val="en-US"/>
                      </w:rPr>
                    </w:pPr>
                    <w:r w:rsidRPr="00582060">
                      <w:rPr>
                        <w:lang w:val="en-US"/>
                      </w:rPr>
                      <w:t>Reference</w:t>
                    </w:r>
                  </w:p>
                  <w:p w:rsidR="00A04D41" w:rsidRPr="00582060" w:rsidRDefault="00A04D41"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A04D41" w:rsidRPr="00582060" w:rsidRDefault="00A04D41" w:rsidP="006418AF">
                    <w:pPr>
                      <w:jc w:val="center"/>
                      <w:rPr>
                        <w:lang w:val="en-US"/>
                      </w:rPr>
                    </w:pPr>
                    <w:r w:rsidRPr="00582060">
                      <w:rPr>
                        <w:lang w:val="en-US"/>
                      </w:rPr>
                      <w:t>Load</w:t>
                    </w:r>
                  </w:p>
                  <w:p w:rsidR="00A04D41" w:rsidRPr="00582060" w:rsidRDefault="00A04D41"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A04D41" w:rsidRPr="00582060" w:rsidRDefault="00A04D41" w:rsidP="006418AF">
                    <w:pPr>
                      <w:jc w:val="center"/>
                      <w:rPr>
                        <w:lang w:val="en-US"/>
                      </w:rPr>
                    </w:pPr>
                    <w:r w:rsidRPr="00582060">
                      <w:rPr>
                        <w:lang w:val="en-US"/>
                      </w:rPr>
                      <w:t>Generate</w:t>
                    </w:r>
                  </w:p>
                  <w:p w:rsidR="00A04D41" w:rsidRPr="00582060" w:rsidRDefault="00A04D41"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A04D41" w:rsidRPr="00582060" w:rsidRDefault="00A04D41" w:rsidP="006418AF">
                    <w:pPr>
                      <w:jc w:val="center"/>
                      <w:rPr>
                        <w:lang w:val="en-US"/>
                      </w:rPr>
                    </w:pPr>
                    <w:r w:rsidRPr="00582060">
                      <w:rPr>
                        <w:lang w:val="en-US"/>
                      </w:rPr>
                      <w:t>Load</w:t>
                    </w:r>
                  </w:p>
                  <w:p w:rsidR="00A04D41" w:rsidRPr="00582060" w:rsidRDefault="00A04D41"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582060" w:rsidRPr="00582060" w:rsidRDefault="00582060" w:rsidP="006418AF">
                    <w:pPr>
                      <w:jc w:val="center"/>
                      <w:rPr>
                        <w:b/>
                        <w:lang w:val="en-US"/>
                      </w:rPr>
                    </w:pPr>
                    <w:r w:rsidRPr="00582060">
                      <w:rPr>
                        <w:b/>
                        <w:lang w:val="en-US"/>
                      </w:rPr>
                      <w:t>Generate</w:t>
                    </w:r>
                  </w:p>
                  <w:p w:rsidR="00582060" w:rsidRPr="00582060" w:rsidRDefault="00582060" w:rsidP="006418AF">
                    <w:pPr>
                      <w:jc w:val="center"/>
                      <w:rPr>
                        <w:b/>
                        <w:lang w:val="en-US"/>
                      </w:rPr>
                    </w:pPr>
                    <w:r w:rsidRPr="00582060">
                      <w:rPr>
                        <w:b/>
                        <w:lang w:val="en-US"/>
                      </w:rPr>
                      <w:t>Substitution</w:t>
                    </w:r>
                  </w:p>
                  <w:p w:rsidR="00582060" w:rsidRPr="00582060" w:rsidRDefault="00582060"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89735007"/>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C51554"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7A29F3" w:rsidRPr="008D5DA8" w:rsidRDefault="007A29F3" w:rsidP="000B1E80">
                    <w:pPr>
                      <w:jc w:val="center"/>
                      <w:rPr>
                        <w:lang w:val="en-US"/>
                      </w:rPr>
                    </w:pPr>
                    <w:r w:rsidRPr="008D5DA8">
                      <w:rPr>
                        <w:lang w:val="en-US"/>
                      </w:rPr>
                      <w:t>Load</w:t>
                    </w:r>
                  </w:p>
                  <w:p w:rsidR="007A29F3" w:rsidRPr="008D5DA8" w:rsidRDefault="007A29F3" w:rsidP="000B1E80">
                    <w:pPr>
                      <w:jc w:val="center"/>
                      <w:rPr>
                        <w:lang w:val="en-US"/>
                      </w:rPr>
                    </w:pPr>
                    <w:r w:rsidRPr="008D5DA8">
                      <w:rPr>
                        <w:lang w:val="en-US"/>
                      </w:rPr>
                      <w:t>Reference</w:t>
                    </w:r>
                  </w:p>
                  <w:p w:rsidR="007A29F3" w:rsidRPr="008D5DA8" w:rsidRDefault="007A29F3"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7A29F3" w:rsidRPr="008D5DA8" w:rsidRDefault="007A29F3" w:rsidP="000B1E80">
                    <w:pPr>
                      <w:jc w:val="center"/>
                      <w:rPr>
                        <w:lang w:val="en-US"/>
                      </w:rPr>
                    </w:pPr>
                    <w:r w:rsidRPr="008D5DA8">
                      <w:rPr>
                        <w:lang w:val="en-US"/>
                      </w:rPr>
                      <w:t>Load</w:t>
                    </w:r>
                  </w:p>
                  <w:p w:rsidR="007A29F3" w:rsidRPr="008D5DA8" w:rsidRDefault="007A29F3"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7A29F3" w:rsidRPr="008D5DA8" w:rsidRDefault="007A29F3" w:rsidP="000B1E80">
                    <w:pPr>
                      <w:jc w:val="center"/>
                      <w:rPr>
                        <w:lang w:val="en-US"/>
                      </w:rPr>
                    </w:pPr>
                    <w:r w:rsidRPr="008D5DA8">
                      <w:rPr>
                        <w:lang w:val="en-US"/>
                      </w:rPr>
                      <w:t>Generate</w:t>
                    </w:r>
                  </w:p>
                  <w:p w:rsidR="007A29F3" w:rsidRPr="008D5DA8" w:rsidRDefault="007A29F3"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7A29F3" w:rsidRPr="008D5DA8" w:rsidRDefault="007A29F3" w:rsidP="000B1E80">
                    <w:pPr>
                      <w:jc w:val="center"/>
                      <w:rPr>
                        <w:lang w:val="en-US"/>
                      </w:rPr>
                    </w:pPr>
                    <w:r w:rsidRPr="008D5DA8">
                      <w:rPr>
                        <w:lang w:val="en-US"/>
                      </w:rPr>
                      <w:t>Load</w:t>
                    </w:r>
                  </w:p>
                  <w:p w:rsidR="007A29F3" w:rsidRPr="008D5DA8" w:rsidRDefault="007A29F3"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7A29F3" w:rsidRPr="008D5DA8" w:rsidRDefault="007A29F3" w:rsidP="000B1E80">
                    <w:pPr>
                      <w:jc w:val="center"/>
                      <w:rPr>
                        <w:lang w:val="en-US"/>
                      </w:rPr>
                    </w:pPr>
                    <w:r w:rsidRPr="008D5DA8">
                      <w:rPr>
                        <w:lang w:val="en-US"/>
                      </w:rPr>
                      <w:t>Generate</w:t>
                    </w:r>
                  </w:p>
                  <w:p w:rsidR="007A29F3" w:rsidRPr="008D5DA8" w:rsidRDefault="007A29F3" w:rsidP="000B1E80">
                    <w:pPr>
                      <w:jc w:val="center"/>
                      <w:rPr>
                        <w:lang w:val="en-US"/>
                      </w:rPr>
                    </w:pPr>
                    <w:r w:rsidRPr="008D5DA8">
                      <w:rPr>
                        <w:lang w:val="en-US"/>
                      </w:rPr>
                      <w:t>Substitution</w:t>
                    </w:r>
                  </w:p>
                  <w:p w:rsidR="007A29F3" w:rsidRPr="008D5DA8" w:rsidRDefault="007A29F3"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8D5DA8" w:rsidRPr="00192BE2" w:rsidRDefault="008D5DA8"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89735008"/>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C51554"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BD34E1" w:rsidRPr="00192BE2" w:rsidRDefault="00BD34E1" w:rsidP="000B1E80">
                    <w:pPr>
                      <w:jc w:val="center"/>
                      <w:rPr>
                        <w:lang w:val="en-US"/>
                      </w:rPr>
                    </w:pPr>
                    <w:r w:rsidRPr="00192BE2">
                      <w:rPr>
                        <w:lang w:val="en-US"/>
                      </w:rPr>
                      <w:t>Load</w:t>
                    </w:r>
                  </w:p>
                  <w:p w:rsidR="00BD34E1" w:rsidRPr="00192BE2" w:rsidRDefault="00BD34E1" w:rsidP="000B1E80">
                    <w:pPr>
                      <w:jc w:val="center"/>
                      <w:rPr>
                        <w:lang w:val="en-US"/>
                      </w:rPr>
                    </w:pPr>
                    <w:r w:rsidRPr="00192BE2">
                      <w:rPr>
                        <w:lang w:val="en-US"/>
                      </w:rPr>
                      <w:t>Reference</w:t>
                    </w:r>
                  </w:p>
                  <w:p w:rsidR="00BD34E1" w:rsidRPr="00192BE2" w:rsidRDefault="00BD34E1"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BD34E1" w:rsidRPr="00192BE2" w:rsidRDefault="00BD34E1" w:rsidP="000B1E80">
                    <w:pPr>
                      <w:jc w:val="center"/>
                      <w:rPr>
                        <w:lang w:val="en-US"/>
                      </w:rPr>
                    </w:pPr>
                    <w:r w:rsidRPr="00192BE2">
                      <w:rPr>
                        <w:lang w:val="en-US"/>
                      </w:rPr>
                      <w:t>Load</w:t>
                    </w:r>
                  </w:p>
                  <w:p w:rsidR="00BD34E1" w:rsidRPr="00192BE2" w:rsidRDefault="00BD34E1"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BD34E1" w:rsidRPr="00192BE2" w:rsidRDefault="00BD34E1" w:rsidP="000B1E80">
                    <w:pPr>
                      <w:jc w:val="center"/>
                      <w:rPr>
                        <w:lang w:val="en-US"/>
                      </w:rPr>
                    </w:pPr>
                    <w:r w:rsidRPr="00192BE2">
                      <w:rPr>
                        <w:lang w:val="en-US"/>
                      </w:rPr>
                      <w:t>Generate</w:t>
                    </w:r>
                  </w:p>
                  <w:p w:rsidR="00BD34E1" w:rsidRPr="00192BE2" w:rsidRDefault="00BD34E1"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BD34E1" w:rsidRPr="00192BE2" w:rsidRDefault="00BD34E1" w:rsidP="000B1E80">
                    <w:pPr>
                      <w:jc w:val="center"/>
                      <w:rPr>
                        <w:lang w:val="en-US"/>
                      </w:rPr>
                    </w:pPr>
                    <w:r w:rsidRPr="00192BE2">
                      <w:rPr>
                        <w:lang w:val="en-US"/>
                      </w:rPr>
                      <w:t>Load</w:t>
                    </w:r>
                  </w:p>
                  <w:p w:rsidR="00BD34E1" w:rsidRPr="00192BE2" w:rsidRDefault="00BD34E1"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BD34E1" w:rsidRPr="00192BE2" w:rsidRDefault="00BD34E1" w:rsidP="000B1E80">
                    <w:pPr>
                      <w:jc w:val="center"/>
                      <w:rPr>
                        <w:lang w:val="en-US"/>
                      </w:rPr>
                    </w:pPr>
                    <w:r w:rsidRPr="00192BE2">
                      <w:rPr>
                        <w:lang w:val="en-US"/>
                      </w:rPr>
                      <w:t>Generate</w:t>
                    </w:r>
                  </w:p>
                  <w:p w:rsidR="00BD34E1" w:rsidRPr="00192BE2" w:rsidRDefault="00BD34E1" w:rsidP="000B1E80">
                    <w:pPr>
                      <w:jc w:val="center"/>
                      <w:rPr>
                        <w:lang w:val="en-US"/>
                      </w:rPr>
                    </w:pPr>
                    <w:r w:rsidRPr="00192BE2">
                      <w:rPr>
                        <w:lang w:val="en-US"/>
                      </w:rPr>
                      <w:t>Substitution</w:t>
                    </w:r>
                  </w:p>
                  <w:p w:rsidR="00BD34E1" w:rsidRPr="00192BE2" w:rsidRDefault="00BD34E1"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192BE2" w:rsidRPr="00192BE2" w:rsidRDefault="00192BE2"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89735009"/>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C51554"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BD34E1" w:rsidRPr="00100C08" w:rsidRDefault="00BD34E1" w:rsidP="000B1E80">
                    <w:pPr>
                      <w:jc w:val="center"/>
                      <w:rPr>
                        <w:lang w:val="en-US"/>
                      </w:rPr>
                    </w:pPr>
                    <w:r w:rsidRPr="00100C08">
                      <w:rPr>
                        <w:lang w:val="en-US"/>
                      </w:rPr>
                      <w:t>Load</w:t>
                    </w:r>
                  </w:p>
                  <w:p w:rsidR="00BD34E1" w:rsidRPr="00100C08" w:rsidRDefault="00BD34E1" w:rsidP="000B1E80">
                    <w:pPr>
                      <w:jc w:val="center"/>
                      <w:rPr>
                        <w:lang w:val="en-US"/>
                      </w:rPr>
                    </w:pPr>
                    <w:r w:rsidRPr="00100C08">
                      <w:rPr>
                        <w:lang w:val="en-US"/>
                      </w:rPr>
                      <w:t>Reference</w:t>
                    </w:r>
                  </w:p>
                  <w:p w:rsidR="00BD34E1" w:rsidRPr="00100C08" w:rsidRDefault="00BD34E1"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BD34E1" w:rsidRPr="00100C08" w:rsidRDefault="00BD34E1" w:rsidP="000B1E80">
                    <w:pPr>
                      <w:jc w:val="center"/>
                      <w:rPr>
                        <w:lang w:val="en-US"/>
                      </w:rPr>
                    </w:pPr>
                    <w:r w:rsidRPr="00100C08">
                      <w:rPr>
                        <w:lang w:val="en-US"/>
                      </w:rPr>
                      <w:t>Load</w:t>
                    </w:r>
                  </w:p>
                  <w:p w:rsidR="00BD34E1" w:rsidRPr="00100C08" w:rsidRDefault="00BD34E1"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100C08" w:rsidRDefault="00100C08" w:rsidP="000B1E80">
                    <w:pPr>
                      <w:jc w:val="center"/>
                      <w:rPr>
                        <w:b/>
                        <w:lang w:val="en-US"/>
                      </w:rPr>
                    </w:pPr>
                    <w:r>
                      <w:rPr>
                        <w:b/>
                        <w:lang w:val="en-US"/>
                      </w:rPr>
                      <w:t>Run</w:t>
                    </w:r>
                  </w:p>
                  <w:p w:rsidR="00100C08" w:rsidRPr="0047189C" w:rsidRDefault="00100C08" w:rsidP="000B1E80">
                    <w:pPr>
                      <w:jc w:val="center"/>
                      <w:rPr>
                        <w:b/>
                        <w:lang w:val="en-US"/>
                      </w:rPr>
                    </w:pPr>
                    <w:r>
                      <w:rPr>
                        <w:b/>
                        <w:lang w:val="en-US"/>
                      </w:rPr>
                      <w:t>Results</w:t>
                    </w:r>
                  </w:p>
                  <w:p w:rsidR="00100C08" w:rsidRDefault="00100C08" w:rsidP="000B1E80">
                    <w:pPr>
                      <w:jc w:val="center"/>
                      <w:rPr>
                        <w:b/>
                        <w:lang w:val="en-US"/>
                      </w:rPr>
                    </w:pPr>
                    <w:r>
                      <w:rPr>
                        <w:b/>
                        <w:lang w:val="en-US"/>
                      </w:rPr>
                      <w:t>Validation</w:t>
                    </w:r>
                  </w:p>
                  <w:p w:rsidR="00100C08" w:rsidRPr="0047189C" w:rsidRDefault="00100C08"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89735010"/>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C51554"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BD34E1" w:rsidRPr="00100C08" w:rsidRDefault="00BD34E1" w:rsidP="000B1E80">
                    <w:pPr>
                      <w:jc w:val="center"/>
                      <w:rPr>
                        <w:lang w:val="en-US"/>
                      </w:rPr>
                    </w:pPr>
                    <w:r w:rsidRPr="00100C08">
                      <w:rPr>
                        <w:lang w:val="en-US"/>
                      </w:rPr>
                      <w:t>Load</w:t>
                    </w:r>
                  </w:p>
                  <w:p w:rsidR="00BD34E1" w:rsidRPr="00100C08" w:rsidRDefault="00BD34E1"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100C08" w:rsidRPr="0047189C" w:rsidRDefault="00100C08" w:rsidP="000B1E80">
                    <w:pPr>
                      <w:jc w:val="center"/>
                      <w:rPr>
                        <w:b/>
                        <w:lang w:val="en-US"/>
                      </w:rPr>
                    </w:pPr>
                    <w:r>
                      <w:rPr>
                        <w:b/>
                        <w:lang w:val="en-US"/>
                      </w:rPr>
                      <w:t>Run</w:t>
                    </w:r>
                  </w:p>
                  <w:p w:rsidR="00100C08" w:rsidRDefault="00100C08" w:rsidP="000B1E80">
                    <w:pPr>
                      <w:jc w:val="center"/>
                      <w:rPr>
                        <w:b/>
                        <w:lang w:val="en-US"/>
                      </w:rPr>
                    </w:pPr>
                    <w:r>
                      <w:rPr>
                        <w:b/>
                        <w:lang w:val="en-US"/>
                      </w:rPr>
                      <w:t>OWL2-RL</w:t>
                    </w:r>
                  </w:p>
                  <w:p w:rsidR="00100C08" w:rsidRPr="0047189C" w:rsidRDefault="00100C08"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89735011"/>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89735012"/>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89735013"/>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89735014"/>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32707E">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2707E">
            <w:pPr>
              <w:pStyle w:val="EUNormal"/>
              <w:spacing w:before="60" w:afterLines="60"/>
              <w:rPr>
                <w:sz w:val="16"/>
                <w:szCs w:val="16"/>
              </w:rPr>
            </w:pPr>
            <w:r w:rsidRPr="004F0BF6">
              <w:rPr>
                <w:sz w:val="16"/>
                <w:szCs w:val="16"/>
              </w:rPr>
              <w:t>CONSTRUCT {</w:t>
            </w:r>
          </w:p>
          <w:p w:rsidR="004F0BF6" w:rsidRPr="004F0BF6" w:rsidRDefault="004F0BF6" w:rsidP="0032707E">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2707E">
            <w:pPr>
              <w:pStyle w:val="EUNormal"/>
              <w:spacing w:before="60" w:afterLines="60"/>
              <w:rPr>
                <w:sz w:val="16"/>
                <w:szCs w:val="16"/>
              </w:rPr>
            </w:pPr>
            <w:r w:rsidRPr="004F0BF6">
              <w:rPr>
                <w:sz w:val="16"/>
                <w:szCs w:val="16"/>
              </w:rPr>
              <w:t xml:space="preserve">    a ?type ;</w:t>
            </w:r>
          </w:p>
          <w:p w:rsidR="004F0BF6" w:rsidRPr="004F0BF6" w:rsidRDefault="004F0BF6" w:rsidP="0032707E">
            <w:pPr>
              <w:pStyle w:val="EUNormal"/>
              <w:spacing w:before="60" w:afterLines="60"/>
              <w:rPr>
                <w:sz w:val="16"/>
                <w:szCs w:val="16"/>
              </w:rPr>
            </w:pPr>
            <w:r w:rsidRPr="004F0BF6">
              <w:rPr>
                <w:sz w:val="16"/>
                <w:szCs w:val="16"/>
              </w:rPr>
              <w:t xml:space="preserve">    cwork:title ?title ;</w:t>
            </w:r>
          </w:p>
          <w:p w:rsidR="004F0BF6" w:rsidRPr="004F0BF6" w:rsidRDefault="004F0BF6" w:rsidP="0032707E">
            <w:pPr>
              <w:pStyle w:val="EUNormal"/>
              <w:spacing w:before="60" w:afterLines="60"/>
              <w:rPr>
                <w:sz w:val="16"/>
                <w:szCs w:val="16"/>
              </w:rPr>
            </w:pPr>
            <w:r w:rsidRPr="004F0BF6">
              <w:rPr>
                <w:sz w:val="16"/>
                <w:szCs w:val="16"/>
              </w:rPr>
              <w:t xml:space="preserve">    cwork:shortTitle ?shortTitle ;</w:t>
            </w:r>
          </w:p>
          <w:p w:rsidR="004F0BF6" w:rsidRPr="004F0BF6" w:rsidRDefault="004F0BF6" w:rsidP="0032707E">
            <w:pPr>
              <w:pStyle w:val="EUNormal"/>
              <w:spacing w:before="60" w:afterLines="60"/>
              <w:rPr>
                <w:sz w:val="16"/>
                <w:szCs w:val="16"/>
              </w:rPr>
            </w:pPr>
            <w:r w:rsidRPr="004F0BF6">
              <w:rPr>
                <w:sz w:val="16"/>
                <w:szCs w:val="16"/>
              </w:rPr>
              <w:t xml:space="preserve">    cwork:about ?about ;</w:t>
            </w:r>
          </w:p>
          <w:p w:rsidR="004F0BF6" w:rsidRPr="004F0BF6" w:rsidRDefault="004F0BF6" w:rsidP="0032707E">
            <w:pPr>
              <w:pStyle w:val="EUNormal"/>
              <w:spacing w:before="60" w:afterLines="60"/>
              <w:rPr>
                <w:sz w:val="16"/>
                <w:szCs w:val="16"/>
              </w:rPr>
            </w:pPr>
            <w:r w:rsidRPr="004F0BF6">
              <w:rPr>
                <w:sz w:val="16"/>
                <w:szCs w:val="16"/>
              </w:rPr>
              <w:t xml:space="preserve">    cwork:mentions ?mentions ;</w:t>
            </w:r>
          </w:p>
          <w:p w:rsidR="004F0BF6" w:rsidRPr="004F0BF6" w:rsidRDefault="004F0BF6" w:rsidP="0032707E">
            <w:pPr>
              <w:pStyle w:val="EUNormal"/>
              <w:spacing w:before="60" w:afterLines="60"/>
              <w:rPr>
                <w:sz w:val="16"/>
                <w:szCs w:val="16"/>
              </w:rPr>
            </w:pPr>
            <w:r w:rsidRPr="004F0BF6">
              <w:rPr>
                <w:sz w:val="16"/>
                <w:szCs w:val="16"/>
              </w:rPr>
              <w:t xml:space="preserve">    cwork:dateCreated ?created ;</w:t>
            </w:r>
          </w:p>
          <w:p w:rsidR="004F0BF6" w:rsidRPr="004F0BF6" w:rsidRDefault="004F0BF6" w:rsidP="0032707E">
            <w:pPr>
              <w:pStyle w:val="EUNormal"/>
              <w:spacing w:before="60" w:afterLines="60"/>
              <w:rPr>
                <w:sz w:val="16"/>
                <w:szCs w:val="16"/>
              </w:rPr>
            </w:pPr>
            <w:r w:rsidRPr="004F0BF6">
              <w:rPr>
                <w:sz w:val="16"/>
                <w:szCs w:val="16"/>
              </w:rPr>
              <w:t xml:space="preserve">    cwork:dateModified ?modified ;</w:t>
            </w:r>
          </w:p>
          <w:p w:rsidR="004F0BF6" w:rsidRPr="004F0BF6" w:rsidRDefault="004F0BF6" w:rsidP="0032707E">
            <w:pPr>
              <w:pStyle w:val="EUNormal"/>
              <w:spacing w:before="60" w:afterLines="60"/>
              <w:rPr>
                <w:sz w:val="16"/>
                <w:szCs w:val="16"/>
              </w:rPr>
            </w:pPr>
            <w:r w:rsidRPr="004F0BF6">
              <w:rPr>
                <w:sz w:val="16"/>
                <w:szCs w:val="16"/>
              </w:rPr>
              <w:t xml:space="preserve">    cwork:description ?description ;</w:t>
            </w:r>
          </w:p>
          <w:p w:rsidR="004F0BF6" w:rsidRPr="004F0BF6" w:rsidRDefault="004F0BF6" w:rsidP="0032707E">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32707E">
            <w:pPr>
              <w:pStyle w:val="EUNormal"/>
              <w:spacing w:before="60" w:afterLines="60"/>
              <w:rPr>
                <w:sz w:val="16"/>
                <w:szCs w:val="16"/>
              </w:rPr>
            </w:pPr>
            <w:r w:rsidRPr="004F0BF6">
              <w:rPr>
                <w:sz w:val="16"/>
                <w:szCs w:val="16"/>
              </w:rPr>
              <w:t xml:space="preserve">    bbc:primaryContentOf ?webDocument .</w:t>
            </w:r>
          </w:p>
          <w:p w:rsidR="004F0BF6" w:rsidRPr="004F0BF6" w:rsidRDefault="004F0BF6" w:rsidP="0032707E">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32707E">
            <w:pPr>
              <w:pStyle w:val="EUNormal"/>
              <w:spacing w:before="60" w:afterLines="60"/>
              <w:rPr>
                <w:sz w:val="16"/>
                <w:szCs w:val="16"/>
              </w:rPr>
            </w:pPr>
            <w:r w:rsidRPr="004F0BF6">
              <w:rPr>
                <w:sz w:val="16"/>
                <w:szCs w:val="16"/>
              </w:rPr>
              <w:t xml:space="preserve">  ?about rdfs:label ?aboutLabel ;</w:t>
            </w:r>
          </w:p>
          <w:p w:rsidR="004F0BF6" w:rsidRPr="004F0BF6" w:rsidRDefault="004F0BF6" w:rsidP="0032707E">
            <w:pPr>
              <w:pStyle w:val="EUNormal"/>
              <w:spacing w:before="60" w:afterLines="60"/>
              <w:rPr>
                <w:sz w:val="16"/>
                <w:szCs w:val="16"/>
              </w:rPr>
            </w:pPr>
            <w:r w:rsidRPr="004F0BF6">
              <w:rPr>
                <w:sz w:val="16"/>
                <w:szCs w:val="16"/>
              </w:rPr>
              <w:t xml:space="preserve">    bbc:shortLabel ?aboutShortLabel ;</w:t>
            </w:r>
          </w:p>
          <w:p w:rsidR="004F0BF6" w:rsidRPr="004F0BF6" w:rsidRDefault="004F0BF6" w:rsidP="0032707E">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32707E">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32707E">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32707E">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32707E">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32707E">
            <w:pPr>
              <w:pStyle w:val="EUNormal"/>
              <w:spacing w:before="60" w:afterLines="60"/>
              <w:rPr>
                <w:sz w:val="16"/>
                <w:szCs w:val="16"/>
              </w:rPr>
            </w:pPr>
            <w:r w:rsidRPr="004F0BF6">
              <w:rPr>
                <w:sz w:val="16"/>
                <w:szCs w:val="16"/>
              </w:rPr>
              <w:t xml:space="preserve">  ?thumbnail a cwork:Thumbnail ;</w:t>
            </w:r>
          </w:p>
          <w:p w:rsidR="004F0BF6" w:rsidRPr="004F0BF6" w:rsidRDefault="004F0BF6" w:rsidP="0032707E">
            <w:pPr>
              <w:pStyle w:val="EUNormal"/>
              <w:spacing w:before="60" w:afterLines="60"/>
              <w:rPr>
                <w:sz w:val="16"/>
                <w:szCs w:val="16"/>
              </w:rPr>
            </w:pPr>
            <w:r w:rsidRPr="004F0BF6">
              <w:rPr>
                <w:sz w:val="16"/>
                <w:szCs w:val="16"/>
              </w:rPr>
              <w:t xml:space="preserve">    cwork:altText ?thumbnailAltText ;</w:t>
            </w:r>
          </w:p>
          <w:p w:rsidR="004F0BF6" w:rsidRPr="004F0BF6" w:rsidRDefault="004F0BF6" w:rsidP="0032707E">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32707E">
            <w:pPr>
              <w:pStyle w:val="EUNormal"/>
              <w:spacing w:before="60" w:afterLines="60"/>
              <w:rPr>
                <w:sz w:val="16"/>
                <w:szCs w:val="16"/>
              </w:rPr>
            </w:pPr>
            <w:r w:rsidRPr="004F0BF6">
              <w:rPr>
                <w:sz w:val="16"/>
                <w:szCs w:val="16"/>
              </w:rPr>
              <w:t>}</w:t>
            </w:r>
          </w:p>
          <w:p w:rsidR="004F0BF6" w:rsidRPr="004F0BF6" w:rsidRDefault="004F0BF6" w:rsidP="0032707E">
            <w:pPr>
              <w:pStyle w:val="EUNormal"/>
              <w:spacing w:before="60" w:afterLines="60"/>
              <w:rPr>
                <w:sz w:val="16"/>
                <w:szCs w:val="16"/>
              </w:rPr>
            </w:pPr>
            <w:r w:rsidRPr="004F0BF6">
              <w:rPr>
                <w:sz w:val="16"/>
                <w:szCs w:val="16"/>
              </w:rPr>
              <w:t>WHERE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SELECT ?creativeWork</w:t>
            </w:r>
          </w:p>
          <w:p w:rsidR="004F0BF6" w:rsidRPr="004F0BF6" w:rsidRDefault="004F0BF6" w:rsidP="0032707E">
            <w:pPr>
              <w:pStyle w:val="EUNormal"/>
              <w:spacing w:before="60" w:afterLines="60"/>
              <w:rPr>
                <w:sz w:val="16"/>
                <w:szCs w:val="16"/>
              </w:rPr>
            </w:pPr>
            <w:r w:rsidRPr="004F0BF6">
              <w:rPr>
                <w:sz w:val="16"/>
                <w:szCs w:val="16"/>
              </w:rPr>
              <w:t xml:space="preserve">      WHERE {</w:t>
            </w:r>
          </w:p>
          <w:p w:rsidR="004F0BF6" w:rsidRPr="004F0BF6" w:rsidRDefault="004F0BF6" w:rsidP="0032707E">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32707E">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2707E">
            <w:pPr>
              <w:pStyle w:val="EUNormal"/>
              <w:spacing w:before="60" w:afterLines="60"/>
              <w:rPr>
                <w:sz w:val="16"/>
                <w:szCs w:val="16"/>
              </w:rPr>
            </w:pPr>
            <w:r w:rsidRPr="004F0BF6">
              <w:rPr>
                <w:sz w:val="16"/>
                <w:szCs w:val="16"/>
              </w:rPr>
              <w:t xml:space="preserve">              cwork:dateModified ?modified .</w:t>
            </w:r>
          </w:p>
          <w:p w:rsidR="004F0BF6" w:rsidRPr="004F0BF6" w:rsidRDefault="004F0BF6" w:rsidP="0032707E">
            <w:pPr>
              <w:pStyle w:val="EUNormal"/>
              <w:spacing w:before="60" w:afterLines="60"/>
              <w:rPr>
                <w:sz w:val="16"/>
                <w:szCs w:val="16"/>
              </w:rPr>
            </w:pPr>
            <w:r w:rsidRPr="004F0BF6">
              <w:rPr>
                <w:sz w:val="16"/>
                <w:szCs w:val="16"/>
              </w:rPr>
              <w:lastRenderedPageBreak/>
              <w:t xml:space="preserve">      }</w:t>
            </w:r>
          </w:p>
          <w:p w:rsidR="004F0BF6" w:rsidRPr="004F0BF6" w:rsidRDefault="004F0BF6" w:rsidP="0032707E">
            <w:pPr>
              <w:pStyle w:val="EUNormal"/>
              <w:spacing w:before="60" w:afterLines="60"/>
              <w:rPr>
                <w:sz w:val="16"/>
                <w:szCs w:val="16"/>
              </w:rPr>
            </w:pPr>
            <w:r w:rsidRPr="004F0BF6">
              <w:rPr>
                <w:sz w:val="16"/>
                <w:szCs w:val="16"/>
              </w:rPr>
              <w:t xml:space="preserve">      ORDER BY DESC(?modified)</w:t>
            </w:r>
          </w:p>
          <w:p w:rsidR="004F0BF6" w:rsidRPr="004F0BF6" w:rsidRDefault="004F0BF6" w:rsidP="0032707E">
            <w:pPr>
              <w:pStyle w:val="EUNormal"/>
              <w:spacing w:before="60" w:afterLines="60"/>
              <w:rPr>
                <w:sz w:val="16"/>
                <w:szCs w:val="16"/>
              </w:rPr>
            </w:pPr>
            <w:r w:rsidRPr="004F0BF6">
              <w:rPr>
                <w:sz w:val="16"/>
                <w:szCs w:val="16"/>
              </w:rPr>
              <w:t xml:space="preserve">      LIMIT 10</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2707E">
            <w:pPr>
              <w:pStyle w:val="EUNormal"/>
              <w:spacing w:before="60" w:afterLines="60"/>
              <w:rPr>
                <w:sz w:val="16"/>
                <w:szCs w:val="16"/>
              </w:rPr>
            </w:pPr>
            <w:r w:rsidRPr="004F0BF6">
              <w:rPr>
                <w:sz w:val="16"/>
                <w:szCs w:val="16"/>
              </w:rPr>
              <w:t xml:space="preserve">                a ?type ;</w:t>
            </w:r>
          </w:p>
          <w:p w:rsidR="004F0BF6" w:rsidRPr="004F0BF6" w:rsidRDefault="004F0BF6" w:rsidP="0032707E">
            <w:pPr>
              <w:pStyle w:val="EUNormal"/>
              <w:spacing w:before="60" w:afterLines="60"/>
              <w:rPr>
                <w:sz w:val="16"/>
                <w:szCs w:val="16"/>
              </w:rPr>
            </w:pPr>
            <w:r w:rsidRPr="004F0BF6">
              <w:rPr>
                <w:sz w:val="16"/>
                <w:szCs w:val="16"/>
              </w:rPr>
              <w:t xml:space="preserve">                cwork:title ?title ;</w:t>
            </w:r>
          </w:p>
          <w:p w:rsidR="004F0BF6" w:rsidRPr="004F0BF6" w:rsidRDefault="004F0BF6" w:rsidP="0032707E">
            <w:pPr>
              <w:pStyle w:val="EUNormal"/>
              <w:spacing w:before="60" w:afterLines="60"/>
              <w:rPr>
                <w:sz w:val="16"/>
                <w:szCs w:val="16"/>
              </w:rPr>
            </w:pPr>
            <w:r w:rsidRPr="004F0BF6">
              <w:rPr>
                <w:sz w:val="16"/>
                <w:szCs w:val="16"/>
              </w:rPr>
              <w:t xml:space="preserve">                cwork:dateModified ?modified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32707E">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32707E">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32707E">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OPTIONAL {</w:t>
            </w:r>
          </w:p>
          <w:p w:rsidR="004F0BF6" w:rsidRPr="004F0BF6" w:rsidRDefault="004F0BF6" w:rsidP="0032707E">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32707E">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32707E">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32707E">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32707E">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32707E">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32707E">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32707E">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32707E">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32707E">
            <w:pPr>
              <w:pStyle w:val="EUNormal"/>
              <w:spacing w:before="60" w:afterLines="60"/>
              <w:rPr>
                <w:sz w:val="16"/>
                <w:szCs w:val="16"/>
              </w:rPr>
            </w:pPr>
            <w:r w:rsidRPr="004F0BF6">
              <w:rPr>
                <w:sz w:val="16"/>
                <w:szCs w:val="16"/>
              </w:rPr>
              <w:t xml:space="preserve">  }</w:t>
            </w:r>
          </w:p>
          <w:p w:rsidR="00FB7014" w:rsidRPr="004F0BF6" w:rsidRDefault="004F0BF6" w:rsidP="0032707E">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32707E">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2707E">
            <w:pPr>
              <w:pStyle w:val="EUNormal"/>
              <w:spacing w:before="60" w:afterLines="60"/>
              <w:rPr>
                <w:sz w:val="16"/>
                <w:szCs w:val="16"/>
              </w:rPr>
            </w:pPr>
            <w:r w:rsidRPr="004F0BF6">
              <w:rPr>
                <w:sz w:val="16"/>
                <w:szCs w:val="16"/>
              </w:rPr>
              <w:t xml:space="preserve">CONSTRUCT { </w:t>
            </w:r>
          </w:p>
          <w:p w:rsidR="004F0BF6" w:rsidRPr="004F0BF6" w:rsidRDefault="004F0BF6" w:rsidP="0032707E">
            <w:pPr>
              <w:pStyle w:val="EUNormal"/>
              <w:spacing w:before="60" w:afterLines="60"/>
              <w:rPr>
                <w:sz w:val="16"/>
                <w:szCs w:val="16"/>
              </w:rPr>
            </w:pPr>
            <w:r w:rsidRPr="004F0BF6">
              <w:rPr>
                <w:sz w:val="16"/>
                <w:szCs w:val="16"/>
              </w:rPr>
              <w:t xml:space="preserve">  ?cWork a cwork:CreativeWork ; </w:t>
            </w:r>
          </w:p>
          <w:p w:rsidR="004F0BF6" w:rsidRPr="004F0BF6" w:rsidRDefault="004F0BF6" w:rsidP="0032707E">
            <w:pPr>
              <w:pStyle w:val="EUNormal"/>
              <w:spacing w:before="60" w:afterLines="60"/>
              <w:rPr>
                <w:sz w:val="16"/>
                <w:szCs w:val="16"/>
              </w:rPr>
            </w:pPr>
            <w:r w:rsidRPr="004F0BF6">
              <w:rPr>
                <w:sz w:val="16"/>
                <w:szCs w:val="16"/>
              </w:rPr>
              <w:t xml:space="preserve">    a ?type ; </w:t>
            </w:r>
          </w:p>
          <w:p w:rsidR="004F0BF6" w:rsidRPr="004F0BF6" w:rsidRDefault="004F0BF6" w:rsidP="0032707E">
            <w:pPr>
              <w:pStyle w:val="EUNormal"/>
              <w:spacing w:before="60" w:afterLines="60"/>
              <w:rPr>
                <w:sz w:val="16"/>
                <w:szCs w:val="16"/>
              </w:rPr>
            </w:pPr>
            <w:r w:rsidRPr="004F0BF6">
              <w:rPr>
                <w:sz w:val="16"/>
                <w:szCs w:val="16"/>
              </w:rPr>
              <w:t xml:space="preserve">    cwork:title ?title ; </w:t>
            </w:r>
          </w:p>
          <w:p w:rsidR="004F0BF6" w:rsidRPr="004F0BF6" w:rsidRDefault="004F0BF6" w:rsidP="0032707E">
            <w:pPr>
              <w:pStyle w:val="EUNormal"/>
              <w:spacing w:before="60" w:afterLines="60"/>
              <w:rPr>
                <w:sz w:val="16"/>
                <w:szCs w:val="16"/>
              </w:rPr>
            </w:pPr>
            <w:r w:rsidRPr="004F0BF6">
              <w:rPr>
                <w:sz w:val="16"/>
                <w:szCs w:val="16"/>
              </w:rPr>
              <w:t xml:space="preserve">    cwork:dateCreated ?dateCreated ;</w:t>
            </w:r>
          </w:p>
          <w:p w:rsidR="004F0BF6" w:rsidRPr="004F0BF6" w:rsidRDefault="004F0BF6" w:rsidP="0032707E">
            <w:pPr>
              <w:pStyle w:val="EUNormal"/>
              <w:spacing w:before="60" w:afterLines="60"/>
              <w:rPr>
                <w:sz w:val="16"/>
                <w:szCs w:val="16"/>
              </w:rPr>
            </w:pPr>
            <w:r w:rsidRPr="004F0BF6">
              <w:rPr>
                <w:sz w:val="16"/>
                <w:szCs w:val="16"/>
              </w:rPr>
              <w:t xml:space="preserve">    cwork:dateModified ?dateModified ;</w:t>
            </w:r>
          </w:p>
          <w:p w:rsidR="004F0BF6" w:rsidRPr="004F0BF6" w:rsidRDefault="004F0BF6" w:rsidP="0032707E">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32707E">
            <w:pPr>
              <w:pStyle w:val="EUNormal"/>
              <w:spacing w:before="60" w:afterLines="60"/>
              <w:rPr>
                <w:sz w:val="16"/>
                <w:szCs w:val="16"/>
              </w:rPr>
            </w:pPr>
            <w:r w:rsidRPr="004F0BF6">
              <w:rPr>
                <w:sz w:val="16"/>
                <w:szCs w:val="16"/>
              </w:rPr>
              <w:t xml:space="preserve">    bbc:primaryContentOf ?pco . </w:t>
            </w:r>
          </w:p>
          <w:p w:rsidR="004F0BF6" w:rsidRPr="004F0BF6" w:rsidRDefault="004F0BF6" w:rsidP="0032707E">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2707E">
            <w:pPr>
              <w:pStyle w:val="EUNormal"/>
              <w:spacing w:before="60" w:afterLines="60"/>
              <w:rPr>
                <w:sz w:val="16"/>
                <w:szCs w:val="16"/>
              </w:rPr>
            </w:pPr>
            <w:r w:rsidRPr="004F0BF6">
              <w:rPr>
                <w:sz w:val="16"/>
                <w:szCs w:val="16"/>
              </w:rPr>
              <w:t xml:space="preserve">} </w:t>
            </w:r>
          </w:p>
          <w:p w:rsidR="004F0BF6" w:rsidRPr="004F0BF6" w:rsidRDefault="004F0BF6" w:rsidP="0032707E">
            <w:pPr>
              <w:pStyle w:val="EUNormal"/>
              <w:spacing w:before="60" w:afterLines="60"/>
              <w:rPr>
                <w:sz w:val="16"/>
                <w:szCs w:val="16"/>
              </w:rPr>
            </w:pPr>
            <w:r w:rsidRPr="004F0BF6">
              <w:rPr>
                <w:sz w:val="16"/>
                <w:szCs w:val="16"/>
              </w:rPr>
              <w:t xml:space="preserve">WHERE { </w:t>
            </w:r>
          </w:p>
          <w:p w:rsidR="004F0BF6" w:rsidRPr="004F0BF6" w:rsidRDefault="004F0BF6" w:rsidP="0032707E">
            <w:pPr>
              <w:pStyle w:val="EUNormal"/>
              <w:spacing w:before="60" w:afterLines="60"/>
              <w:rPr>
                <w:sz w:val="16"/>
                <w:szCs w:val="16"/>
              </w:rPr>
            </w:pPr>
            <w:r w:rsidRPr="004F0BF6">
              <w:rPr>
                <w:sz w:val="16"/>
                <w:szCs w:val="16"/>
              </w:rPr>
              <w:t xml:space="preserve">  ?cWork a cwork:CreativeWork ; </w:t>
            </w:r>
          </w:p>
          <w:p w:rsidR="004F0BF6" w:rsidRPr="004F0BF6" w:rsidRDefault="004F0BF6" w:rsidP="0032707E">
            <w:pPr>
              <w:pStyle w:val="EUNormal"/>
              <w:spacing w:before="60" w:afterLines="60"/>
              <w:rPr>
                <w:sz w:val="16"/>
                <w:szCs w:val="16"/>
              </w:rPr>
            </w:pPr>
            <w:r w:rsidRPr="004F0BF6">
              <w:rPr>
                <w:sz w:val="16"/>
                <w:szCs w:val="16"/>
              </w:rPr>
              <w:t xml:space="preserve">    a ?type ; </w:t>
            </w:r>
          </w:p>
          <w:p w:rsidR="004F0BF6" w:rsidRPr="004F0BF6" w:rsidRDefault="004F0BF6" w:rsidP="0032707E">
            <w:pPr>
              <w:pStyle w:val="EUNormal"/>
              <w:spacing w:before="60" w:afterLines="60"/>
              <w:rPr>
                <w:sz w:val="16"/>
                <w:szCs w:val="16"/>
              </w:rPr>
            </w:pPr>
            <w:r w:rsidRPr="004F0BF6">
              <w:rPr>
                <w:sz w:val="16"/>
                <w:szCs w:val="16"/>
              </w:rPr>
              <w:t xml:space="preserve">    cwork:title ?title .  </w:t>
            </w:r>
          </w:p>
          <w:p w:rsidR="004F0BF6" w:rsidRPr="004F0BF6" w:rsidRDefault="004F0BF6" w:rsidP="0032707E">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32707E">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32707E">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32707E">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32707E">
            <w:pPr>
              <w:pStyle w:val="EUNormal"/>
              <w:spacing w:before="60" w:afterLines="60"/>
              <w:rPr>
                <w:sz w:val="16"/>
                <w:szCs w:val="16"/>
              </w:rPr>
            </w:pPr>
            <w:r w:rsidRPr="004F0BF6">
              <w:rPr>
                <w:sz w:val="16"/>
                <w:szCs w:val="16"/>
              </w:rPr>
              <w:t xml:space="preserve">  OPTIONAL { </w:t>
            </w:r>
          </w:p>
          <w:p w:rsidR="004F0BF6" w:rsidRPr="004F0BF6" w:rsidRDefault="004F0BF6" w:rsidP="0032707E">
            <w:pPr>
              <w:pStyle w:val="EUNormal"/>
              <w:spacing w:before="60" w:afterLines="60"/>
              <w:rPr>
                <w:sz w:val="16"/>
                <w:szCs w:val="16"/>
              </w:rPr>
            </w:pPr>
            <w:r w:rsidRPr="004F0BF6">
              <w:rPr>
                <w:sz w:val="16"/>
                <w:szCs w:val="16"/>
              </w:rPr>
              <w:t xml:space="preserve">    ?cWork bbc:primaryContentOf ?pco . </w:t>
            </w:r>
          </w:p>
          <w:p w:rsidR="004F0BF6" w:rsidRPr="004F0BF6" w:rsidRDefault="004F0BF6" w:rsidP="0032707E">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2707E">
            <w:pPr>
              <w:pStyle w:val="EUNormal"/>
              <w:spacing w:before="60" w:afterLines="60"/>
              <w:rPr>
                <w:sz w:val="16"/>
                <w:szCs w:val="16"/>
              </w:rPr>
            </w:pPr>
            <w:r w:rsidRPr="004F0BF6">
              <w:rPr>
                <w:sz w:val="16"/>
                <w:szCs w:val="16"/>
              </w:rPr>
              <w:t xml:space="preserve">  } </w:t>
            </w:r>
          </w:p>
          <w:p w:rsidR="004F0BF6" w:rsidRPr="004F0BF6" w:rsidRDefault="004F0BF6" w:rsidP="0032707E">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32707E">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DESCRIBE ?creativework</w:t>
            </w:r>
          </w:p>
          <w:p w:rsidR="00C046DF" w:rsidRPr="00C046DF" w:rsidRDefault="00C046DF" w:rsidP="0032707E">
            <w:pPr>
              <w:pStyle w:val="EUNormal"/>
              <w:spacing w:before="60" w:afterLines="60"/>
              <w:rPr>
                <w:sz w:val="16"/>
                <w:szCs w:val="16"/>
              </w:rPr>
            </w:pPr>
            <w:r w:rsidRPr="00C046DF">
              <w:rPr>
                <w:sz w:val="16"/>
                <w:szCs w:val="16"/>
              </w:rPr>
              <w:t>WHERE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SELECT DISTINCT ?creativework</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32707E">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32707E">
            <w:pPr>
              <w:pStyle w:val="EUNormal"/>
              <w:spacing w:before="60" w:afterLines="60"/>
              <w:rPr>
                <w:sz w:val="16"/>
                <w:szCs w:val="16"/>
              </w:rPr>
            </w:pPr>
            <w:r w:rsidRPr="00C046DF">
              <w:rPr>
                <w:sz w:val="16"/>
                <w:szCs w:val="16"/>
              </w:rPr>
              <w:t xml:space="preserve">        UNION</w:t>
            </w:r>
          </w:p>
          <w:p w:rsidR="00C046DF" w:rsidRPr="00C046DF" w:rsidRDefault="00C046DF" w:rsidP="0032707E">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32707E">
            <w:pPr>
              <w:pStyle w:val="EUNormal"/>
              <w:spacing w:before="60" w:afterLines="60"/>
              <w:rPr>
                <w:sz w:val="16"/>
                <w:szCs w:val="16"/>
              </w:rPr>
            </w:pPr>
            <w:r w:rsidRPr="00C046DF">
              <w:rPr>
                <w:sz w:val="16"/>
                <w:szCs w:val="16"/>
              </w:rPr>
              <w:t xml:space="preserve">        UNION</w:t>
            </w:r>
          </w:p>
          <w:p w:rsidR="00C046DF" w:rsidRPr="00C046DF" w:rsidRDefault="00C046DF" w:rsidP="0032707E">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 formats</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 ?creativework a cwork:NewsItem . }</w:t>
            </w:r>
          </w:p>
          <w:p w:rsidR="00C046DF" w:rsidRPr="00C046DF" w:rsidRDefault="00C046DF" w:rsidP="0032707E">
            <w:pPr>
              <w:pStyle w:val="EUNormal"/>
              <w:spacing w:before="60" w:afterLines="60"/>
              <w:rPr>
                <w:sz w:val="16"/>
                <w:szCs w:val="16"/>
              </w:rPr>
            </w:pPr>
            <w:r w:rsidRPr="00C046DF">
              <w:rPr>
                <w:sz w:val="16"/>
                <w:szCs w:val="16"/>
              </w:rPr>
              <w:t xml:space="preserve">        UNION</w:t>
            </w:r>
          </w:p>
          <w:p w:rsidR="00C046DF" w:rsidRPr="00C046DF" w:rsidRDefault="00C046DF" w:rsidP="0032707E">
            <w:pPr>
              <w:pStyle w:val="EUNormal"/>
              <w:spacing w:before="60" w:afterLines="60"/>
              <w:rPr>
                <w:sz w:val="16"/>
                <w:szCs w:val="16"/>
              </w:rPr>
            </w:pPr>
            <w:r w:rsidRPr="00C046DF">
              <w:rPr>
                <w:sz w:val="16"/>
                <w:szCs w:val="16"/>
              </w:rPr>
              <w:t xml:space="preserve">        { ?creativework a cwork:BlogPost .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32707E">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r w:rsidRPr="00C046DF">
              <w:rPr>
                <w:sz w:val="16"/>
                <w:szCs w:val="16"/>
              </w:rPr>
              <w:t>ORDER BY DESC( xsd:dateTime(str(?created)) )</w:t>
            </w:r>
          </w:p>
          <w:p w:rsidR="00E956BF" w:rsidRPr="00071B35" w:rsidRDefault="00C046DF" w:rsidP="0032707E">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DESCRIBE ?creativework</w:t>
            </w:r>
          </w:p>
          <w:p w:rsidR="00C046DF" w:rsidRPr="00C046DF" w:rsidRDefault="00C046DF" w:rsidP="0032707E">
            <w:pPr>
              <w:pStyle w:val="EUNormal"/>
              <w:spacing w:before="60" w:afterLines="60"/>
              <w:rPr>
                <w:sz w:val="16"/>
                <w:szCs w:val="16"/>
              </w:rPr>
            </w:pPr>
            <w:r w:rsidRPr="00C046DF">
              <w:rPr>
                <w:sz w:val="16"/>
                <w:szCs w:val="16"/>
              </w:rPr>
              <w:t>WHERE {</w:t>
            </w:r>
          </w:p>
          <w:p w:rsidR="00C046DF" w:rsidRPr="00C046DF" w:rsidRDefault="00C046DF" w:rsidP="0032707E">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32707E">
            <w:pPr>
              <w:pStyle w:val="EUNormal"/>
              <w:spacing w:before="60" w:afterLines="60"/>
              <w:rPr>
                <w:sz w:val="16"/>
                <w:szCs w:val="16"/>
              </w:rPr>
            </w:pPr>
            <w:r w:rsidRPr="00C046DF">
              <w:rPr>
                <w:sz w:val="16"/>
                <w:szCs w:val="16"/>
              </w:rPr>
              <w:t xml:space="preserve">    cwork:dateCreated ?created ;</w:t>
            </w:r>
          </w:p>
          <w:p w:rsidR="00C046DF" w:rsidRPr="00C046DF" w:rsidRDefault="00C046DF" w:rsidP="0032707E">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32707E">
            <w:pPr>
              <w:pStyle w:val="EUNormal"/>
              <w:spacing w:before="60" w:afterLines="60"/>
              <w:rPr>
                <w:sz w:val="16"/>
                <w:szCs w:val="16"/>
              </w:rPr>
            </w:pPr>
            <w:r w:rsidRPr="00C046DF">
              <w:rPr>
                <w:sz w:val="16"/>
                <w:szCs w:val="16"/>
              </w:rPr>
              <w:t xml:space="preserve">    a cwork:BlogPost .</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r w:rsidRPr="00C046DF">
              <w:rPr>
                <w:sz w:val="16"/>
                <w:szCs w:val="16"/>
              </w:rPr>
              <w:t>ORDER BY DESC( xsd:dateTime(str(?created)) )</w:t>
            </w:r>
          </w:p>
          <w:p w:rsidR="00E956BF" w:rsidRPr="00071B35" w:rsidRDefault="00C046DF" w:rsidP="0032707E">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SELECT ?topic ((COUNT(*)) AS ?cnt)</w:t>
            </w:r>
          </w:p>
          <w:p w:rsidR="00C046DF" w:rsidRPr="00C046DF" w:rsidRDefault="00C046DF" w:rsidP="0032707E">
            <w:pPr>
              <w:pStyle w:val="EUNormal"/>
              <w:spacing w:before="60" w:afterLines="60"/>
              <w:rPr>
                <w:sz w:val="16"/>
                <w:szCs w:val="16"/>
              </w:rPr>
            </w:pPr>
            <w:r w:rsidRPr="00C046DF">
              <w:rPr>
                <w:sz w:val="16"/>
                <w:szCs w:val="16"/>
              </w:rPr>
              <w:t xml:space="preserve">    WHERE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?creativeWork a cwork:BlogPost ;</w:t>
            </w:r>
          </w:p>
          <w:p w:rsidR="00C046DF" w:rsidRPr="00C046DF" w:rsidRDefault="00C046DF" w:rsidP="0032707E">
            <w:pPr>
              <w:pStyle w:val="EUNormal"/>
              <w:spacing w:before="60" w:afterLines="60"/>
              <w:rPr>
                <w:sz w:val="16"/>
                <w:szCs w:val="16"/>
              </w:rPr>
            </w:pPr>
            <w:r w:rsidRPr="00C046DF">
              <w:rPr>
                <w:sz w:val="16"/>
                <w:szCs w:val="16"/>
              </w:rPr>
              <w:t xml:space="preserve">        cwork:about ?topic ;</w:t>
            </w:r>
          </w:p>
          <w:p w:rsidR="00C046DF" w:rsidRPr="00C046DF" w:rsidRDefault="00C046DF" w:rsidP="0032707E">
            <w:pPr>
              <w:pStyle w:val="EUNormal"/>
              <w:spacing w:before="60" w:afterLines="60"/>
              <w:rPr>
                <w:sz w:val="16"/>
                <w:szCs w:val="16"/>
              </w:rPr>
            </w:pPr>
            <w:r w:rsidRPr="00C046DF">
              <w:rPr>
                <w:sz w:val="16"/>
                <w:szCs w:val="16"/>
              </w:rPr>
              <w:t xml:space="preserve">        cwork:dateModified ?dt ;</w:t>
            </w:r>
          </w:p>
          <w:p w:rsidR="00C046DF" w:rsidRPr="00C046DF" w:rsidRDefault="00C046DF" w:rsidP="0032707E">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32707E">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GROUP BY ?topic</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OPTIONAL {</w:t>
            </w:r>
          </w:p>
          <w:p w:rsidR="00C046DF" w:rsidRPr="00C046DF" w:rsidRDefault="00C046DF" w:rsidP="0032707E">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OPTIONAL {</w:t>
            </w:r>
          </w:p>
          <w:p w:rsidR="00C046DF" w:rsidRPr="00C046DF" w:rsidRDefault="00C046DF" w:rsidP="0032707E">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w:t>
            </w:r>
          </w:p>
          <w:p w:rsidR="00E956BF" w:rsidRPr="00071B35" w:rsidRDefault="00C046DF" w:rsidP="0032707E">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32707E">
            <w:pPr>
              <w:pStyle w:val="EUNormal"/>
              <w:spacing w:before="60" w:afterLines="60"/>
              <w:rPr>
                <w:sz w:val="16"/>
                <w:szCs w:val="16"/>
              </w:rPr>
            </w:pPr>
          </w:p>
          <w:p w:rsidR="00C046DF" w:rsidRPr="00C046DF" w:rsidRDefault="00C046DF" w:rsidP="0032707E">
            <w:pPr>
              <w:pStyle w:val="EUNormal"/>
              <w:spacing w:before="60" w:afterLines="60"/>
              <w:rPr>
                <w:sz w:val="16"/>
                <w:szCs w:val="16"/>
              </w:rPr>
            </w:pPr>
            <w:r w:rsidRPr="00C046DF">
              <w:rPr>
                <w:sz w:val="16"/>
                <w:szCs w:val="16"/>
              </w:rPr>
              <w:t xml:space="preserve">    ?cwork a cwork:CreativeWork . </w:t>
            </w:r>
          </w:p>
          <w:p w:rsidR="00C046DF" w:rsidRPr="00C046DF" w:rsidRDefault="00C046DF" w:rsidP="0032707E">
            <w:pPr>
              <w:pStyle w:val="EUNormal"/>
              <w:spacing w:before="60" w:afterLines="60"/>
              <w:rPr>
                <w:sz w:val="16"/>
                <w:szCs w:val="16"/>
              </w:rPr>
            </w:pPr>
            <w:r w:rsidRPr="00C046DF">
              <w:rPr>
                <w:sz w:val="16"/>
                <w:szCs w:val="16"/>
              </w:rPr>
              <w:t xml:space="preserve">    ?cwork cwork:mentions ?geonamesId . </w:t>
            </w:r>
          </w:p>
          <w:p w:rsidR="00C046DF" w:rsidRPr="00C046DF" w:rsidRDefault="00C046DF" w:rsidP="0032707E">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32707E">
            <w:pPr>
              <w:pStyle w:val="EUNormal"/>
              <w:spacing w:before="60" w:afterLines="60"/>
              <w:rPr>
                <w:sz w:val="16"/>
                <w:szCs w:val="16"/>
              </w:rPr>
            </w:pPr>
            <w:r w:rsidRPr="00C046DF">
              <w:rPr>
                <w:sz w:val="16"/>
                <w:szCs w:val="16"/>
              </w:rPr>
              <w:t xml:space="preserve">    ?geonamesId geo:lat ?lat . </w:t>
            </w:r>
          </w:p>
          <w:p w:rsidR="00C046DF" w:rsidRPr="00C046DF" w:rsidRDefault="00C046DF" w:rsidP="0032707E">
            <w:pPr>
              <w:pStyle w:val="EUNormal"/>
              <w:spacing w:before="60" w:afterLines="60"/>
              <w:rPr>
                <w:sz w:val="16"/>
                <w:szCs w:val="16"/>
              </w:rPr>
            </w:pPr>
            <w:r w:rsidRPr="00C046DF">
              <w:rPr>
                <w:sz w:val="16"/>
                <w:szCs w:val="16"/>
              </w:rPr>
              <w:t xml:space="preserve">    ?geonamesId geo:long ?long . </w:t>
            </w:r>
          </w:p>
          <w:p w:rsidR="00C046DF" w:rsidRPr="00C046DF" w:rsidRDefault="00C046DF" w:rsidP="0032707E">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32707E">
            <w:pPr>
              <w:pStyle w:val="EUNormal"/>
              <w:spacing w:before="60" w:afterLines="60"/>
              <w:rPr>
                <w:sz w:val="16"/>
                <w:szCs w:val="16"/>
              </w:rPr>
            </w:pPr>
          </w:p>
          <w:p w:rsidR="00C046DF" w:rsidRPr="00C046DF" w:rsidRDefault="00C046DF" w:rsidP="0032707E">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32707E">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32707E">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32707E">
            <w:pPr>
              <w:pStyle w:val="EUNormal"/>
              <w:spacing w:before="60" w:afterLines="60"/>
              <w:rPr>
                <w:sz w:val="16"/>
                <w:szCs w:val="16"/>
              </w:rPr>
            </w:pPr>
          </w:p>
          <w:p w:rsidR="00C046DF" w:rsidRPr="00C046DF" w:rsidRDefault="00C046DF" w:rsidP="0032707E">
            <w:pPr>
              <w:pStyle w:val="EUNormal"/>
              <w:spacing w:before="60" w:afterLines="60"/>
              <w:rPr>
                <w:sz w:val="16"/>
                <w:szCs w:val="16"/>
              </w:rPr>
            </w:pPr>
            <w:r w:rsidRPr="00C046DF">
              <w:rPr>
                <w:sz w:val="16"/>
                <w:szCs w:val="16"/>
              </w:rPr>
              <w:t xml:space="preserve">    FILTER( </w:t>
            </w:r>
          </w:p>
          <w:p w:rsidR="00C046DF" w:rsidRPr="00C046DF" w:rsidRDefault="00C046DF" w:rsidP="0032707E">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32707E">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32707E">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32707E">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p>
          <w:p w:rsidR="00E956BF" w:rsidRPr="00071B35" w:rsidRDefault="00C046DF" w:rsidP="0032707E">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32707E">
            <w:pPr>
              <w:pStyle w:val="EUNormal"/>
              <w:spacing w:before="60" w:afterLines="60"/>
              <w:rPr>
                <w:sz w:val="16"/>
                <w:szCs w:val="16"/>
              </w:rPr>
            </w:pPr>
            <w:r w:rsidRPr="00C046DF">
              <w:rPr>
                <w:sz w:val="16"/>
                <w:szCs w:val="16"/>
              </w:rPr>
              <w:t xml:space="preserve">  ?cwork a cwork:BlogPost  .</w:t>
            </w:r>
          </w:p>
          <w:p w:rsidR="00C046DF" w:rsidRPr="00C046DF" w:rsidRDefault="00C046DF" w:rsidP="0032707E">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32707E">
            <w:pPr>
              <w:pStyle w:val="EUNormal"/>
              <w:spacing w:before="60" w:afterLines="60"/>
              <w:rPr>
                <w:sz w:val="16"/>
                <w:szCs w:val="16"/>
              </w:rPr>
            </w:pPr>
            <w:r w:rsidRPr="00C046DF">
              <w:rPr>
                <w:sz w:val="16"/>
                <w:szCs w:val="16"/>
              </w:rPr>
              <w:t xml:space="preserve">  ?cwork cwork:title ?title .</w:t>
            </w:r>
          </w:p>
          <w:p w:rsidR="00C046DF" w:rsidRPr="00C046DF" w:rsidRDefault="00C046DF" w:rsidP="0032707E">
            <w:pPr>
              <w:pStyle w:val="EUNormal"/>
              <w:spacing w:before="60" w:afterLines="60"/>
              <w:rPr>
                <w:sz w:val="16"/>
                <w:szCs w:val="16"/>
              </w:rPr>
            </w:pPr>
            <w:r w:rsidRPr="00C046DF">
              <w:rPr>
                <w:sz w:val="16"/>
                <w:szCs w:val="16"/>
              </w:rPr>
              <w:t xml:space="preserve">  ?cwork cwork:category ?category .</w:t>
            </w:r>
          </w:p>
          <w:p w:rsidR="00C046DF" w:rsidRPr="00C046DF" w:rsidRDefault="00C046DF" w:rsidP="0032707E">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32707E">
            <w:pPr>
              <w:pStyle w:val="EUNormal"/>
              <w:spacing w:before="60" w:afterLines="60"/>
              <w:rPr>
                <w:sz w:val="16"/>
                <w:szCs w:val="16"/>
              </w:rPr>
            </w:pPr>
            <w:r w:rsidRPr="00C046DF">
              <w:rPr>
                <w:sz w:val="16"/>
                <w:szCs w:val="16"/>
              </w:rPr>
              <w:t xml:space="preserve">  ?cwork cwork:audience ?audience .</w:t>
            </w:r>
          </w:p>
          <w:p w:rsidR="00C046DF" w:rsidRPr="00C046DF" w:rsidRDefault="00C046DF" w:rsidP="0032707E">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p>
          <w:p w:rsidR="00E956BF" w:rsidRPr="00071B35" w:rsidRDefault="00C046DF" w:rsidP="0032707E">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 xml:space="preserve">CONSTRUCT { </w:t>
            </w:r>
          </w:p>
          <w:p w:rsidR="00C046DF" w:rsidRPr="00C046DF" w:rsidRDefault="00C046DF" w:rsidP="0032707E">
            <w:pPr>
              <w:pStyle w:val="EUNormal"/>
              <w:spacing w:before="60" w:afterLines="60"/>
              <w:rPr>
                <w:sz w:val="16"/>
                <w:szCs w:val="16"/>
              </w:rPr>
            </w:pPr>
            <w:r w:rsidRPr="00C046DF">
              <w:rPr>
                <w:sz w:val="16"/>
                <w:szCs w:val="16"/>
              </w:rPr>
              <w:t xml:space="preserve">  ?cWork a cwork:CreativeWork ; </w:t>
            </w:r>
          </w:p>
          <w:p w:rsidR="00C046DF" w:rsidRPr="00C046DF" w:rsidRDefault="00C046DF" w:rsidP="0032707E">
            <w:pPr>
              <w:pStyle w:val="EUNormal"/>
              <w:spacing w:before="60" w:afterLines="60"/>
              <w:rPr>
                <w:sz w:val="16"/>
                <w:szCs w:val="16"/>
              </w:rPr>
            </w:pPr>
            <w:r w:rsidRPr="00C046DF">
              <w:rPr>
                <w:sz w:val="16"/>
                <w:szCs w:val="16"/>
              </w:rPr>
              <w:lastRenderedPageBreak/>
              <w:t xml:space="preserve">    a ?type ; </w:t>
            </w:r>
          </w:p>
          <w:p w:rsidR="00C046DF" w:rsidRPr="00C046DF" w:rsidRDefault="00C046DF" w:rsidP="0032707E">
            <w:pPr>
              <w:pStyle w:val="EUNormal"/>
              <w:spacing w:before="60" w:afterLines="60"/>
              <w:rPr>
                <w:sz w:val="16"/>
                <w:szCs w:val="16"/>
              </w:rPr>
            </w:pPr>
            <w:r w:rsidRPr="00C046DF">
              <w:rPr>
                <w:sz w:val="16"/>
                <w:szCs w:val="16"/>
              </w:rPr>
              <w:t xml:space="preserve">    cwork:title ?title ; </w:t>
            </w:r>
          </w:p>
          <w:p w:rsidR="00C046DF" w:rsidRPr="00C046DF" w:rsidRDefault="00C046DF" w:rsidP="0032707E">
            <w:pPr>
              <w:pStyle w:val="EUNormal"/>
              <w:spacing w:before="60" w:afterLines="60"/>
              <w:rPr>
                <w:sz w:val="16"/>
                <w:szCs w:val="16"/>
              </w:rPr>
            </w:pPr>
            <w:r w:rsidRPr="00C046DF">
              <w:rPr>
                <w:sz w:val="16"/>
                <w:szCs w:val="16"/>
              </w:rPr>
              <w:t xml:space="preserve">    cwork:description ?description ; </w:t>
            </w:r>
          </w:p>
          <w:p w:rsidR="00C046DF" w:rsidRPr="00C046DF" w:rsidRDefault="00C046DF" w:rsidP="0032707E">
            <w:pPr>
              <w:pStyle w:val="EUNormal"/>
              <w:spacing w:before="60" w:afterLines="60"/>
              <w:rPr>
                <w:sz w:val="16"/>
                <w:szCs w:val="16"/>
              </w:rPr>
            </w:pPr>
            <w:r w:rsidRPr="00C046DF">
              <w:rPr>
                <w:sz w:val="16"/>
                <w:szCs w:val="16"/>
              </w:rPr>
              <w:t xml:space="preserve">    cwork:dateCreated ?dateCreated ;</w:t>
            </w:r>
          </w:p>
          <w:p w:rsidR="00C046DF" w:rsidRPr="00C046DF" w:rsidRDefault="00C046DF" w:rsidP="0032707E">
            <w:pPr>
              <w:pStyle w:val="EUNormal"/>
              <w:spacing w:before="60" w:afterLines="60"/>
              <w:rPr>
                <w:sz w:val="16"/>
                <w:szCs w:val="16"/>
              </w:rPr>
            </w:pPr>
            <w:r w:rsidRPr="00C046DF">
              <w:rPr>
                <w:sz w:val="16"/>
                <w:szCs w:val="16"/>
              </w:rPr>
              <w:t xml:space="preserve">    cwork:dateModified ?dateModified ;</w:t>
            </w:r>
          </w:p>
          <w:p w:rsidR="00C046DF" w:rsidRPr="00C046DF" w:rsidRDefault="00C046DF" w:rsidP="0032707E">
            <w:pPr>
              <w:pStyle w:val="EUNormal"/>
              <w:spacing w:before="60" w:afterLines="60"/>
              <w:rPr>
                <w:sz w:val="16"/>
                <w:szCs w:val="16"/>
              </w:rPr>
            </w:pPr>
            <w:r w:rsidRPr="00C046DF">
              <w:rPr>
                <w:sz w:val="16"/>
                <w:szCs w:val="16"/>
              </w:rPr>
              <w:t xml:space="preserve">    cwork:about ?about ; </w:t>
            </w:r>
          </w:p>
          <w:p w:rsidR="00C046DF" w:rsidRPr="00C046DF" w:rsidRDefault="00C046DF" w:rsidP="0032707E">
            <w:pPr>
              <w:pStyle w:val="EUNormal"/>
              <w:spacing w:before="60" w:afterLines="60"/>
              <w:rPr>
                <w:sz w:val="16"/>
                <w:szCs w:val="16"/>
              </w:rPr>
            </w:pPr>
            <w:r w:rsidRPr="00C046DF">
              <w:rPr>
                <w:sz w:val="16"/>
                <w:szCs w:val="16"/>
              </w:rPr>
              <w:t xml:space="preserve">    cwork:category ?category ; </w:t>
            </w:r>
          </w:p>
          <w:p w:rsidR="00C046DF" w:rsidRPr="00C046DF" w:rsidRDefault="00C046DF" w:rsidP="0032707E">
            <w:pPr>
              <w:pStyle w:val="EUNormal"/>
              <w:spacing w:before="60" w:afterLines="60"/>
              <w:rPr>
                <w:sz w:val="16"/>
                <w:szCs w:val="16"/>
              </w:rPr>
            </w:pPr>
            <w:r w:rsidRPr="00C046DF">
              <w:rPr>
                <w:sz w:val="16"/>
                <w:szCs w:val="16"/>
              </w:rPr>
              <w:t xml:space="preserve">    bbc:primaryContentOf ?pco . </w:t>
            </w:r>
          </w:p>
          <w:p w:rsidR="00C046DF" w:rsidRPr="00C046DF" w:rsidRDefault="00C046DF" w:rsidP="0032707E">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WHERE { </w:t>
            </w:r>
          </w:p>
          <w:p w:rsidR="00C046DF" w:rsidRPr="00C046DF" w:rsidRDefault="00C046DF" w:rsidP="0032707E">
            <w:pPr>
              <w:pStyle w:val="EUNormal"/>
              <w:spacing w:before="60" w:afterLines="60"/>
              <w:rPr>
                <w:sz w:val="16"/>
                <w:szCs w:val="16"/>
              </w:rPr>
            </w:pPr>
            <w:r w:rsidRPr="00C046DF">
              <w:rPr>
                <w:sz w:val="16"/>
                <w:szCs w:val="16"/>
              </w:rPr>
              <w:t xml:space="preserve">  ?cWork a cwork:CreativeWork ; </w:t>
            </w:r>
          </w:p>
          <w:p w:rsidR="00C046DF" w:rsidRPr="00C046DF" w:rsidRDefault="00C046DF" w:rsidP="0032707E">
            <w:pPr>
              <w:pStyle w:val="EUNormal"/>
              <w:spacing w:before="60" w:afterLines="60"/>
              <w:rPr>
                <w:sz w:val="16"/>
                <w:szCs w:val="16"/>
              </w:rPr>
            </w:pPr>
            <w:r w:rsidRPr="00C046DF">
              <w:rPr>
                <w:sz w:val="16"/>
                <w:szCs w:val="16"/>
              </w:rPr>
              <w:t xml:space="preserve">    a ?type ; </w:t>
            </w:r>
          </w:p>
          <w:p w:rsidR="00C046DF" w:rsidRPr="00C046DF" w:rsidRDefault="00C046DF" w:rsidP="0032707E">
            <w:pPr>
              <w:pStyle w:val="EUNormal"/>
              <w:spacing w:before="60" w:afterLines="60"/>
              <w:rPr>
                <w:sz w:val="16"/>
                <w:szCs w:val="16"/>
              </w:rPr>
            </w:pPr>
            <w:r w:rsidRPr="00C046DF">
              <w:rPr>
                <w:sz w:val="16"/>
                <w:szCs w:val="16"/>
              </w:rPr>
              <w:t xml:space="preserve">    cwork:title ?title ;</w:t>
            </w:r>
          </w:p>
          <w:p w:rsidR="00C046DF" w:rsidRPr="00C046DF" w:rsidRDefault="00C046DF" w:rsidP="0032707E">
            <w:pPr>
              <w:pStyle w:val="EUNormal"/>
              <w:spacing w:before="60" w:afterLines="60"/>
              <w:rPr>
                <w:sz w:val="16"/>
                <w:szCs w:val="16"/>
              </w:rPr>
            </w:pPr>
            <w:r w:rsidRPr="00C046DF">
              <w:rPr>
                <w:sz w:val="16"/>
                <w:szCs w:val="16"/>
              </w:rPr>
              <w:t xml:space="preserve">    cwork:description ?description .</w:t>
            </w:r>
          </w:p>
          <w:p w:rsidR="00C046DF" w:rsidRPr="00C046DF" w:rsidRDefault="00C046DF" w:rsidP="0032707E">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32707E">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32707E">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32707E">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32707E">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32707E">
            <w:pPr>
              <w:pStyle w:val="EUNormal"/>
              <w:spacing w:before="60" w:afterLines="60"/>
              <w:rPr>
                <w:sz w:val="16"/>
                <w:szCs w:val="16"/>
              </w:rPr>
            </w:pPr>
            <w:r w:rsidRPr="00C046DF">
              <w:rPr>
                <w:sz w:val="16"/>
                <w:szCs w:val="16"/>
              </w:rPr>
              <w:t xml:space="preserve">  OPTIONAL { </w:t>
            </w:r>
          </w:p>
          <w:p w:rsidR="00C046DF" w:rsidRPr="00C046DF" w:rsidRDefault="00C046DF" w:rsidP="0032707E">
            <w:pPr>
              <w:pStyle w:val="EUNormal"/>
              <w:spacing w:before="60" w:afterLines="60"/>
              <w:rPr>
                <w:sz w:val="16"/>
                <w:szCs w:val="16"/>
              </w:rPr>
            </w:pPr>
            <w:r w:rsidRPr="00C046DF">
              <w:rPr>
                <w:sz w:val="16"/>
                <w:szCs w:val="16"/>
              </w:rPr>
              <w:t xml:space="preserve">    ?cWork bbc:primaryContentOf ?pco . </w:t>
            </w:r>
          </w:p>
          <w:p w:rsidR="00C046DF" w:rsidRPr="00C046DF" w:rsidRDefault="00C046DF" w:rsidP="0032707E">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32707E">
            <w:pPr>
              <w:pStyle w:val="EUNormal"/>
              <w:spacing w:before="60" w:afterLines="60"/>
              <w:rPr>
                <w:sz w:val="16"/>
                <w:szCs w:val="16"/>
              </w:rPr>
            </w:pPr>
            <w:r w:rsidRPr="00C046DF">
              <w:rPr>
                <w:sz w:val="16"/>
                <w:szCs w:val="16"/>
              </w:rPr>
              <w:t>}</w:t>
            </w:r>
          </w:p>
          <w:p w:rsidR="00E956BF" w:rsidRPr="00071B35" w:rsidRDefault="00C046DF" w:rsidP="0032707E">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2707E">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2707E">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32707E">
            <w:pPr>
              <w:pStyle w:val="EUNormal"/>
              <w:spacing w:before="60" w:afterLines="60"/>
              <w:rPr>
                <w:sz w:val="16"/>
                <w:szCs w:val="16"/>
              </w:rPr>
            </w:pPr>
            <w:r w:rsidRPr="00C046DF">
              <w:rPr>
                <w:sz w:val="16"/>
                <w:szCs w:val="16"/>
              </w:rPr>
              <w:t>WHERE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SELECT (COUNT(*) AS ?cnt_2) </w:t>
            </w:r>
          </w:p>
          <w:p w:rsidR="00C046DF" w:rsidRPr="00C046DF" w:rsidRDefault="00C046DF" w:rsidP="0032707E">
            <w:pPr>
              <w:pStyle w:val="EUNormal"/>
              <w:spacing w:before="60" w:afterLines="60"/>
              <w:rPr>
                <w:sz w:val="16"/>
                <w:szCs w:val="16"/>
              </w:rPr>
            </w:pPr>
            <w:r w:rsidRPr="00C046DF">
              <w:rPr>
                <w:sz w:val="16"/>
                <w:szCs w:val="16"/>
              </w:rPr>
              <w:t xml:space="preserve">    WHERE { </w:t>
            </w:r>
          </w:p>
          <w:p w:rsidR="00C046DF" w:rsidRPr="00C046DF" w:rsidRDefault="00C046DF" w:rsidP="0032707E">
            <w:pPr>
              <w:pStyle w:val="EUNormal"/>
              <w:spacing w:before="60" w:afterLines="60"/>
              <w:rPr>
                <w:sz w:val="16"/>
                <w:szCs w:val="16"/>
              </w:rPr>
            </w:pPr>
            <w:r w:rsidRPr="00C046DF">
              <w:rPr>
                <w:sz w:val="16"/>
                <w:szCs w:val="16"/>
              </w:rPr>
              <w:t xml:space="preserve">      ?other cwork:about ?oa . </w:t>
            </w:r>
          </w:p>
          <w:p w:rsidR="00C046DF" w:rsidRPr="00C046DF" w:rsidRDefault="00C046DF" w:rsidP="0032707E">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SELECT (COUNT(*) AS ?cnt_1) </w:t>
            </w:r>
          </w:p>
          <w:p w:rsidR="00C046DF" w:rsidRPr="00C046DF" w:rsidRDefault="00C046DF" w:rsidP="0032707E">
            <w:pPr>
              <w:pStyle w:val="EUNormal"/>
              <w:spacing w:before="60" w:afterLines="60"/>
              <w:rPr>
                <w:sz w:val="16"/>
                <w:szCs w:val="16"/>
              </w:rPr>
            </w:pPr>
            <w:r w:rsidRPr="00C046DF">
              <w:rPr>
                <w:sz w:val="16"/>
                <w:szCs w:val="16"/>
              </w:rPr>
              <w:t xml:space="preserve">     WHERE {</w:t>
            </w:r>
          </w:p>
          <w:p w:rsidR="00C046DF" w:rsidRPr="00C046DF" w:rsidRDefault="00C046DF" w:rsidP="0032707E">
            <w:pPr>
              <w:pStyle w:val="EUNormal"/>
              <w:spacing w:before="60" w:afterLines="60"/>
              <w:rPr>
                <w:sz w:val="16"/>
                <w:szCs w:val="16"/>
              </w:rPr>
            </w:pPr>
            <w:r w:rsidRPr="00C046DF">
              <w:rPr>
                <w:sz w:val="16"/>
                <w:szCs w:val="16"/>
              </w:rPr>
              <w:t xml:space="preserve">       ?other cwork:mentions ?oa . </w:t>
            </w:r>
          </w:p>
          <w:p w:rsidR="00C046DF" w:rsidRPr="00C046DF" w:rsidRDefault="00C046DF" w:rsidP="0032707E">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SELECT (COUNT(*) AS ?cnt_0_5)</w:t>
            </w:r>
          </w:p>
          <w:p w:rsidR="00C046DF" w:rsidRPr="00C046DF" w:rsidRDefault="00C046DF" w:rsidP="0032707E">
            <w:pPr>
              <w:pStyle w:val="EUNormal"/>
              <w:spacing w:before="60" w:afterLines="60"/>
              <w:rPr>
                <w:sz w:val="16"/>
                <w:szCs w:val="16"/>
              </w:rPr>
            </w:pPr>
            <w:r w:rsidRPr="00C046DF">
              <w:rPr>
                <w:sz w:val="16"/>
                <w:szCs w:val="16"/>
              </w:rPr>
              <w:t xml:space="preserve">     WHERE { </w:t>
            </w:r>
          </w:p>
          <w:p w:rsidR="00C046DF" w:rsidRPr="00C046DF" w:rsidRDefault="00C046DF" w:rsidP="0032707E">
            <w:pPr>
              <w:pStyle w:val="EUNormal"/>
              <w:spacing w:before="60" w:afterLines="60"/>
              <w:rPr>
                <w:sz w:val="16"/>
                <w:szCs w:val="16"/>
              </w:rPr>
            </w:pPr>
            <w:r w:rsidRPr="00C046DF">
              <w:rPr>
                <w:sz w:val="16"/>
                <w:szCs w:val="16"/>
              </w:rPr>
              <w:t xml:space="preserve">       ?other cwork:mentions ?om . </w:t>
            </w:r>
          </w:p>
          <w:p w:rsidR="00C046DF" w:rsidRPr="00C046DF" w:rsidRDefault="00C046DF" w:rsidP="0032707E">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 </w:t>
            </w:r>
          </w:p>
          <w:p w:rsidR="00C046DF" w:rsidRPr="00C046DF" w:rsidRDefault="00C046DF" w:rsidP="0032707E">
            <w:pPr>
              <w:pStyle w:val="EUNormal"/>
              <w:spacing w:before="60" w:afterLines="60"/>
              <w:rPr>
                <w:sz w:val="16"/>
                <w:szCs w:val="16"/>
              </w:rPr>
            </w:pPr>
            <w:r w:rsidRPr="00C046DF">
              <w:rPr>
                <w:sz w:val="16"/>
                <w:szCs w:val="16"/>
              </w:rPr>
              <w:t xml:space="preserve">    SELECT DISTINCT ?other ?dt</w:t>
            </w:r>
          </w:p>
          <w:p w:rsidR="00C046DF" w:rsidRPr="00C046DF" w:rsidRDefault="00C046DF" w:rsidP="0032707E">
            <w:pPr>
              <w:pStyle w:val="EUNormal"/>
              <w:spacing w:before="60" w:afterLines="60"/>
              <w:rPr>
                <w:sz w:val="16"/>
                <w:szCs w:val="16"/>
              </w:rPr>
            </w:pPr>
            <w:r w:rsidRPr="00C046DF">
              <w:rPr>
                <w:sz w:val="16"/>
                <w:szCs w:val="16"/>
              </w:rPr>
              <w:t xml:space="preserve">    WHERE {</w:t>
            </w:r>
          </w:p>
          <w:p w:rsidR="00C046DF" w:rsidRPr="00C046DF" w:rsidRDefault="00C046DF" w:rsidP="0032707E">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32707E">
            <w:pPr>
              <w:pStyle w:val="EUNormal"/>
              <w:spacing w:before="60" w:afterLines="60"/>
              <w:rPr>
                <w:sz w:val="16"/>
                <w:szCs w:val="16"/>
              </w:rPr>
            </w:pPr>
            <w:r w:rsidRPr="00C046DF">
              <w:rPr>
                <w:sz w:val="16"/>
                <w:szCs w:val="16"/>
              </w:rPr>
              <w:t xml:space="preserve">      ?other cwork:tag ?tag .</w:t>
            </w:r>
          </w:p>
          <w:p w:rsidR="00C046DF" w:rsidRPr="00C046DF" w:rsidRDefault="00C046DF" w:rsidP="0032707E">
            <w:pPr>
              <w:pStyle w:val="EUNormal"/>
              <w:spacing w:before="60" w:afterLines="60"/>
              <w:rPr>
                <w:sz w:val="16"/>
                <w:szCs w:val="16"/>
              </w:rPr>
            </w:pPr>
            <w:r w:rsidRPr="00C046DF">
              <w:rPr>
                <w:sz w:val="16"/>
                <w:szCs w:val="16"/>
              </w:rPr>
              <w:t xml:space="preserve">      ?other cwork:dateModified ?dt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 xml:space="preserve">  }</w:t>
            </w:r>
          </w:p>
          <w:p w:rsidR="00C046DF" w:rsidRPr="00C046DF" w:rsidRDefault="00C046DF" w:rsidP="0032707E">
            <w:pPr>
              <w:pStyle w:val="EUNormal"/>
              <w:spacing w:before="60" w:afterLines="60"/>
              <w:rPr>
                <w:sz w:val="16"/>
                <w:szCs w:val="16"/>
              </w:rPr>
            </w:pPr>
            <w:r w:rsidRPr="00C046DF">
              <w:rPr>
                <w:sz w:val="16"/>
                <w:szCs w:val="16"/>
              </w:rPr>
              <w:t>}</w:t>
            </w:r>
          </w:p>
          <w:p w:rsidR="00C046DF" w:rsidRPr="00C046DF" w:rsidRDefault="00C046DF" w:rsidP="0032707E">
            <w:pPr>
              <w:pStyle w:val="EUNormal"/>
              <w:spacing w:before="60" w:afterLines="60"/>
              <w:rPr>
                <w:sz w:val="16"/>
                <w:szCs w:val="16"/>
              </w:rPr>
            </w:pPr>
            <w:r w:rsidRPr="00C046DF">
              <w:rPr>
                <w:sz w:val="16"/>
                <w:szCs w:val="16"/>
              </w:rPr>
              <w:t>ORDER BY DESC(?score) DESC(?dt)</w:t>
            </w:r>
          </w:p>
          <w:p w:rsidR="00E956BF" w:rsidRPr="00071B35" w:rsidRDefault="00C046DF" w:rsidP="0032707E">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2707E">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CONSTRUCT {</w:t>
            </w:r>
          </w:p>
          <w:p w:rsidR="00AD24DA" w:rsidRPr="00AD24DA" w:rsidRDefault="00AD24DA" w:rsidP="0032707E">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2707E">
            <w:pPr>
              <w:pStyle w:val="EUNormal"/>
              <w:spacing w:before="60" w:afterLines="60"/>
              <w:rPr>
                <w:sz w:val="16"/>
                <w:szCs w:val="16"/>
              </w:rPr>
            </w:pPr>
            <w:r w:rsidRPr="00AD24DA">
              <w:rPr>
                <w:sz w:val="16"/>
                <w:szCs w:val="16"/>
              </w:rPr>
              <w:t xml:space="preserve">    a ?type ;</w:t>
            </w:r>
          </w:p>
          <w:p w:rsidR="00AD24DA" w:rsidRPr="00AD24DA" w:rsidRDefault="00AD24DA" w:rsidP="0032707E">
            <w:pPr>
              <w:pStyle w:val="EUNormal"/>
              <w:spacing w:before="60" w:afterLines="60"/>
              <w:rPr>
                <w:sz w:val="16"/>
                <w:szCs w:val="16"/>
              </w:rPr>
            </w:pPr>
            <w:r w:rsidRPr="00AD24DA">
              <w:rPr>
                <w:sz w:val="16"/>
                <w:szCs w:val="16"/>
              </w:rPr>
              <w:t xml:space="preserve">    cwork:title ?title ;</w:t>
            </w:r>
          </w:p>
          <w:p w:rsidR="00AD24DA" w:rsidRPr="00AD24DA" w:rsidRDefault="00AD24DA" w:rsidP="0032707E">
            <w:pPr>
              <w:pStyle w:val="EUNormal"/>
              <w:spacing w:before="60" w:afterLines="60"/>
              <w:rPr>
                <w:sz w:val="16"/>
                <w:szCs w:val="16"/>
              </w:rPr>
            </w:pPr>
            <w:r w:rsidRPr="00AD24DA">
              <w:rPr>
                <w:sz w:val="16"/>
                <w:szCs w:val="16"/>
              </w:rPr>
              <w:t xml:space="preserve">    cwork:shortTitle ?shortTitle ;</w:t>
            </w:r>
          </w:p>
          <w:p w:rsidR="00AD24DA" w:rsidRPr="00AD24DA" w:rsidRDefault="00AD24DA" w:rsidP="0032707E">
            <w:pPr>
              <w:pStyle w:val="EUNormal"/>
              <w:spacing w:before="60" w:afterLines="60"/>
              <w:rPr>
                <w:sz w:val="16"/>
                <w:szCs w:val="16"/>
              </w:rPr>
            </w:pPr>
            <w:r w:rsidRPr="00AD24DA">
              <w:rPr>
                <w:sz w:val="16"/>
                <w:szCs w:val="16"/>
              </w:rPr>
              <w:t xml:space="preserve">    cwork:about ?about ;</w:t>
            </w:r>
          </w:p>
          <w:p w:rsidR="00AD24DA" w:rsidRPr="00AD24DA" w:rsidRDefault="00AD24DA" w:rsidP="0032707E">
            <w:pPr>
              <w:pStyle w:val="EUNormal"/>
              <w:spacing w:before="60" w:afterLines="60"/>
              <w:rPr>
                <w:sz w:val="16"/>
                <w:szCs w:val="16"/>
              </w:rPr>
            </w:pPr>
            <w:r w:rsidRPr="00AD24DA">
              <w:rPr>
                <w:sz w:val="16"/>
                <w:szCs w:val="16"/>
              </w:rPr>
              <w:t xml:space="preserve">    cwork:mentions ?mentions ;</w:t>
            </w:r>
          </w:p>
          <w:p w:rsidR="00AD24DA" w:rsidRPr="00AD24DA" w:rsidRDefault="00AD24DA" w:rsidP="0032707E">
            <w:pPr>
              <w:pStyle w:val="EUNormal"/>
              <w:spacing w:before="60" w:afterLines="60"/>
              <w:rPr>
                <w:sz w:val="16"/>
                <w:szCs w:val="16"/>
              </w:rPr>
            </w:pPr>
            <w:r w:rsidRPr="00AD24DA">
              <w:rPr>
                <w:sz w:val="16"/>
                <w:szCs w:val="16"/>
              </w:rPr>
              <w:t xml:space="preserve">    cwork:dateCreated ?created ;</w:t>
            </w:r>
          </w:p>
          <w:p w:rsidR="00AD24DA" w:rsidRPr="00AD24DA" w:rsidRDefault="00AD24DA" w:rsidP="0032707E">
            <w:pPr>
              <w:pStyle w:val="EUNormal"/>
              <w:spacing w:before="60" w:afterLines="60"/>
              <w:rPr>
                <w:sz w:val="16"/>
                <w:szCs w:val="16"/>
              </w:rPr>
            </w:pPr>
            <w:r w:rsidRPr="00AD24DA">
              <w:rPr>
                <w:sz w:val="16"/>
                <w:szCs w:val="16"/>
              </w:rPr>
              <w:t xml:space="preserve">    cwork:dateModified ?modified ;</w:t>
            </w:r>
          </w:p>
          <w:p w:rsidR="00AD24DA" w:rsidRPr="00AD24DA" w:rsidRDefault="00AD24DA" w:rsidP="0032707E">
            <w:pPr>
              <w:pStyle w:val="EUNormal"/>
              <w:spacing w:before="60" w:afterLines="60"/>
              <w:rPr>
                <w:sz w:val="16"/>
                <w:szCs w:val="16"/>
              </w:rPr>
            </w:pPr>
            <w:r w:rsidRPr="00AD24DA">
              <w:rPr>
                <w:sz w:val="16"/>
                <w:szCs w:val="16"/>
              </w:rPr>
              <w:t xml:space="preserve">    cwork:description ?description ;</w:t>
            </w:r>
          </w:p>
          <w:p w:rsidR="00AD24DA" w:rsidRPr="00AD24DA" w:rsidRDefault="00AD24DA" w:rsidP="0032707E">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32707E">
            <w:pPr>
              <w:pStyle w:val="EUNormal"/>
              <w:spacing w:before="60" w:afterLines="60"/>
              <w:rPr>
                <w:sz w:val="16"/>
                <w:szCs w:val="16"/>
              </w:rPr>
            </w:pPr>
            <w:r w:rsidRPr="00AD24DA">
              <w:rPr>
                <w:sz w:val="16"/>
                <w:szCs w:val="16"/>
              </w:rPr>
              <w:t xml:space="preserve">    bbc:primaryContentOf ?webDocument .</w:t>
            </w:r>
          </w:p>
          <w:p w:rsidR="00AD24DA" w:rsidRPr="00AD24DA" w:rsidRDefault="00AD24DA" w:rsidP="0032707E">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32707E">
            <w:pPr>
              <w:pStyle w:val="EUNormal"/>
              <w:spacing w:before="60" w:afterLines="60"/>
              <w:rPr>
                <w:sz w:val="16"/>
                <w:szCs w:val="16"/>
              </w:rPr>
            </w:pPr>
            <w:r w:rsidRPr="00AD24DA">
              <w:rPr>
                <w:sz w:val="16"/>
                <w:szCs w:val="16"/>
              </w:rPr>
              <w:t xml:space="preserve">  ?about rdfs:label ?aboutLabel ;</w:t>
            </w:r>
          </w:p>
          <w:p w:rsidR="00AD24DA" w:rsidRPr="00AD24DA" w:rsidRDefault="00AD24DA" w:rsidP="0032707E">
            <w:pPr>
              <w:pStyle w:val="EUNormal"/>
              <w:spacing w:before="60" w:afterLines="60"/>
              <w:rPr>
                <w:sz w:val="16"/>
                <w:szCs w:val="16"/>
              </w:rPr>
            </w:pPr>
            <w:r w:rsidRPr="00AD24DA">
              <w:rPr>
                <w:sz w:val="16"/>
                <w:szCs w:val="16"/>
              </w:rPr>
              <w:t xml:space="preserve">    bbc:shortLabel ?aboutShortLabel ;</w:t>
            </w:r>
          </w:p>
          <w:p w:rsidR="00AD24DA" w:rsidRPr="00AD24DA" w:rsidRDefault="00AD24DA" w:rsidP="0032707E">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32707E">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32707E">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32707E">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32707E">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32707E">
            <w:pPr>
              <w:pStyle w:val="EUNormal"/>
              <w:spacing w:before="60" w:afterLines="60"/>
              <w:rPr>
                <w:sz w:val="16"/>
                <w:szCs w:val="16"/>
              </w:rPr>
            </w:pPr>
            <w:r w:rsidRPr="00AD24DA">
              <w:rPr>
                <w:sz w:val="16"/>
                <w:szCs w:val="16"/>
              </w:rPr>
              <w:t xml:space="preserve">  ?thumbnail a cwork:Thumbnail ;</w:t>
            </w:r>
          </w:p>
          <w:p w:rsidR="00AD24DA" w:rsidRPr="00AD24DA" w:rsidRDefault="00AD24DA" w:rsidP="0032707E">
            <w:pPr>
              <w:pStyle w:val="EUNormal"/>
              <w:spacing w:before="60" w:afterLines="60"/>
              <w:rPr>
                <w:sz w:val="16"/>
                <w:szCs w:val="16"/>
              </w:rPr>
            </w:pPr>
            <w:r w:rsidRPr="00AD24DA">
              <w:rPr>
                <w:sz w:val="16"/>
                <w:szCs w:val="16"/>
              </w:rPr>
              <w:t xml:space="preserve">    cwork:altText ?thumbnailAltText ;</w:t>
            </w:r>
          </w:p>
          <w:p w:rsidR="00AD24DA" w:rsidRPr="00AD24DA" w:rsidRDefault="00AD24DA" w:rsidP="0032707E">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?creativeWork</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32707E">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2707E">
            <w:pPr>
              <w:pStyle w:val="EUNormal"/>
              <w:spacing w:before="60" w:afterLines="60"/>
              <w:rPr>
                <w:sz w:val="16"/>
                <w:szCs w:val="16"/>
              </w:rPr>
            </w:pPr>
            <w:r w:rsidRPr="00AD24DA">
              <w:rPr>
                <w:sz w:val="16"/>
                <w:szCs w:val="16"/>
              </w:rPr>
              <w:t xml:space="preserve">              cwork:dateModified ?modified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ORDER BY DESC(?modified)</w:t>
            </w:r>
          </w:p>
          <w:p w:rsidR="00AD24DA" w:rsidRPr="00AD24DA" w:rsidRDefault="00AD24DA" w:rsidP="0032707E">
            <w:pPr>
              <w:pStyle w:val="EUNormal"/>
              <w:spacing w:before="60" w:afterLines="60"/>
              <w:rPr>
                <w:sz w:val="16"/>
                <w:szCs w:val="16"/>
              </w:rPr>
            </w:pPr>
            <w:r w:rsidRPr="00AD24DA">
              <w:rPr>
                <w:sz w:val="16"/>
                <w:szCs w:val="16"/>
              </w:rPr>
              <w:t xml:space="preserve">      LIMIT 10</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2707E">
            <w:pPr>
              <w:pStyle w:val="EUNormal"/>
              <w:spacing w:before="60" w:afterLines="60"/>
              <w:rPr>
                <w:sz w:val="16"/>
                <w:szCs w:val="16"/>
              </w:rPr>
            </w:pPr>
            <w:r w:rsidRPr="00AD24DA">
              <w:rPr>
                <w:sz w:val="16"/>
                <w:szCs w:val="16"/>
              </w:rPr>
              <w:t xml:space="preserve">                a ?type ;</w:t>
            </w:r>
          </w:p>
          <w:p w:rsidR="00AD24DA" w:rsidRPr="00AD24DA" w:rsidRDefault="00AD24DA" w:rsidP="0032707E">
            <w:pPr>
              <w:pStyle w:val="EUNormal"/>
              <w:spacing w:before="60" w:afterLines="60"/>
              <w:rPr>
                <w:sz w:val="16"/>
                <w:szCs w:val="16"/>
              </w:rPr>
            </w:pPr>
            <w:r w:rsidRPr="00AD24DA">
              <w:rPr>
                <w:sz w:val="16"/>
                <w:szCs w:val="16"/>
              </w:rPr>
              <w:t xml:space="preserve">                cwork:title ?title ;</w:t>
            </w:r>
          </w:p>
          <w:p w:rsidR="00AD24DA" w:rsidRPr="00AD24DA" w:rsidRDefault="00AD24DA" w:rsidP="0032707E">
            <w:pPr>
              <w:pStyle w:val="EUNormal"/>
              <w:spacing w:before="60" w:afterLines="60"/>
              <w:rPr>
                <w:sz w:val="16"/>
                <w:szCs w:val="16"/>
              </w:rPr>
            </w:pPr>
            <w:r w:rsidRPr="00AD24DA">
              <w:rPr>
                <w:sz w:val="16"/>
                <w:szCs w:val="16"/>
              </w:rPr>
              <w:t xml:space="preserve">                cwork:dateModified ?modified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32707E">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32707E">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32707E">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OPTIONAL {</w:t>
            </w:r>
          </w:p>
          <w:p w:rsidR="00AD24DA" w:rsidRPr="00AD24DA" w:rsidRDefault="00AD24DA" w:rsidP="0032707E">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2707E">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32707E">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32707E">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32707E">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32707E">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32707E">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32707E">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32707E">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32707E">
            <w:pPr>
              <w:pStyle w:val="EUNormal"/>
              <w:spacing w:before="60" w:afterLines="60"/>
              <w:rPr>
                <w:sz w:val="16"/>
                <w:szCs w:val="16"/>
              </w:rPr>
            </w:pPr>
            <w:r w:rsidRPr="00AD24DA">
              <w:rPr>
                <w:sz w:val="16"/>
                <w:szCs w:val="16"/>
              </w:rPr>
              <w:t xml:space="preserve">  }</w:t>
            </w:r>
          </w:p>
          <w:p w:rsidR="00E956BF" w:rsidRPr="00071B35" w:rsidRDefault="00AD24DA" w:rsidP="0032707E">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2707E">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CONSTRUCT { </w:t>
            </w:r>
          </w:p>
          <w:p w:rsidR="00AD24DA" w:rsidRPr="00AD24DA" w:rsidRDefault="00AD24DA" w:rsidP="0032707E">
            <w:pPr>
              <w:pStyle w:val="EUNormal"/>
              <w:spacing w:before="60" w:afterLines="60"/>
              <w:rPr>
                <w:sz w:val="16"/>
                <w:szCs w:val="16"/>
              </w:rPr>
            </w:pPr>
            <w:r w:rsidRPr="00AD24DA">
              <w:rPr>
                <w:sz w:val="16"/>
                <w:szCs w:val="16"/>
              </w:rPr>
              <w:t xml:space="preserve">  ?cWork a cwork:CreativeWork ; </w:t>
            </w:r>
          </w:p>
          <w:p w:rsidR="00AD24DA" w:rsidRPr="00AD24DA" w:rsidRDefault="00AD24DA" w:rsidP="0032707E">
            <w:pPr>
              <w:pStyle w:val="EUNormal"/>
              <w:spacing w:before="60" w:afterLines="60"/>
              <w:rPr>
                <w:sz w:val="16"/>
                <w:szCs w:val="16"/>
              </w:rPr>
            </w:pPr>
            <w:r w:rsidRPr="00AD24DA">
              <w:rPr>
                <w:sz w:val="16"/>
                <w:szCs w:val="16"/>
              </w:rPr>
              <w:t xml:space="preserve">    a ?type ; </w:t>
            </w:r>
          </w:p>
          <w:p w:rsidR="00AD24DA" w:rsidRPr="00AD24DA" w:rsidRDefault="00AD24DA" w:rsidP="0032707E">
            <w:pPr>
              <w:pStyle w:val="EUNormal"/>
              <w:spacing w:before="60" w:afterLines="60"/>
              <w:rPr>
                <w:sz w:val="16"/>
                <w:szCs w:val="16"/>
              </w:rPr>
            </w:pPr>
            <w:r w:rsidRPr="00AD24DA">
              <w:rPr>
                <w:sz w:val="16"/>
                <w:szCs w:val="16"/>
              </w:rPr>
              <w:t xml:space="preserve">    cwork:title ?title ; </w:t>
            </w:r>
          </w:p>
          <w:p w:rsidR="00AD24DA" w:rsidRPr="00AD24DA" w:rsidRDefault="00AD24DA" w:rsidP="0032707E">
            <w:pPr>
              <w:pStyle w:val="EUNormal"/>
              <w:spacing w:before="60" w:afterLines="60"/>
              <w:rPr>
                <w:sz w:val="16"/>
                <w:szCs w:val="16"/>
              </w:rPr>
            </w:pPr>
            <w:r w:rsidRPr="00AD24DA">
              <w:rPr>
                <w:sz w:val="16"/>
                <w:szCs w:val="16"/>
              </w:rPr>
              <w:t xml:space="preserve">    cwork:dateCreated ?dateCreated ;</w:t>
            </w:r>
          </w:p>
          <w:p w:rsidR="00AD24DA" w:rsidRPr="00AD24DA" w:rsidRDefault="00AD24DA" w:rsidP="0032707E">
            <w:pPr>
              <w:pStyle w:val="EUNormal"/>
              <w:spacing w:before="60" w:afterLines="60"/>
              <w:rPr>
                <w:sz w:val="16"/>
                <w:szCs w:val="16"/>
              </w:rPr>
            </w:pPr>
            <w:r w:rsidRPr="00AD24DA">
              <w:rPr>
                <w:sz w:val="16"/>
                <w:szCs w:val="16"/>
              </w:rPr>
              <w:t xml:space="preserve">    cwork:dateModified ?dateModified ;</w:t>
            </w:r>
          </w:p>
          <w:p w:rsidR="00AD24DA" w:rsidRPr="00AD24DA" w:rsidRDefault="00AD24DA" w:rsidP="0032707E">
            <w:pPr>
              <w:pStyle w:val="EUNormal"/>
              <w:spacing w:before="60" w:afterLines="60"/>
              <w:rPr>
                <w:sz w:val="16"/>
                <w:szCs w:val="16"/>
              </w:rPr>
            </w:pPr>
            <w:r w:rsidRPr="00AD24DA">
              <w:rPr>
                <w:sz w:val="16"/>
                <w:szCs w:val="16"/>
              </w:rPr>
              <w:t xml:space="preserve">    cwork:about ?about ; </w:t>
            </w:r>
          </w:p>
          <w:p w:rsidR="00AD24DA" w:rsidRPr="00AD24DA" w:rsidRDefault="00AD24DA" w:rsidP="0032707E">
            <w:pPr>
              <w:pStyle w:val="EUNormal"/>
              <w:spacing w:before="60" w:afterLines="60"/>
              <w:rPr>
                <w:sz w:val="16"/>
                <w:szCs w:val="16"/>
              </w:rPr>
            </w:pPr>
            <w:r w:rsidRPr="00AD24DA">
              <w:rPr>
                <w:sz w:val="16"/>
                <w:szCs w:val="16"/>
              </w:rPr>
              <w:t xml:space="preserve">    bbc:primaryContentOf ?pco . </w:t>
            </w:r>
          </w:p>
          <w:p w:rsidR="00AD24DA" w:rsidRPr="00AD24DA" w:rsidRDefault="00AD24DA" w:rsidP="0032707E">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WHERE { </w:t>
            </w:r>
          </w:p>
          <w:p w:rsidR="00AD24DA" w:rsidRPr="00AD24DA" w:rsidRDefault="00AD24DA" w:rsidP="0032707E">
            <w:pPr>
              <w:pStyle w:val="EUNormal"/>
              <w:spacing w:before="60" w:afterLines="60"/>
              <w:rPr>
                <w:sz w:val="16"/>
                <w:szCs w:val="16"/>
              </w:rPr>
            </w:pPr>
            <w:r w:rsidRPr="00AD24DA">
              <w:rPr>
                <w:sz w:val="16"/>
                <w:szCs w:val="16"/>
              </w:rPr>
              <w:t xml:space="preserve">  ?cWork a cwork:CreativeWork ; </w:t>
            </w:r>
          </w:p>
          <w:p w:rsidR="00AD24DA" w:rsidRPr="00AD24DA" w:rsidRDefault="00AD24DA" w:rsidP="0032707E">
            <w:pPr>
              <w:pStyle w:val="EUNormal"/>
              <w:spacing w:before="60" w:afterLines="60"/>
              <w:rPr>
                <w:sz w:val="16"/>
                <w:szCs w:val="16"/>
              </w:rPr>
            </w:pPr>
            <w:r w:rsidRPr="00AD24DA">
              <w:rPr>
                <w:sz w:val="16"/>
                <w:szCs w:val="16"/>
              </w:rPr>
              <w:t xml:space="preserve">    a ?type ; </w:t>
            </w:r>
          </w:p>
          <w:p w:rsidR="00AD24DA" w:rsidRPr="00AD24DA" w:rsidRDefault="00AD24DA" w:rsidP="0032707E">
            <w:pPr>
              <w:pStyle w:val="EUNormal"/>
              <w:spacing w:before="60" w:afterLines="60"/>
              <w:rPr>
                <w:sz w:val="16"/>
                <w:szCs w:val="16"/>
              </w:rPr>
            </w:pPr>
            <w:r w:rsidRPr="00AD24DA">
              <w:rPr>
                <w:sz w:val="16"/>
                <w:szCs w:val="16"/>
              </w:rPr>
              <w:t xml:space="preserve">    cwork:title ?title .  </w:t>
            </w:r>
          </w:p>
          <w:p w:rsidR="00AD24DA" w:rsidRPr="00AD24DA" w:rsidRDefault="00AD24DA" w:rsidP="0032707E">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32707E">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32707E">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32707E">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32707E">
            <w:pPr>
              <w:pStyle w:val="EUNormal"/>
              <w:spacing w:before="60" w:afterLines="60"/>
              <w:rPr>
                <w:sz w:val="16"/>
                <w:szCs w:val="16"/>
              </w:rPr>
            </w:pPr>
            <w:r w:rsidRPr="00AD24DA">
              <w:rPr>
                <w:sz w:val="16"/>
                <w:szCs w:val="16"/>
              </w:rPr>
              <w:t xml:space="preserve">  OPTIONAL { </w:t>
            </w:r>
          </w:p>
          <w:p w:rsidR="00AD24DA" w:rsidRPr="00AD24DA" w:rsidRDefault="00AD24DA" w:rsidP="0032707E">
            <w:pPr>
              <w:pStyle w:val="EUNormal"/>
              <w:spacing w:before="60" w:afterLines="60"/>
              <w:rPr>
                <w:sz w:val="16"/>
                <w:szCs w:val="16"/>
              </w:rPr>
            </w:pPr>
            <w:r w:rsidRPr="00AD24DA">
              <w:rPr>
                <w:sz w:val="16"/>
                <w:szCs w:val="16"/>
              </w:rPr>
              <w:t xml:space="preserve">    ?cWork bbc:primaryContentOf ?pco . </w:t>
            </w:r>
          </w:p>
          <w:p w:rsidR="00AD24DA" w:rsidRPr="00AD24DA" w:rsidRDefault="00AD24DA" w:rsidP="0032707E">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32707E">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2707E">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?minute ((COUNT(*)) as ?count)</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?r cwork:dateModified ?dateTime .</w:t>
            </w:r>
          </w:p>
          <w:p w:rsidR="00AD24DA" w:rsidRPr="00AD24DA" w:rsidRDefault="00AD24DA" w:rsidP="0032707E">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32707E">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SELECT ?type ((COUNT(*)) as ?count) </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?creativeWork a ?type  .</w:t>
            </w:r>
          </w:p>
          <w:p w:rsidR="00AD24DA" w:rsidRPr="00AD24DA" w:rsidRDefault="00AD24DA" w:rsidP="0032707E">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2707E">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32707E">
            <w:pPr>
              <w:pStyle w:val="EUNormal"/>
              <w:spacing w:before="60" w:afterLines="60"/>
              <w:rPr>
                <w:sz w:val="16"/>
                <w:szCs w:val="16"/>
              </w:rPr>
            </w:pPr>
            <w:r w:rsidRPr="00AD24DA">
              <w:rPr>
                <w:sz w:val="16"/>
                <w:szCs w:val="16"/>
              </w:rPr>
              <w:t xml:space="preserve">  FILTER( ?type != cwork:CreativeWork ) .</w:t>
            </w:r>
          </w:p>
          <w:p w:rsidR="00AD24DA" w:rsidRPr="00AD24DA" w:rsidRDefault="00AD24DA" w:rsidP="0032707E">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GROUP BY ?type </w:t>
            </w:r>
          </w:p>
          <w:p w:rsidR="00AD24DA" w:rsidRPr="00AD24DA" w:rsidRDefault="00AD24DA" w:rsidP="0032707E">
            <w:pPr>
              <w:pStyle w:val="EUNormal"/>
              <w:spacing w:before="60" w:afterLines="60"/>
              <w:rPr>
                <w:sz w:val="16"/>
                <w:szCs w:val="16"/>
              </w:rPr>
            </w:pPr>
            <w:r w:rsidRPr="00AD24DA">
              <w:rPr>
                <w:sz w:val="16"/>
                <w:szCs w:val="16"/>
              </w:rPr>
              <w:t>ORDER BY DESC(?count)</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SELECT ?about ((COUNT(*)) AS ?count) </w:t>
            </w:r>
          </w:p>
          <w:p w:rsidR="00AD24DA" w:rsidRPr="00AD24DA" w:rsidRDefault="00AD24DA" w:rsidP="0032707E">
            <w:pPr>
              <w:pStyle w:val="EUNormal"/>
              <w:spacing w:before="60" w:afterLines="60"/>
              <w:rPr>
                <w:sz w:val="16"/>
                <w:szCs w:val="16"/>
              </w:rPr>
            </w:pPr>
            <w:r w:rsidRPr="00AD24DA">
              <w:rPr>
                <w:sz w:val="16"/>
                <w:szCs w:val="16"/>
              </w:rPr>
              <w:t xml:space="preserve">WHERE { </w:t>
            </w:r>
          </w:p>
          <w:p w:rsidR="00AD24DA" w:rsidRPr="00AD24DA" w:rsidRDefault="00AD24DA" w:rsidP="0032707E">
            <w:pPr>
              <w:pStyle w:val="EUNormal"/>
              <w:spacing w:before="60" w:afterLines="60"/>
              <w:rPr>
                <w:sz w:val="16"/>
                <w:szCs w:val="16"/>
              </w:rPr>
            </w:pPr>
            <w:r w:rsidRPr="00AD24DA">
              <w:rPr>
                <w:sz w:val="16"/>
                <w:szCs w:val="16"/>
              </w:rPr>
              <w:t xml:space="preserve">  ?creativeWork cwork:about ?about . </w:t>
            </w:r>
          </w:p>
          <w:p w:rsidR="00AD24DA" w:rsidRPr="00AD24DA" w:rsidRDefault="00AD24DA" w:rsidP="0032707E">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32707E">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32707E">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GROUP BY ?about</w:t>
            </w:r>
          </w:p>
          <w:p w:rsidR="00AD24DA" w:rsidRPr="00AD24DA" w:rsidRDefault="00AD24DA" w:rsidP="0032707E">
            <w:pPr>
              <w:pStyle w:val="EUNormal"/>
              <w:spacing w:before="60" w:afterLines="60"/>
              <w:rPr>
                <w:sz w:val="16"/>
                <w:szCs w:val="16"/>
              </w:rPr>
            </w:pPr>
            <w:r w:rsidRPr="00AD24DA">
              <w:rPr>
                <w:sz w:val="16"/>
                <w:szCs w:val="16"/>
              </w:rPr>
              <w:t xml:space="preserve">ORDER BY DESC(?count) </w:t>
            </w:r>
          </w:p>
          <w:p w:rsidR="00AD24DA" w:rsidRPr="00AD24DA" w:rsidRDefault="00AD24DA" w:rsidP="0032707E">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?aboutType ((COUNT (*)) as ?count) ?coverage ?audience</w:t>
            </w:r>
          </w:p>
          <w:p w:rsidR="00AD24DA" w:rsidRPr="00AD24DA" w:rsidRDefault="00AD24DA" w:rsidP="0032707E">
            <w:pPr>
              <w:pStyle w:val="EUNormal"/>
              <w:spacing w:before="60" w:afterLines="60"/>
              <w:rPr>
                <w:sz w:val="16"/>
                <w:szCs w:val="16"/>
              </w:rPr>
            </w:pPr>
            <w:r w:rsidRPr="00AD24DA">
              <w:rPr>
                <w:sz w:val="16"/>
                <w:szCs w:val="16"/>
              </w:rPr>
              <w:t xml:space="preserve">WHERE { </w:t>
            </w:r>
          </w:p>
          <w:p w:rsidR="00AD24DA" w:rsidRPr="00AD24DA" w:rsidRDefault="00AD24DA" w:rsidP="0032707E">
            <w:pPr>
              <w:pStyle w:val="EUNormal"/>
              <w:spacing w:before="60" w:afterLines="60"/>
              <w:rPr>
                <w:sz w:val="16"/>
                <w:szCs w:val="16"/>
              </w:rPr>
            </w:pPr>
            <w:r w:rsidRPr="00AD24DA">
              <w:rPr>
                <w:sz w:val="16"/>
                <w:szCs w:val="16"/>
              </w:rPr>
              <w:t xml:space="preserve">  ?creativeWork cwork:about ?about . </w:t>
            </w:r>
          </w:p>
          <w:p w:rsidR="00AD24DA" w:rsidRPr="00AD24DA" w:rsidRDefault="00AD24DA" w:rsidP="0032707E">
            <w:pPr>
              <w:pStyle w:val="EUNormal"/>
              <w:spacing w:before="60" w:afterLines="60"/>
              <w:rPr>
                <w:sz w:val="16"/>
                <w:szCs w:val="16"/>
              </w:rPr>
            </w:pPr>
            <w:r w:rsidRPr="00AD24DA">
              <w:rPr>
                <w:sz w:val="16"/>
                <w:szCs w:val="16"/>
              </w:rPr>
              <w:t xml:space="preserve">  ?about a ?aboutType . </w:t>
            </w:r>
          </w:p>
          <w:p w:rsidR="00AD24DA" w:rsidRPr="00AD24DA" w:rsidRDefault="00AD24DA" w:rsidP="0032707E">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32707E">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32707E">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32707E">
            <w:pPr>
              <w:pStyle w:val="EUNormal"/>
              <w:spacing w:before="60" w:afterLines="60"/>
              <w:rPr>
                <w:sz w:val="16"/>
                <w:szCs w:val="16"/>
              </w:rPr>
            </w:pPr>
            <w:r w:rsidRPr="00AD24DA">
              <w:rPr>
                <w:sz w:val="16"/>
                <w:szCs w:val="16"/>
              </w:rPr>
              <w:t>ORDER BY DESC(?count)</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SELECT ?mentions ((COUNT(*)) as ?count) </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32707E">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GROUP BY (?creativeWork)</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FILTER(?pcCount &gt; 1)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GROUP BY ?mentions</w:t>
            </w:r>
          </w:p>
          <w:p w:rsidR="00AD24DA" w:rsidRPr="00AD24DA" w:rsidRDefault="00AD24DA" w:rsidP="0032707E">
            <w:pPr>
              <w:pStyle w:val="EUNormal"/>
              <w:spacing w:before="60" w:afterLines="60"/>
              <w:rPr>
                <w:sz w:val="16"/>
                <w:szCs w:val="16"/>
              </w:rPr>
            </w:pPr>
            <w:r w:rsidRPr="00AD24DA">
              <w:rPr>
                <w:sz w:val="16"/>
                <w:szCs w:val="16"/>
              </w:rPr>
              <w:t>ORDER BY DESC(?count)</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?topic ((COUNT(*)) AS ?count)</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?creativeWork a cwork:BlogPost ;</w:t>
            </w:r>
          </w:p>
          <w:p w:rsidR="00AD24DA" w:rsidRPr="00AD24DA" w:rsidRDefault="00AD24DA" w:rsidP="0032707E">
            <w:pPr>
              <w:pStyle w:val="EUNormal"/>
              <w:spacing w:before="60" w:afterLines="60"/>
              <w:rPr>
                <w:sz w:val="16"/>
                <w:szCs w:val="16"/>
              </w:rPr>
            </w:pPr>
            <w:r w:rsidRPr="00AD24DA">
              <w:rPr>
                <w:sz w:val="16"/>
                <w:szCs w:val="16"/>
              </w:rPr>
              <w:t xml:space="preserve">    cwork:about ?topic ;</w:t>
            </w:r>
          </w:p>
          <w:p w:rsidR="00AD24DA" w:rsidRPr="00AD24DA" w:rsidRDefault="00AD24DA" w:rsidP="0032707E">
            <w:pPr>
              <w:pStyle w:val="EUNormal"/>
              <w:spacing w:before="60" w:afterLines="60"/>
              <w:rPr>
                <w:sz w:val="16"/>
                <w:szCs w:val="16"/>
              </w:rPr>
            </w:pPr>
            <w:r w:rsidRPr="00AD24DA">
              <w:rPr>
                <w:sz w:val="16"/>
                <w:szCs w:val="16"/>
              </w:rPr>
              <w:t xml:space="preserve">    cwork:dateModified ?dt ;</w:t>
            </w:r>
          </w:p>
          <w:p w:rsidR="00AD24DA" w:rsidRPr="00AD24DA" w:rsidRDefault="00AD24DA" w:rsidP="0032707E">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32707E">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GROUP BY ?topic</w:t>
            </w:r>
          </w:p>
          <w:p w:rsidR="00AD24DA" w:rsidRPr="00AD24DA" w:rsidRDefault="00AD24DA" w:rsidP="0032707E">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((MAX(?cnt)) AS ?mxc)</w:t>
            </w:r>
          </w:p>
          <w:p w:rsidR="00AD24DA" w:rsidRPr="00AD24DA" w:rsidRDefault="00AD24DA" w:rsidP="0032707E">
            <w:pPr>
              <w:pStyle w:val="EUNormal"/>
              <w:spacing w:before="60" w:afterLines="60"/>
              <w:rPr>
                <w:sz w:val="16"/>
                <w:szCs w:val="16"/>
              </w:rPr>
            </w:pPr>
            <w:r w:rsidRPr="00AD24DA">
              <w:rPr>
                <w:sz w:val="16"/>
                <w:szCs w:val="16"/>
              </w:rPr>
              <w:t xml:space="preserve">WHERE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SELECT ?cw ((COUNT(*)) AS ?cnt) </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?cw cwork:mentions ?thing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GROUP BY ?cw</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32707E">
            <w:pPr>
              <w:pStyle w:val="EUNormal"/>
              <w:spacing w:before="60" w:afterLines="60"/>
              <w:rPr>
                <w:sz w:val="16"/>
                <w:szCs w:val="16"/>
              </w:rPr>
            </w:pPr>
            <w:r w:rsidRPr="00AD24DA">
              <w:rPr>
                <w:sz w:val="16"/>
                <w:szCs w:val="16"/>
              </w:rPr>
              <w:t xml:space="preserve">WHERE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SELECT ((MAX(?cnt)) AS ?maxcnt)  </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GROUP BY ?creativeWork</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2707E">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GROUP BY ?creativeWork2</w:t>
            </w:r>
          </w:p>
          <w:p w:rsidR="00AD24DA" w:rsidRPr="00AD24DA" w:rsidRDefault="00AD24DA" w:rsidP="0032707E">
            <w:pPr>
              <w:pStyle w:val="EUNormal"/>
              <w:spacing w:before="60" w:afterLines="60"/>
              <w:rPr>
                <w:sz w:val="16"/>
                <w:szCs w:val="16"/>
              </w:rPr>
            </w:pPr>
            <w:r w:rsidRPr="00AD24DA">
              <w:rPr>
                <w:sz w:val="16"/>
                <w:szCs w:val="16"/>
              </w:rPr>
              <w:t xml:space="preserve">  } . </w:t>
            </w:r>
          </w:p>
          <w:p w:rsidR="00AD24DA" w:rsidRPr="00AD24DA" w:rsidRDefault="00AD24DA" w:rsidP="0032707E">
            <w:pPr>
              <w:pStyle w:val="EUNormal"/>
              <w:spacing w:before="60" w:afterLines="60"/>
              <w:rPr>
                <w:sz w:val="16"/>
                <w:szCs w:val="16"/>
              </w:rPr>
            </w:pPr>
            <w:r w:rsidRPr="00AD24DA">
              <w:rPr>
                <w:sz w:val="16"/>
                <w:szCs w:val="16"/>
              </w:rPr>
              <w:t xml:space="preserve">  FILTER (?mentionsCount = ?maxcnt)</w:t>
            </w:r>
          </w:p>
          <w:p w:rsidR="00AD24DA" w:rsidRPr="00AD24DA" w:rsidRDefault="00AD24DA" w:rsidP="0032707E">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2707E">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ORDER BY DESC(?dateCreated) </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((COUNT(*)) AS ?cnt_2) </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?other cwork:about ?oa . </w:t>
            </w:r>
          </w:p>
          <w:p w:rsidR="00AD24DA" w:rsidRPr="00AD24DA" w:rsidRDefault="00AD24DA" w:rsidP="0032707E">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?other cwork:mentions ?oa . </w:t>
            </w:r>
          </w:p>
          <w:p w:rsidR="00AD24DA" w:rsidRPr="00AD24DA" w:rsidRDefault="00AD24DA" w:rsidP="0032707E">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((COUNT(*)) AS ?cnt_0_5)</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?other cwork:mentions ?om . </w:t>
            </w:r>
          </w:p>
          <w:p w:rsidR="00AD24DA" w:rsidRPr="00AD24DA" w:rsidRDefault="00AD24DA" w:rsidP="0032707E">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SELECT DISTINCT ?other</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UNION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?other cwork:about ?topic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UNION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?other cwork:mentions ?topic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?other cwork:dateModified ?dt .</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ORDER BY DESC(?score) DESC(?dt)</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2707E">
            <w:pPr>
              <w:pStyle w:val="EUNormal"/>
              <w:spacing w:before="60" w:afterLines="60"/>
              <w:rPr>
                <w:sz w:val="16"/>
                <w:szCs w:val="16"/>
              </w:rPr>
            </w:pPr>
            <w:r w:rsidRPr="00AD24DA">
              <w:rPr>
                <w:sz w:val="16"/>
                <w:szCs w:val="16"/>
              </w:rPr>
              <w:t>WHERE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((COUNT(*)) AS ?cnt_2) </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?other cwork:about ?oa . </w:t>
            </w:r>
          </w:p>
          <w:p w:rsidR="00AD24DA" w:rsidRPr="00AD24DA" w:rsidRDefault="00AD24DA" w:rsidP="0032707E">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((COUNT(*)) AS ?cnt_1) </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?other cwork:mentions ?oa . </w:t>
            </w:r>
          </w:p>
          <w:p w:rsidR="00AD24DA" w:rsidRPr="00AD24DA" w:rsidRDefault="00AD24DA" w:rsidP="0032707E">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SELECT ((COUNT(*)) AS ?cnt_0_5)</w:t>
            </w:r>
          </w:p>
          <w:p w:rsidR="00AD24DA" w:rsidRPr="00AD24DA" w:rsidRDefault="00AD24DA" w:rsidP="0032707E">
            <w:pPr>
              <w:pStyle w:val="EUNormal"/>
              <w:spacing w:before="60" w:afterLines="60"/>
              <w:rPr>
                <w:sz w:val="16"/>
                <w:szCs w:val="16"/>
              </w:rPr>
            </w:pPr>
            <w:r w:rsidRPr="00AD24DA">
              <w:rPr>
                <w:sz w:val="16"/>
                <w:szCs w:val="16"/>
              </w:rPr>
              <w:t xml:space="preserve">     WHERE { </w:t>
            </w:r>
          </w:p>
          <w:p w:rsidR="00AD24DA" w:rsidRPr="00AD24DA" w:rsidRDefault="00AD24DA" w:rsidP="0032707E">
            <w:pPr>
              <w:pStyle w:val="EUNormal"/>
              <w:spacing w:before="60" w:afterLines="60"/>
              <w:rPr>
                <w:sz w:val="16"/>
                <w:szCs w:val="16"/>
              </w:rPr>
            </w:pPr>
            <w:r w:rsidRPr="00AD24DA">
              <w:rPr>
                <w:sz w:val="16"/>
                <w:szCs w:val="16"/>
              </w:rPr>
              <w:t xml:space="preserve">       ?other cwork:mentions ?om . </w:t>
            </w:r>
          </w:p>
          <w:p w:rsidR="00AD24DA" w:rsidRPr="00AD24DA" w:rsidRDefault="00AD24DA" w:rsidP="0032707E">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 </w:t>
            </w:r>
          </w:p>
          <w:p w:rsidR="00AD24DA" w:rsidRPr="00AD24DA" w:rsidRDefault="00AD24DA" w:rsidP="0032707E">
            <w:pPr>
              <w:pStyle w:val="EUNormal"/>
              <w:spacing w:before="60" w:afterLines="60"/>
              <w:rPr>
                <w:sz w:val="16"/>
                <w:szCs w:val="16"/>
              </w:rPr>
            </w:pPr>
            <w:r w:rsidRPr="00AD24DA">
              <w:rPr>
                <w:sz w:val="16"/>
                <w:szCs w:val="16"/>
              </w:rPr>
              <w:t xml:space="preserve">    SELECT DISTINCT ?other ?dt</w:t>
            </w:r>
          </w:p>
          <w:p w:rsidR="00AD24DA" w:rsidRPr="00AD24DA" w:rsidRDefault="00AD24DA" w:rsidP="0032707E">
            <w:pPr>
              <w:pStyle w:val="EUNormal"/>
              <w:spacing w:before="60" w:afterLines="60"/>
              <w:rPr>
                <w:sz w:val="16"/>
                <w:szCs w:val="16"/>
              </w:rPr>
            </w:pPr>
            <w:r w:rsidRPr="00AD24DA">
              <w:rPr>
                <w:sz w:val="16"/>
                <w:szCs w:val="16"/>
              </w:rPr>
              <w:t xml:space="preserve">    WHERE {</w:t>
            </w:r>
          </w:p>
          <w:p w:rsidR="00AD24DA" w:rsidRPr="00AD24DA" w:rsidRDefault="00AD24DA" w:rsidP="0032707E">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32707E">
            <w:pPr>
              <w:pStyle w:val="EUNormal"/>
              <w:spacing w:before="60" w:afterLines="60"/>
              <w:rPr>
                <w:sz w:val="16"/>
                <w:szCs w:val="16"/>
              </w:rPr>
            </w:pPr>
            <w:r w:rsidRPr="00AD24DA">
              <w:rPr>
                <w:sz w:val="16"/>
                <w:szCs w:val="16"/>
              </w:rPr>
              <w:t xml:space="preserve">      ?other cwork:tag ?tag .</w:t>
            </w:r>
          </w:p>
          <w:p w:rsidR="00AD24DA" w:rsidRPr="00AD24DA" w:rsidRDefault="00AD24DA" w:rsidP="0032707E">
            <w:pPr>
              <w:pStyle w:val="EUNormal"/>
              <w:spacing w:before="60" w:afterLines="60"/>
              <w:rPr>
                <w:sz w:val="16"/>
                <w:szCs w:val="16"/>
              </w:rPr>
            </w:pPr>
            <w:r w:rsidRPr="00AD24DA">
              <w:rPr>
                <w:sz w:val="16"/>
                <w:szCs w:val="16"/>
              </w:rPr>
              <w:t xml:space="preserve">      ?other cwork:dateModified ?dt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ORDER BY DESC(?score) DESC(?dt)</w:t>
            </w:r>
          </w:p>
          <w:p w:rsidR="00AD24DA" w:rsidRPr="00AD24DA" w:rsidRDefault="00AD24DA" w:rsidP="0032707E">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2707E">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2707E">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32707E">
            <w:pPr>
              <w:pStyle w:val="EUNormal"/>
              <w:spacing w:before="60" w:afterLines="60"/>
              <w:rPr>
                <w:sz w:val="16"/>
                <w:szCs w:val="16"/>
              </w:rPr>
            </w:pPr>
            <w:r w:rsidRPr="00AD24DA">
              <w:rPr>
                <w:sz w:val="16"/>
                <w:szCs w:val="16"/>
              </w:rPr>
              <w:t xml:space="preserve">WHERE </w:t>
            </w:r>
          </w:p>
          <w:p w:rsidR="00AD24DA" w:rsidRPr="00AD24DA" w:rsidRDefault="00AD24DA" w:rsidP="0032707E">
            <w:pPr>
              <w:pStyle w:val="EUNormal"/>
              <w:spacing w:before="60" w:afterLines="60"/>
              <w:rPr>
                <w:sz w:val="16"/>
                <w:szCs w:val="16"/>
              </w:rPr>
            </w:pPr>
            <w:r w:rsidRPr="00AD24DA">
              <w:rPr>
                <w:sz w:val="16"/>
                <w:szCs w:val="16"/>
              </w:rPr>
              <w:t xml:space="preserve">{ </w:t>
            </w:r>
          </w:p>
          <w:p w:rsidR="00AD24DA" w:rsidRPr="00AD24DA" w:rsidRDefault="00AD24DA" w:rsidP="0032707E">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32707E">
            <w:pPr>
              <w:pStyle w:val="EUNormal"/>
              <w:spacing w:before="60" w:afterLines="60"/>
              <w:rPr>
                <w:sz w:val="16"/>
                <w:szCs w:val="16"/>
              </w:rPr>
            </w:pPr>
            <w:r w:rsidRPr="00AD24DA">
              <w:rPr>
                <w:sz w:val="16"/>
                <w:szCs w:val="16"/>
              </w:rPr>
              <w:t xml:space="preserve">  ?thing cwork:about ?about . </w:t>
            </w:r>
          </w:p>
          <w:p w:rsidR="00AD24DA" w:rsidRPr="00AD24DA" w:rsidRDefault="00AD24DA" w:rsidP="0032707E">
            <w:pPr>
              <w:pStyle w:val="EUNormal"/>
              <w:spacing w:before="60" w:afterLines="60"/>
              <w:rPr>
                <w:sz w:val="16"/>
                <w:szCs w:val="16"/>
              </w:rPr>
            </w:pPr>
            <w:r w:rsidRPr="00AD24DA">
              <w:rPr>
                <w:sz w:val="16"/>
                <w:szCs w:val="16"/>
              </w:rPr>
              <w:t xml:space="preserve">  ?thing cwork:mentions ?mentions . </w:t>
            </w:r>
          </w:p>
          <w:p w:rsidR="00AD24DA" w:rsidRPr="00AD24DA" w:rsidRDefault="00AD24DA" w:rsidP="0032707E">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32707E">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32707E">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32707E">
            <w:pPr>
              <w:pStyle w:val="EUNormal"/>
              <w:spacing w:before="60" w:afterLines="60"/>
              <w:rPr>
                <w:sz w:val="16"/>
                <w:szCs w:val="16"/>
              </w:rPr>
            </w:pPr>
            <w:r w:rsidRPr="00AD24DA">
              <w:rPr>
                <w:sz w:val="16"/>
                <w:szCs w:val="16"/>
              </w:rPr>
              <w:t>}</w:t>
            </w:r>
          </w:p>
          <w:p w:rsidR="00AD24DA" w:rsidRPr="00AD24DA" w:rsidRDefault="00AD24DA" w:rsidP="0032707E">
            <w:pPr>
              <w:pStyle w:val="EUNormal"/>
              <w:spacing w:before="60" w:afterLines="60"/>
              <w:rPr>
                <w:sz w:val="16"/>
                <w:szCs w:val="16"/>
              </w:rPr>
            </w:pPr>
            <w:r w:rsidRPr="00AD24DA">
              <w:rPr>
                <w:sz w:val="16"/>
                <w:szCs w:val="16"/>
              </w:rPr>
              <w:t>ORDER BY ?dateModified</w:t>
            </w:r>
          </w:p>
          <w:p w:rsidR="00AD24DA" w:rsidRPr="00AD24DA" w:rsidRDefault="00AD24DA" w:rsidP="0032707E">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32707E">
            <w:pPr>
              <w:pStyle w:val="EUNormal"/>
              <w:spacing w:before="60" w:afterLines="60"/>
              <w:rPr>
                <w:sz w:val="16"/>
                <w:szCs w:val="16"/>
              </w:rPr>
            </w:pPr>
            <w:r w:rsidRPr="00795C36">
              <w:rPr>
                <w:sz w:val="16"/>
                <w:szCs w:val="16"/>
              </w:rPr>
              <w:t>WHERE</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2707E">
            <w:pPr>
              <w:pStyle w:val="EUNormal"/>
              <w:spacing w:before="60" w:afterLines="60"/>
              <w:rPr>
                <w:sz w:val="16"/>
                <w:szCs w:val="16"/>
              </w:rPr>
            </w:pPr>
            <w:r w:rsidRPr="00795C36">
              <w:rPr>
                <w:sz w:val="16"/>
                <w:szCs w:val="16"/>
              </w:rPr>
              <w:t xml:space="preserve">  ?thing cwork:tag ?tag .</w:t>
            </w:r>
          </w:p>
          <w:p w:rsidR="00795C36" w:rsidRPr="00795C36" w:rsidRDefault="00795C36" w:rsidP="0032707E">
            <w:pPr>
              <w:pStyle w:val="EUNormal"/>
              <w:spacing w:before="60" w:afterLines="60"/>
              <w:rPr>
                <w:sz w:val="16"/>
                <w:szCs w:val="16"/>
              </w:rPr>
            </w:pPr>
            <w:r w:rsidRPr="00795C36">
              <w:rPr>
                <w:sz w:val="16"/>
                <w:szCs w:val="16"/>
              </w:rPr>
              <w:t xml:space="preserve">  ?thing cwork:category ?category .</w:t>
            </w:r>
          </w:p>
          <w:p w:rsidR="00795C36" w:rsidRPr="00795C36" w:rsidRDefault="00795C36" w:rsidP="0032707E">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32707E">
            <w:pPr>
              <w:pStyle w:val="EUNormal"/>
              <w:spacing w:before="60" w:afterLines="60"/>
              <w:rPr>
                <w:sz w:val="16"/>
                <w:szCs w:val="16"/>
              </w:rPr>
            </w:pPr>
            <w:r w:rsidRPr="00795C36">
              <w:rPr>
                <w:sz w:val="16"/>
                <w:szCs w:val="16"/>
              </w:rPr>
              <w:t xml:space="preserve">  ?thing cwork:thumbnail ?thumbnail .  </w:t>
            </w:r>
          </w:p>
          <w:p w:rsidR="00795C36" w:rsidRPr="00795C36" w:rsidRDefault="00795C36" w:rsidP="0032707E">
            <w:pPr>
              <w:pStyle w:val="EUNormal"/>
              <w:spacing w:before="60" w:afterLines="60"/>
              <w:rPr>
                <w:sz w:val="16"/>
                <w:szCs w:val="16"/>
              </w:rPr>
            </w:pPr>
            <w:r w:rsidRPr="00795C36">
              <w:rPr>
                <w:sz w:val="16"/>
                <w:szCs w:val="16"/>
              </w:rPr>
              <w:t xml:space="preserve">  ?thing cwork:audience ?audience . </w:t>
            </w:r>
          </w:p>
          <w:p w:rsidR="00795C36" w:rsidRPr="00795C36" w:rsidRDefault="00795C36" w:rsidP="0032707E">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32707E">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32707E">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32707E">
            <w:pPr>
              <w:pStyle w:val="EUNormal"/>
              <w:spacing w:before="60" w:afterLines="60"/>
              <w:rPr>
                <w:sz w:val="16"/>
                <w:szCs w:val="16"/>
              </w:rPr>
            </w:pPr>
            <w:r w:rsidRPr="00795C36">
              <w:rPr>
                <w:sz w:val="16"/>
                <w:szCs w:val="16"/>
              </w:rPr>
              <w:t xml:space="preserve">  OPTIONAL {</w:t>
            </w:r>
          </w:p>
          <w:p w:rsidR="00795C36" w:rsidRPr="00795C36" w:rsidRDefault="00795C36" w:rsidP="0032707E">
            <w:pPr>
              <w:pStyle w:val="EUNormal"/>
              <w:spacing w:before="60" w:afterLines="60"/>
              <w:rPr>
                <w:sz w:val="16"/>
                <w:szCs w:val="16"/>
              </w:rPr>
            </w:pPr>
            <w:r w:rsidRPr="00795C36">
              <w:rPr>
                <w:sz w:val="16"/>
                <w:szCs w:val="16"/>
              </w:rPr>
              <w:t xml:space="preserve">    ?thing cwork:mentions ?mentions .</w:t>
            </w:r>
          </w:p>
          <w:p w:rsidR="00795C36" w:rsidRPr="00795C36" w:rsidRDefault="00795C36" w:rsidP="0032707E">
            <w:pPr>
              <w:pStyle w:val="EUNormal"/>
              <w:spacing w:before="60" w:afterLines="60"/>
              <w:rPr>
                <w:sz w:val="16"/>
                <w:szCs w:val="16"/>
              </w:rPr>
            </w:pPr>
            <w:r w:rsidRPr="00795C36">
              <w:rPr>
                <w:sz w:val="16"/>
                <w:szCs w:val="16"/>
              </w:rPr>
              <w:t xml:space="preserve">    ?thing cwork:about ?about .</w:t>
            </w:r>
          </w:p>
          <w:p w:rsidR="00795C36" w:rsidRPr="00795C36" w:rsidRDefault="00795C36" w:rsidP="0032707E">
            <w:pPr>
              <w:pStyle w:val="EUNormal"/>
              <w:spacing w:before="60" w:afterLines="60"/>
              <w:rPr>
                <w:sz w:val="16"/>
                <w:szCs w:val="16"/>
              </w:rPr>
            </w:pPr>
            <w:r w:rsidRPr="00795C36">
              <w:rPr>
                <w:sz w:val="16"/>
                <w:szCs w:val="16"/>
              </w:rPr>
              <w:t xml:space="preserve">  }  </w:t>
            </w:r>
          </w:p>
          <w:p w:rsidR="00795C36" w:rsidRPr="00795C36" w:rsidRDefault="00795C36" w:rsidP="0032707E">
            <w:pPr>
              <w:pStyle w:val="EUNormal"/>
              <w:spacing w:before="60" w:afterLines="60"/>
              <w:rPr>
                <w:sz w:val="16"/>
                <w:szCs w:val="16"/>
              </w:rPr>
            </w:pPr>
            <w:r w:rsidRPr="00795C36">
              <w:rPr>
                <w:sz w:val="16"/>
                <w:szCs w:val="16"/>
              </w:rPr>
              <w:t xml:space="preserve">  OPTIONAL {</w:t>
            </w:r>
          </w:p>
          <w:p w:rsidR="00795C36" w:rsidRPr="00795C36" w:rsidRDefault="00795C36" w:rsidP="0032707E">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2707E">
            <w:pPr>
              <w:pStyle w:val="EUNormal"/>
              <w:spacing w:before="60" w:afterLines="60"/>
              <w:rPr>
                <w:sz w:val="16"/>
                <w:szCs w:val="16"/>
              </w:rPr>
            </w:pPr>
            <w:r w:rsidRPr="00795C36">
              <w:rPr>
                <w:sz w:val="16"/>
                <w:szCs w:val="16"/>
              </w:rPr>
              <w:t xml:space="preserve">  }  </w:t>
            </w:r>
          </w:p>
          <w:p w:rsidR="00795C36" w:rsidRPr="00795C36" w:rsidRDefault="00795C36" w:rsidP="0032707E">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ORDER BY DESC(?dateModified)</w:t>
            </w:r>
          </w:p>
          <w:p w:rsidR="00AD24DA" w:rsidRPr="00AD24DA" w:rsidRDefault="00795C36" w:rsidP="0032707E">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32707E">
            <w:pPr>
              <w:pStyle w:val="EUNormal"/>
              <w:spacing w:before="60" w:afterLines="60"/>
              <w:rPr>
                <w:sz w:val="16"/>
                <w:szCs w:val="16"/>
              </w:rPr>
            </w:pPr>
            <w:r w:rsidRPr="00795C36">
              <w:rPr>
                <w:sz w:val="16"/>
                <w:szCs w:val="16"/>
              </w:rPr>
              <w:t xml:space="preserve">WHERE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2707E">
            <w:pPr>
              <w:pStyle w:val="EUNormal"/>
              <w:spacing w:before="60" w:afterLines="60"/>
              <w:rPr>
                <w:sz w:val="16"/>
                <w:szCs w:val="16"/>
              </w:rPr>
            </w:pPr>
            <w:r w:rsidRPr="00795C36">
              <w:rPr>
                <w:sz w:val="16"/>
                <w:szCs w:val="16"/>
              </w:rPr>
              <w:t xml:space="preserve">  ?thing rdf:type ?class . </w:t>
            </w:r>
          </w:p>
          <w:p w:rsidR="00795C36" w:rsidRPr="00795C36" w:rsidRDefault="00795C36" w:rsidP="0032707E">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2707E">
            <w:pPr>
              <w:pStyle w:val="EUNormal"/>
              <w:spacing w:before="60" w:afterLines="60"/>
              <w:rPr>
                <w:sz w:val="16"/>
                <w:szCs w:val="16"/>
              </w:rPr>
            </w:pPr>
            <w:r w:rsidRPr="00795C36">
              <w:rPr>
                <w:sz w:val="16"/>
                <w:szCs w:val="16"/>
              </w:rPr>
              <w:t xml:space="preserve">  ?thing cwork:about ?about . </w:t>
            </w:r>
          </w:p>
          <w:p w:rsidR="00795C36" w:rsidRPr="00795C36" w:rsidRDefault="00795C36" w:rsidP="0032707E">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32707E">
            <w:pPr>
              <w:pStyle w:val="EUNormal"/>
              <w:spacing w:before="60" w:afterLines="60"/>
              <w:rPr>
                <w:sz w:val="16"/>
                <w:szCs w:val="16"/>
              </w:rPr>
            </w:pPr>
            <w:r w:rsidRPr="00795C36">
              <w:rPr>
                <w:sz w:val="16"/>
                <w:szCs w:val="16"/>
              </w:rPr>
              <w:t xml:space="preserve">  ?mentions rdf:type ?entityType . </w:t>
            </w:r>
          </w:p>
          <w:p w:rsidR="00795C36" w:rsidRPr="00795C36" w:rsidRDefault="00795C36" w:rsidP="0032707E">
            <w:pPr>
              <w:pStyle w:val="EUNormal"/>
              <w:spacing w:before="60" w:afterLines="60"/>
              <w:rPr>
                <w:sz w:val="16"/>
                <w:szCs w:val="16"/>
              </w:rPr>
            </w:pPr>
            <w:r w:rsidRPr="00795C36">
              <w:rPr>
                <w:sz w:val="16"/>
                <w:szCs w:val="16"/>
              </w:rPr>
              <w:t xml:space="preserve">  ?about rdf:type ?entityType . </w:t>
            </w:r>
          </w:p>
          <w:p w:rsidR="00795C36" w:rsidRPr="00795C36" w:rsidRDefault="00795C36" w:rsidP="0032707E">
            <w:pPr>
              <w:pStyle w:val="EUNormal"/>
              <w:spacing w:before="60" w:afterLines="60"/>
              <w:rPr>
                <w:sz w:val="16"/>
                <w:szCs w:val="16"/>
              </w:rPr>
            </w:pPr>
            <w:r w:rsidRPr="00795C36">
              <w:rPr>
                <w:sz w:val="16"/>
                <w:szCs w:val="16"/>
              </w:rPr>
              <w:t xml:space="preserve">  ?thing cwork:category ?category . </w:t>
            </w:r>
          </w:p>
          <w:p w:rsidR="00795C36" w:rsidRPr="00795C36" w:rsidRDefault="00795C36" w:rsidP="0032707E">
            <w:pPr>
              <w:pStyle w:val="EUNormal"/>
              <w:spacing w:before="60" w:afterLines="60"/>
              <w:rPr>
                <w:sz w:val="16"/>
                <w:szCs w:val="16"/>
              </w:rPr>
            </w:pPr>
            <w:r w:rsidRPr="00795C36">
              <w:rPr>
                <w:sz w:val="16"/>
                <w:szCs w:val="16"/>
              </w:rPr>
              <w:t xml:space="preserve">  ?thing cwork:title ?title . </w:t>
            </w:r>
          </w:p>
          <w:p w:rsidR="00795C36" w:rsidRPr="00795C36" w:rsidRDefault="00795C36" w:rsidP="0032707E">
            <w:pPr>
              <w:pStyle w:val="EUNormal"/>
              <w:spacing w:before="60" w:afterLines="60"/>
              <w:rPr>
                <w:sz w:val="16"/>
                <w:szCs w:val="16"/>
              </w:rPr>
            </w:pPr>
            <w:r w:rsidRPr="00795C36">
              <w:rPr>
                <w:sz w:val="16"/>
                <w:szCs w:val="16"/>
              </w:rPr>
              <w:t xml:space="preserve">  FILTER (CONTAINS (?title, "policy") ) . </w:t>
            </w:r>
          </w:p>
          <w:p w:rsidR="00795C36" w:rsidRPr="00795C36" w:rsidRDefault="00795C36" w:rsidP="0032707E">
            <w:pPr>
              <w:pStyle w:val="EUNormal"/>
              <w:spacing w:before="60" w:afterLines="60"/>
              <w:rPr>
                <w:sz w:val="16"/>
                <w:szCs w:val="16"/>
              </w:rPr>
            </w:pPr>
            <w:r w:rsidRPr="00795C36">
              <w:rPr>
                <w:sz w:val="16"/>
                <w:szCs w:val="16"/>
              </w:rPr>
              <w:t xml:space="preserve">  OPTIONAL {</w:t>
            </w:r>
          </w:p>
          <w:p w:rsidR="00795C36" w:rsidRPr="00795C36" w:rsidRDefault="00795C36" w:rsidP="0032707E">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ORDER BY ?about</w:t>
            </w:r>
          </w:p>
          <w:p w:rsidR="00AD24DA" w:rsidRPr="00AD24DA" w:rsidRDefault="00795C36" w:rsidP="0032707E">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DISTINCT ?thing ?tag ?category ?title</w:t>
            </w:r>
          </w:p>
          <w:p w:rsidR="00795C36" w:rsidRPr="00795C36" w:rsidRDefault="00795C36" w:rsidP="0032707E">
            <w:pPr>
              <w:pStyle w:val="EUNormal"/>
              <w:spacing w:before="60" w:afterLines="60"/>
              <w:rPr>
                <w:sz w:val="16"/>
                <w:szCs w:val="16"/>
              </w:rPr>
            </w:pPr>
            <w:r w:rsidRPr="00795C36">
              <w:rPr>
                <w:sz w:val="16"/>
                <w:szCs w:val="16"/>
              </w:rPr>
              <w:t xml:space="preserve">WHERE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2707E">
            <w:pPr>
              <w:pStyle w:val="EUNormal"/>
              <w:spacing w:before="60" w:afterLines="60"/>
              <w:rPr>
                <w:sz w:val="16"/>
                <w:szCs w:val="16"/>
              </w:rPr>
            </w:pPr>
            <w:r w:rsidRPr="00795C36">
              <w:rPr>
                <w:sz w:val="16"/>
                <w:szCs w:val="16"/>
              </w:rPr>
              <w:t xml:space="preserve">  ?thing rdf:type ?class . </w:t>
            </w:r>
          </w:p>
          <w:p w:rsidR="00795C36" w:rsidRPr="00795C36" w:rsidRDefault="00795C36" w:rsidP="0032707E">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2707E">
            <w:pPr>
              <w:pStyle w:val="EUNormal"/>
              <w:spacing w:before="60" w:afterLines="60"/>
              <w:rPr>
                <w:sz w:val="16"/>
                <w:szCs w:val="16"/>
              </w:rPr>
            </w:pPr>
            <w:r w:rsidRPr="00795C36">
              <w:rPr>
                <w:sz w:val="16"/>
                <w:szCs w:val="16"/>
              </w:rPr>
              <w:t xml:space="preserve">  ?thing cwork:tag ?tag . </w:t>
            </w:r>
          </w:p>
          <w:p w:rsidR="00795C36" w:rsidRPr="00795C36" w:rsidRDefault="00795C36" w:rsidP="0032707E">
            <w:pPr>
              <w:pStyle w:val="EUNormal"/>
              <w:spacing w:before="60" w:afterLines="60"/>
              <w:rPr>
                <w:sz w:val="16"/>
                <w:szCs w:val="16"/>
              </w:rPr>
            </w:pPr>
            <w:r w:rsidRPr="00795C36">
              <w:rPr>
                <w:sz w:val="16"/>
                <w:szCs w:val="16"/>
              </w:rPr>
              <w:t xml:space="preserve">  ?thing ?a ?o . </w:t>
            </w:r>
          </w:p>
          <w:p w:rsidR="00795C36" w:rsidRPr="00795C36" w:rsidRDefault="00795C36" w:rsidP="0032707E">
            <w:pPr>
              <w:pStyle w:val="EUNormal"/>
              <w:spacing w:before="60" w:afterLines="60"/>
              <w:rPr>
                <w:sz w:val="16"/>
                <w:szCs w:val="16"/>
              </w:rPr>
            </w:pPr>
            <w:r w:rsidRPr="00795C36">
              <w:rPr>
                <w:sz w:val="16"/>
                <w:szCs w:val="16"/>
              </w:rPr>
              <w:t xml:space="preserve">  ?a rdfs:subPropertyOf cwork:tag . </w:t>
            </w:r>
          </w:p>
          <w:p w:rsidR="00795C36" w:rsidRPr="00795C36" w:rsidRDefault="00795C36" w:rsidP="0032707E">
            <w:pPr>
              <w:pStyle w:val="EUNormal"/>
              <w:spacing w:before="60" w:afterLines="60"/>
              <w:rPr>
                <w:sz w:val="16"/>
                <w:szCs w:val="16"/>
              </w:rPr>
            </w:pPr>
            <w:r w:rsidRPr="00795C36">
              <w:rPr>
                <w:sz w:val="16"/>
                <w:szCs w:val="16"/>
              </w:rPr>
              <w:t xml:space="preserve">  ?thing cwork:category ?category . </w:t>
            </w:r>
          </w:p>
          <w:p w:rsidR="00795C36" w:rsidRPr="00795C36" w:rsidRDefault="00795C36" w:rsidP="0032707E">
            <w:pPr>
              <w:pStyle w:val="EUNormal"/>
              <w:spacing w:before="60" w:afterLines="60"/>
              <w:rPr>
                <w:sz w:val="16"/>
                <w:szCs w:val="16"/>
              </w:rPr>
            </w:pPr>
            <w:r w:rsidRPr="00795C36">
              <w:rPr>
                <w:sz w:val="16"/>
                <w:szCs w:val="16"/>
              </w:rPr>
              <w:t xml:space="preserve">  ?thing cwork:title ?title . </w:t>
            </w:r>
          </w:p>
          <w:p w:rsidR="00795C36" w:rsidRPr="00795C36" w:rsidRDefault="00795C36" w:rsidP="0032707E">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32707E">
            <w:pPr>
              <w:pStyle w:val="EUNormal"/>
              <w:spacing w:before="60" w:afterLines="60"/>
              <w:rPr>
                <w:sz w:val="16"/>
                <w:szCs w:val="16"/>
              </w:rPr>
            </w:pPr>
            <w:r w:rsidRPr="00795C36">
              <w:rPr>
                <w:sz w:val="16"/>
                <w:szCs w:val="16"/>
              </w:rPr>
              <w:t xml:space="preserve">  OPTIONAL {</w:t>
            </w:r>
          </w:p>
          <w:p w:rsidR="00795C36" w:rsidRPr="00795C36" w:rsidRDefault="00795C36" w:rsidP="0032707E">
            <w:pPr>
              <w:pStyle w:val="EUNormal"/>
              <w:spacing w:before="60" w:afterLines="60"/>
              <w:rPr>
                <w:sz w:val="16"/>
                <w:szCs w:val="16"/>
              </w:rPr>
            </w:pPr>
            <w:r w:rsidRPr="00795C36">
              <w:rPr>
                <w:sz w:val="16"/>
                <w:szCs w:val="16"/>
              </w:rPr>
              <w:t xml:space="preserve">    ?thing cwork:audience ?audience . </w:t>
            </w:r>
          </w:p>
          <w:p w:rsidR="00795C36" w:rsidRPr="00795C36" w:rsidRDefault="00795C36" w:rsidP="0032707E">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ORDER BY ?tag</w:t>
            </w:r>
          </w:p>
          <w:p w:rsidR="00AD24DA" w:rsidRPr="00AD24DA" w:rsidRDefault="00795C36" w:rsidP="0032707E">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32707E">
            <w:pPr>
              <w:pStyle w:val="EUNormal"/>
              <w:spacing w:before="60" w:afterLines="60"/>
              <w:rPr>
                <w:sz w:val="16"/>
                <w:szCs w:val="16"/>
              </w:rPr>
            </w:pPr>
          </w:p>
          <w:p w:rsidR="00795C36" w:rsidRPr="00795C36" w:rsidRDefault="00795C36" w:rsidP="0032707E">
            <w:pPr>
              <w:pStyle w:val="EUNormal"/>
              <w:spacing w:before="60" w:afterLines="60"/>
              <w:rPr>
                <w:sz w:val="16"/>
                <w:szCs w:val="16"/>
              </w:rPr>
            </w:pPr>
            <w:r w:rsidRPr="00795C36">
              <w:rPr>
                <w:sz w:val="16"/>
                <w:szCs w:val="16"/>
              </w:rPr>
              <w:t xml:space="preserve">    ?cwork a cwork:CreativeWork . </w:t>
            </w:r>
          </w:p>
          <w:p w:rsidR="00795C36" w:rsidRPr="00795C36" w:rsidRDefault="00795C36" w:rsidP="0032707E">
            <w:pPr>
              <w:pStyle w:val="EUNormal"/>
              <w:spacing w:before="60" w:afterLines="60"/>
              <w:rPr>
                <w:sz w:val="16"/>
                <w:szCs w:val="16"/>
              </w:rPr>
            </w:pPr>
            <w:r w:rsidRPr="00795C36">
              <w:rPr>
                <w:sz w:val="16"/>
                <w:szCs w:val="16"/>
              </w:rPr>
              <w:t xml:space="preserve">    ?cwork cwork:mentions ?geonamesId . </w:t>
            </w:r>
          </w:p>
          <w:p w:rsidR="00795C36" w:rsidRPr="00795C36" w:rsidRDefault="00795C36" w:rsidP="0032707E">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32707E">
            <w:pPr>
              <w:pStyle w:val="EUNormal"/>
              <w:spacing w:before="60" w:afterLines="60"/>
              <w:rPr>
                <w:sz w:val="16"/>
                <w:szCs w:val="16"/>
              </w:rPr>
            </w:pPr>
            <w:r w:rsidRPr="00795C36">
              <w:rPr>
                <w:sz w:val="16"/>
                <w:szCs w:val="16"/>
              </w:rPr>
              <w:t xml:space="preserve">    ?geonamesId geo:lat ?lat . </w:t>
            </w:r>
          </w:p>
          <w:p w:rsidR="00795C36" w:rsidRPr="00795C36" w:rsidRDefault="00795C36" w:rsidP="0032707E">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32707E">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32707E">
            <w:pPr>
              <w:pStyle w:val="EUNormal"/>
              <w:spacing w:before="60" w:afterLines="60"/>
              <w:rPr>
                <w:sz w:val="16"/>
                <w:szCs w:val="16"/>
              </w:rPr>
            </w:pPr>
          </w:p>
          <w:p w:rsidR="00795C36" w:rsidRPr="00795C36" w:rsidRDefault="00795C36" w:rsidP="0032707E">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32707E">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32707E">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32707E">
            <w:pPr>
              <w:pStyle w:val="EUNormal"/>
              <w:spacing w:before="60" w:afterLines="60"/>
              <w:rPr>
                <w:sz w:val="16"/>
                <w:szCs w:val="16"/>
              </w:rPr>
            </w:pPr>
          </w:p>
          <w:p w:rsidR="00795C36" w:rsidRPr="00795C36" w:rsidRDefault="00795C36" w:rsidP="0032707E">
            <w:pPr>
              <w:pStyle w:val="EUNormal"/>
              <w:spacing w:before="60" w:afterLines="60"/>
              <w:rPr>
                <w:sz w:val="16"/>
                <w:szCs w:val="16"/>
              </w:rPr>
            </w:pPr>
            <w:r w:rsidRPr="00795C36">
              <w:rPr>
                <w:sz w:val="16"/>
                <w:szCs w:val="16"/>
              </w:rPr>
              <w:t xml:space="preserve">    FILTER( </w:t>
            </w:r>
          </w:p>
          <w:p w:rsidR="00795C36" w:rsidRPr="00795C36" w:rsidRDefault="00795C36" w:rsidP="0032707E">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32707E">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32707E">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32707E">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32707E">
            <w:pPr>
              <w:pStyle w:val="EUNormal"/>
              <w:spacing w:before="60" w:afterLines="60"/>
              <w:rPr>
                <w:sz w:val="16"/>
                <w:szCs w:val="16"/>
              </w:rPr>
            </w:pPr>
            <w:r w:rsidRPr="00795C36">
              <w:rPr>
                <w:sz w:val="16"/>
                <w:szCs w:val="16"/>
              </w:rPr>
              <w:t>}</w:t>
            </w:r>
          </w:p>
          <w:p w:rsidR="00AD24DA" w:rsidRPr="00AD24DA" w:rsidRDefault="00795C36" w:rsidP="0032707E">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32707E">
            <w:pPr>
              <w:pStyle w:val="EUNormal"/>
              <w:spacing w:before="60" w:afterLines="60"/>
              <w:rPr>
                <w:sz w:val="16"/>
                <w:szCs w:val="16"/>
              </w:rPr>
            </w:pPr>
            <w:r w:rsidRPr="00795C36">
              <w:rPr>
                <w:sz w:val="16"/>
                <w:szCs w:val="16"/>
              </w:rPr>
              <w:t xml:space="preserve">  ?cwork a cwork:BlogPost  .</w:t>
            </w:r>
          </w:p>
          <w:p w:rsidR="00795C36" w:rsidRPr="00795C36" w:rsidRDefault="00795C36" w:rsidP="0032707E">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2707E">
            <w:pPr>
              <w:pStyle w:val="EUNormal"/>
              <w:spacing w:before="60" w:afterLines="60"/>
              <w:rPr>
                <w:sz w:val="16"/>
                <w:szCs w:val="16"/>
              </w:rPr>
            </w:pPr>
            <w:r w:rsidRPr="00795C36">
              <w:rPr>
                <w:sz w:val="16"/>
                <w:szCs w:val="16"/>
              </w:rPr>
              <w:t xml:space="preserve">  ?cwork cwork:title ?title .</w:t>
            </w:r>
          </w:p>
          <w:p w:rsidR="00795C36" w:rsidRPr="00795C36" w:rsidRDefault="00795C36" w:rsidP="0032707E">
            <w:pPr>
              <w:pStyle w:val="EUNormal"/>
              <w:spacing w:before="60" w:afterLines="60"/>
              <w:rPr>
                <w:sz w:val="16"/>
                <w:szCs w:val="16"/>
              </w:rPr>
            </w:pPr>
            <w:r w:rsidRPr="00795C36">
              <w:rPr>
                <w:sz w:val="16"/>
                <w:szCs w:val="16"/>
              </w:rPr>
              <w:t xml:space="preserve">  ?cwork cwork:category ?category .</w:t>
            </w:r>
          </w:p>
          <w:p w:rsidR="00795C36" w:rsidRPr="00795C36" w:rsidRDefault="00795C36" w:rsidP="0032707E">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32707E">
            <w:pPr>
              <w:pStyle w:val="EUNormal"/>
              <w:spacing w:before="60" w:afterLines="60"/>
              <w:rPr>
                <w:sz w:val="16"/>
                <w:szCs w:val="16"/>
              </w:rPr>
            </w:pPr>
            <w:r w:rsidRPr="00795C36">
              <w:rPr>
                <w:sz w:val="16"/>
                <w:szCs w:val="16"/>
              </w:rPr>
              <w:t xml:space="preserve">  ?cwork cwork:audience ?audience .</w:t>
            </w:r>
          </w:p>
          <w:p w:rsidR="00795C36" w:rsidRPr="00795C36" w:rsidRDefault="00795C36" w:rsidP="0032707E">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32707E">
            <w:pPr>
              <w:pStyle w:val="EUNormal"/>
              <w:spacing w:before="60" w:afterLines="60"/>
              <w:rPr>
                <w:sz w:val="16"/>
                <w:szCs w:val="16"/>
              </w:rPr>
            </w:pPr>
            <w:r w:rsidRPr="00795C36">
              <w:rPr>
                <w:sz w:val="16"/>
                <w:szCs w:val="16"/>
              </w:rPr>
              <w:t>}</w:t>
            </w:r>
          </w:p>
          <w:p w:rsidR="00AD24DA" w:rsidRPr="00AD24DA" w:rsidRDefault="00795C36" w:rsidP="0032707E">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32707E">
            <w:pPr>
              <w:pStyle w:val="EUNormal"/>
              <w:spacing w:before="60" w:afterLines="60"/>
              <w:rPr>
                <w:sz w:val="16"/>
                <w:szCs w:val="16"/>
              </w:rPr>
            </w:pPr>
            <w:r w:rsidRPr="00795C36">
              <w:rPr>
                <w:sz w:val="16"/>
                <w:szCs w:val="16"/>
              </w:rPr>
              <w:t xml:space="preserve">  ?cwork a cwork:BlogPost  . </w:t>
            </w:r>
          </w:p>
          <w:p w:rsidR="00795C36" w:rsidRPr="00795C36" w:rsidRDefault="00795C36" w:rsidP="0032707E">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32707E">
            <w:pPr>
              <w:pStyle w:val="EUNormal"/>
              <w:spacing w:before="60" w:afterLines="60"/>
              <w:rPr>
                <w:sz w:val="16"/>
                <w:szCs w:val="16"/>
              </w:rPr>
            </w:pPr>
            <w:r w:rsidRPr="00795C36">
              <w:rPr>
                <w:sz w:val="16"/>
                <w:szCs w:val="16"/>
              </w:rPr>
              <w:t xml:space="preserve">  ?cwork cwork:about ?topic .</w:t>
            </w:r>
          </w:p>
          <w:p w:rsidR="00795C36" w:rsidRPr="00795C36" w:rsidRDefault="00795C36" w:rsidP="0032707E">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2707E">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GROUP BY ?topic</w:t>
            </w:r>
          </w:p>
          <w:p w:rsidR="00795C36" w:rsidRPr="00795C36" w:rsidRDefault="00795C36" w:rsidP="0032707E">
            <w:pPr>
              <w:pStyle w:val="EUNormal"/>
              <w:spacing w:before="60" w:afterLines="60"/>
              <w:rPr>
                <w:sz w:val="16"/>
                <w:szCs w:val="16"/>
              </w:rPr>
            </w:pPr>
            <w:r w:rsidRPr="00795C36">
              <w:rPr>
                <w:sz w:val="16"/>
                <w:szCs w:val="16"/>
              </w:rPr>
              <w:t>ORDER BY DESC(?maxDate) DESC(?topicsCount)</w:t>
            </w:r>
          </w:p>
          <w:p w:rsidR="00AD24DA" w:rsidRPr="00AD24DA" w:rsidRDefault="00795C36" w:rsidP="0032707E">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 xml:space="preserve">CONSTRUCT { </w:t>
            </w:r>
          </w:p>
          <w:p w:rsidR="00795C36" w:rsidRPr="00795C36" w:rsidRDefault="00795C36" w:rsidP="0032707E">
            <w:pPr>
              <w:pStyle w:val="EUNormal"/>
              <w:spacing w:before="60" w:afterLines="60"/>
              <w:rPr>
                <w:sz w:val="16"/>
                <w:szCs w:val="16"/>
              </w:rPr>
            </w:pPr>
            <w:r w:rsidRPr="00795C36">
              <w:rPr>
                <w:sz w:val="16"/>
                <w:szCs w:val="16"/>
              </w:rPr>
              <w:t xml:space="preserve">  ?cWork a cwork:CreativeWork ; </w:t>
            </w:r>
          </w:p>
          <w:p w:rsidR="00795C36" w:rsidRPr="00795C36" w:rsidRDefault="00795C36" w:rsidP="0032707E">
            <w:pPr>
              <w:pStyle w:val="EUNormal"/>
              <w:spacing w:before="60" w:afterLines="60"/>
              <w:rPr>
                <w:sz w:val="16"/>
                <w:szCs w:val="16"/>
              </w:rPr>
            </w:pPr>
            <w:r w:rsidRPr="00795C36">
              <w:rPr>
                <w:sz w:val="16"/>
                <w:szCs w:val="16"/>
              </w:rPr>
              <w:t xml:space="preserve">    a ?type ; </w:t>
            </w:r>
          </w:p>
          <w:p w:rsidR="00795C36" w:rsidRPr="00795C36" w:rsidRDefault="00795C36" w:rsidP="0032707E">
            <w:pPr>
              <w:pStyle w:val="EUNormal"/>
              <w:spacing w:before="60" w:afterLines="60"/>
              <w:rPr>
                <w:sz w:val="16"/>
                <w:szCs w:val="16"/>
              </w:rPr>
            </w:pPr>
            <w:r w:rsidRPr="00795C36">
              <w:rPr>
                <w:sz w:val="16"/>
                <w:szCs w:val="16"/>
              </w:rPr>
              <w:t xml:space="preserve">    cwork:title ?title ; </w:t>
            </w:r>
          </w:p>
          <w:p w:rsidR="00795C36" w:rsidRPr="00795C36" w:rsidRDefault="00795C36" w:rsidP="0032707E">
            <w:pPr>
              <w:pStyle w:val="EUNormal"/>
              <w:spacing w:before="60" w:afterLines="60"/>
              <w:rPr>
                <w:sz w:val="16"/>
                <w:szCs w:val="16"/>
              </w:rPr>
            </w:pPr>
            <w:r w:rsidRPr="00795C36">
              <w:rPr>
                <w:sz w:val="16"/>
                <w:szCs w:val="16"/>
              </w:rPr>
              <w:t xml:space="preserve">    cwork:description ?description ; </w:t>
            </w:r>
          </w:p>
          <w:p w:rsidR="00795C36" w:rsidRPr="00795C36" w:rsidRDefault="00795C36" w:rsidP="0032707E">
            <w:pPr>
              <w:pStyle w:val="EUNormal"/>
              <w:spacing w:before="60" w:afterLines="60"/>
              <w:rPr>
                <w:sz w:val="16"/>
                <w:szCs w:val="16"/>
              </w:rPr>
            </w:pPr>
            <w:r w:rsidRPr="00795C36">
              <w:rPr>
                <w:sz w:val="16"/>
                <w:szCs w:val="16"/>
              </w:rPr>
              <w:t xml:space="preserve">    cwork:dateCreated ?dateCreated ;</w:t>
            </w:r>
          </w:p>
          <w:p w:rsidR="00795C36" w:rsidRPr="00795C36" w:rsidRDefault="00795C36" w:rsidP="0032707E">
            <w:pPr>
              <w:pStyle w:val="EUNormal"/>
              <w:spacing w:before="60" w:afterLines="60"/>
              <w:rPr>
                <w:sz w:val="16"/>
                <w:szCs w:val="16"/>
              </w:rPr>
            </w:pPr>
            <w:r w:rsidRPr="00795C36">
              <w:rPr>
                <w:sz w:val="16"/>
                <w:szCs w:val="16"/>
              </w:rPr>
              <w:t xml:space="preserve">    cwork:dateModified ?dateModified ;</w:t>
            </w:r>
          </w:p>
          <w:p w:rsidR="00795C36" w:rsidRPr="00795C36" w:rsidRDefault="00795C36" w:rsidP="0032707E">
            <w:pPr>
              <w:pStyle w:val="EUNormal"/>
              <w:spacing w:before="60" w:afterLines="60"/>
              <w:rPr>
                <w:sz w:val="16"/>
                <w:szCs w:val="16"/>
              </w:rPr>
            </w:pPr>
            <w:r w:rsidRPr="00795C36">
              <w:rPr>
                <w:sz w:val="16"/>
                <w:szCs w:val="16"/>
              </w:rPr>
              <w:t xml:space="preserve">    cwork:about ?about ; </w:t>
            </w:r>
          </w:p>
          <w:p w:rsidR="00795C36" w:rsidRPr="00795C36" w:rsidRDefault="00795C36" w:rsidP="0032707E">
            <w:pPr>
              <w:pStyle w:val="EUNormal"/>
              <w:spacing w:before="60" w:afterLines="60"/>
              <w:rPr>
                <w:sz w:val="16"/>
                <w:szCs w:val="16"/>
              </w:rPr>
            </w:pPr>
            <w:r w:rsidRPr="00795C36">
              <w:rPr>
                <w:sz w:val="16"/>
                <w:szCs w:val="16"/>
              </w:rPr>
              <w:t xml:space="preserve">    cwork:category ?category ; </w:t>
            </w:r>
          </w:p>
          <w:p w:rsidR="00795C36" w:rsidRPr="00795C36" w:rsidRDefault="00795C36" w:rsidP="0032707E">
            <w:pPr>
              <w:pStyle w:val="EUNormal"/>
              <w:spacing w:before="60" w:afterLines="60"/>
              <w:rPr>
                <w:sz w:val="16"/>
                <w:szCs w:val="16"/>
              </w:rPr>
            </w:pPr>
            <w:r w:rsidRPr="00795C36">
              <w:rPr>
                <w:sz w:val="16"/>
                <w:szCs w:val="16"/>
              </w:rPr>
              <w:t xml:space="preserve">    bbc:primaryContentOf ?pco . </w:t>
            </w:r>
          </w:p>
          <w:p w:rsidR="00795C36" w:rsidRPr="00795C36" w:rsidRDefault="00795C36" w:rsidP="0032707E">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WHERE { </w:t>
            </w:r>
          </w:p>
          <w:p w:rsidR="00795C36" w:rsidRPr="00795C36" w:rsidRDefault="00795C36" w:rsidP="0032707E">
            <w:pPr>
              <w:pStyle w:val="EUNormal"/>
              <w:spacing w:before="60" w:afterLines="60"/>
              <w:rPr>
                <w:sz w:val="16"/>
                <w:szCs w:val="16"/>
              </w:rPr>
            </w:pPr>
            <w:r w:rsidRPr="00795C36">
              <w:rPr>
                <w:sz w:val="16"/>
                <w:szCs w:val="16"/>
              </w:rPr>
              <w:t xml:space="preserve">  ?cWork a cwork:CreativeWork ; </w:t>
            </w:r>
          </w:p>
          <w:p w:rsidR="00795C36" w:rsidRPr="00795C36" w:rsidRDefault="00795C36" w:rsidP="0032707E">
            <w:pPr>
              <w:pStyle w:val="EUNormal"/>
              <w:spacing w:before="60" w:afterLines="60"/>
              <w:rPr>
                <w:sz w:val="16"/>
                <w:szCs w:val="16"/>
              </w:rPr>
            </w:pPr>
            <w:r w:rsidRPr="00795C36">
              <w:rPr>
                <w:sz w:val="16"/>
                <w:szCs w:val="16"/>
              </w:rPr>
              <w:t xml:space="preserve">    a ?type ; </w:t>
            </w:r>
          </w:p>
          <w:p w:rsidR="00795C36" w:rsidRPr="00795C36" w:rsidRDefault="00795C36" w:rsidP="0032707E">
            <w:pPr>
              <w:pStyle w:val="EUNormal"/>
              <w:spacing w:before="60" w:afterLines="60"/>
              <w:rPr>
                <w:sz w:val="16"/>
                <w:szCs w:val="16"/>
              </w:rPr>
            </w:pPr>
            <w:r w:rsidRPr="00795C36">
              <w:rPr>
                <w:sz w:val="16"/>
                <w:szCs w:val="16"/>
              </w:rPr>
              <w:t xml:space="preserve">    cwork:title ?title ;</w:t>
            </w:r>
          </w:p>
          <w:p w:rsidR="00795C36" w:rsidRPr="00795C36" w:rsidRDefault="00795C36" w:rsidP="0032707E">
            <w:pPr>
              <w:pStyle w:val="EUNormal"/>
              <w:spacing w:before="60" w:afterLines="60"/>
              <w:rPr>
                <w:sz w:val="16"/>
                <w:szCs w:val="16"/>
              </w:rPr>
            </w:pPr>
            <w:r w:rsidRPr="00795C36">
              <w:rPr>
                <w:sz w:val="16"/>
                <w:szCs w:val="16"/>
              </w:rPr>
              <w:t xml:space="preserve">    cwork:description ?description .</w:t>
            </w:r>
          </w:p>
          <w:p w:rsidR="00795C36" w:rsidRPr="00795C36" w:rsidRDefault="00795C36" w:rsidP="0032707E">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32707E">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32707E">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32707E">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32707E">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32707E">
            <w:pPr>
              <w:pStyle w:val="EUNormal"/>
              <w:spacing w:before="60" w:afterLines="60"/>
              <w:rPr>
                <w:sz w:val="16"/>
                <w:szCs w:val="16"/>
              </w:rPr>
            </w:pPr>
            <w:r w:rsidRPr="00795C36">
              <w:rPr>
                <w:sz w:val="16"/>
                <w:szCs w:val="16"/>
              </w:rPr>
              <w:t xml:space="preserve">  OPTIONAL { </w:t>
            </w:r>
          </w:p>
          <w:p w:rsidR="00795C36" w:rsidRPr="00795C36" w:rsidRDefault="00795C36" w:rsidP="0032707E">
            <w:pPr>
              <w:pStyle w:val="EUNormal"/>
              <w:spacing w:before="60" w:afterLines="60"/>
              <w:rPr>
                <w:sz w:val="16"/>
                <w:szCs w:val="16"/>
              </w:rPr>
            </w:pPr>
            <w:r w:rsidRPr="00795C36">
              <w:rPr>
                <w:sz w:val="16"/>
                <w:szCs w:val="16"/>
              </w:rPr>
              <w:t xml:space="preserve">    ?cWork bbc:primaryContentOf ?pco . </w:t>
            </w:r>
          </w:p>
          <w:p w:rsidR="00795C36" w:rsidRPr="00795C36" w:rsidRDefault="00795C36" w:rsidP="0032707E">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2707E">
            <w:pPr>
              <w:pStyle w:val="EUNormal"/>
              <w:spacing w:before="60" w:afterLines="60"/>
              <w:rPr>
                <w:sz w:val="16"/>
                <w:szCs w:val="16"/>
              </w:rPr>
            </w:pPr>
            <w:r w:rsidRPr="00795C36">
              <w:rPr>
                <w:sz w:val="16"/>
                <w:szCs w:val="16"/>
              </w:rPr>
              <w:t xml:space="preserve">  } </w:t>
            </w:r>
          </w:p>
          <w:p w:rsidR="00795C36" w:rsidRPr="00795C36" w:rsidRDefault="00795C36" w:rsidP="0032707E">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32707E">
            <w:pPr>
              <w:pStyle w:val="EUNormal"/>
              <w:spacing w:before="60" w:afterLines="60"/>
              <w:rPr>
                <w:sz w:val="16"/>
                <w:szCs w:val="16"/>
              </w:rPr>
            </w:pPr>
            <w:r w:rsidRPr="00795C36">
              <w:rPr>
                <w:sz w:val="16"/>
                <w:szCs w:val="16"/>
              </w:rPr>
              <w:t>}</w:t>
            </w:r>
          </w:p>
          <w:p w:rsidR="00AD24DA" w:rsidRPr="00AD24DA" w:rsidRDefault="00795C36" w:rsidP="0032707E">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32707E">
            <w:pPr>
              <w:pStyle w:val="EUNormal"/>
              <w:spacing w:before="60" w:afterLines="60"/>
              <w:rPr>
                <w:sz w:val="16"/>
                <w:szCs w:val="16"/>
              </w:rPr>
            </w:pPr>
            <w:r w:rsidRPr="00795C36">
              <w:rPr>
                <w:sz w:val="16"/>
                <w:szCs w:val="16"/>
              </w:rPr>
              <w:tab/>
              <w:t>?creativework a cwork:CreativeWork .</w:t>
            </w:r>
          </w:p>
          <w:p w:rsidR="00795C36" w:rsidRPr="00795C36" w:rsidRDefault="00795C36" w:rsidP="0032707E">
            <w:pPr>
              <w:pStyle w:val="EUNormal"/>
              <w:spacing w:before="60" w:afterLines="60"/>
              <w:rPr>
                <w:sz w:val="16"/>
                <w:szCs w:val="16"/>
              </w:rPr>
            </w:pPr>
            <w:r w:rsidRPr="00795C36">
              <w:rPr>
                <w:sz w:val="16"/>
                <w:szCs w:val="16"/>
              </w:rPr>
              <w:tab/>
              <w:t>?creativework cwork:title ?title .</w:t>
            </w:r>
          </w:p>
          <w:p w:rsidR="00795C36" w:rsidRPr="00795C36" w:rsidRDefault="00795C36" w:rsidP="0032707E">
            <w:pPr>
              <w:pStyle w:val="EUNormal"/>
              <w:spacing w:before="60" w:afterLines="60"/>
              <w:rPr>
                <w:sz w:val="16"/>
                <w:szCs w:val="16"/>
              </w:rPr>
            </w:pPr>
            <w:r w:rsidRPr="00795C36">
              <w:rPr>
                <w:sz w:val="16"/>
                <w:szCs w:val="16"/>
              </w:rPr>
              <w:tab/>
              <w:t>?creativework cwork:description ?description .</w:t>
            </w:r>
          </w:p>
          <w:p w:rsidR="00795C36" w:rsidRPr="00795C36" w:rsidRDefault="00795C36" w:rsidP="0032707E">
            <w:pPr>
              <w:pStyle w:val="EUNormal"/>
              <w:spacing w:before="60" w:afterLines="60"/>
              <w:rPr>
                <w:sz w:val="16"/>
                <w:szCs w:val="16"/>
              </w:rPr>
            </w:pPr>
            <w:r w:rsidRPr="00795C36">
              <w:rPr>
                <w:sz w:val="16"/>
                <w:szCs w:val="16"/>
              </w:rPr>
              <w:tab/>
              <w:t>?creativework cwork:category ?category .</w:t>
            </w:r>
          </w:p>
          <w:p w:rsidR="00795C36" w:rsidRPr="00795C36" w:rsidRDefault="00795C36" w:rsidP="0032707E">
            <w:pPr>
              <w:pStyle w:val="EUNormal"/>
              <w:spacing w:before="60" w:afterLines="60"/>
              <w:rPr>
                <w:sz w:val="16"/>
                <w:szCs w:val="16"/>
              </w:rPr>
            </w:pPr>
            <w:r w:rsidRPr="00795C36">
              <w:rPr>
                <w:sz w:val="16"/>
                <w:szCs w:val="16"/>
              </w:rPr>
              <w:tab/>
              <w:t>?creativework cwork:tag ?tag .</w:t>
            </w:r>
          </w:p>
          <w:p w:rsidR="00795C36" w:rsidRPr="00795C36" w:rsidRDefault="00795C36" w:rsidP="0032707E">
            <w:pPr>
              <w:pStyle w:val="EUNormal"/>
              <w:spacing w:before="60" w:afterLines="60"/>
              <w:rPr>
                <w:sz w:val="16"/>
                <w:szCs w:val="16"/>
              </w:rPr>
            </w:pPr>
            <w:r w:rsidRPr="00795C36">
              <w:rPr>
                <w:sz w:val="16"/>
                <w:szCs w:val="16"/>
              </w:rPr>
              <w:tab/>
              <w:t>?creativework cwork:audience ?audience .</w:t>
            </w:r>
          </w:p>
          <w:p w:rsidR="00795C36" w:rsidRPr="00795C36" w:rsidRDefault="00795C36" w:rsidP="0032707E">
            <w:pPr>
              <w:pStyle w:val="EUNormal"/>
              <w:spacing w:before="60" w:afterLines="60"/>
              <w:rPr>
                <w:sz w:val="16"/>
                <w:szCs w:val="16"/>
              </w:rPr>
            </w:pPr>
            <w:r w:rsidRPr="00795C36">
              <w:rPr>
                <w:sz w:val="16"/>
                <w:szCs w:val="16"/>
              </w:rPr>
              <w:tab/>
              <w:t>?creativework cwork:liveCoverage ?liveCoverage .</w:t>
            </w:r>
          </w:p>
          <w:p w:rsidR="00795C36" w:rsidRPr="00795C36" w:rsidRDefault="00795C36" w:rsidP="0032707E">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2707E">
            <w:pPr>
              <w:pStyle w:val="EUNormal"/>
              <w:spacing w:before="60" w:afterLines="60"/>
              <w:rPr>
                <w:sz w:val="16"/>
                <w:szCs w:val="16"/>
              </w:rPr>
            </w:pPr>
            <w:r w:rsidRPr="00795C36">
              <w:rPr>
                <w:sz w:val="16"/>
                <w:szCs w:val="16"/>
              </w:rPr>
              <w:tab/>
              <w:t>?creativework cwork:dateCreated ?dateCreated .</w:t>
            </w:r>
          </w:p>
          <w:p w:rsidR="00795C36" w:rsidRPr="00795C36" w:rsidRDefault="00795C36" w:rsidP="0032707E">
            <w:pPr>
              <w:pStyle w:val="EUNormal"/>
              <w:spacing w:before="60" w:afterLines="60"/>
              <w:rPr>
                <w:sz w:val="16"/>
                <w:szCs w:val="16"/>
              </w:rPr>
            </w:pPr>
            <w:r w:rsidRPr="00795C36">
              <w:rPr>
                <w:sz w:val="16"/>
                <w:szCs w:val="16"/>
              </w:rPr>
              <w:tab/>
              <w:t>BIND (day(?dateCreated) as ?day) .</w:t>
            </w:r>
          </w:p>
          <w:p w:rsidR="00795C36" w:rsidRPr="00795C36" w:rsidRDefault="00795C36" w:rsidP="0032707E">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32707E">
            <w:pPr>
              <w:pStyle w:val="EUNormal"/>
              <w:spacing w:before="60" w:afterLines="60"/>
              <w:rPr>
                <w:sz w:val="16"/>
                <w:szCs w:val="16"/>
              </w:rPr>
            </w:pPr>
            <w:r w:rsidRPr="00795C36">
              <w:rPr>
                <w:sz w:val="16"/>
                <w:szCs w:val="16"/>
              </w:rPr>
              <w:tab/>
              <w:t>BIND (month(?dateCreated) as ?month) .</w:t>
            </w:r>
          </w:p>
          <w:p w:rsidR="00795C36" w:rsidRPr="00795C36" w:rsidRDefault="00795C36" w:rsidP="0032707E">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32707E">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2707E">
            <w:pPr>
              <w:pStyle w:val="EUNormal"/>
              <w:spacing w:before="60" w:afterLines="60"/>
              <w:rPr>
                <w:sz w:val="16"/>
                <w:szCs w:val="16"/>
              </w:rPr>
            </w:pPr>
            <w:r w:rsidRPr="00795C36">
              <w:rPr>
                <w:sz w:val="16"/>
                <w:szCs w:val="16"/>
              </w:rPr>
              <w:tab/>
              <w:t xml:space="preserve">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ORDER BY ?year ?month</w:t>
            </w:r>
          </w:p>
          <w:p w:rsidR="00AD24DA" w:rsidRPr="00AD24DA" w:rsidRDefault="00795C36" w:rsidP="0032707E">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?year ?month ?tag ((COUNT(*)) as ?count) {</w:t>
            </w:r>
          </w:p>
          <w:p w:rsidR="00795C36" w:rsidRPr="00795C36" w:rsidRDefault="00795C36" w:rsidP="0032707E">
            <w:pPr>
              <w:pStyle w:val="EUNormal"/>
              <w:spacing w:before="60" w:afterLines="60"/>
              <w:rPr>
                <w:sz w:val="16"/>
                <w:szCs w:val="16"/>
              </w:rPr>
            </w:pPr>
            <w:r w:rsidRPr="00795C36">
              <w:rPr>
                <w:sz w:val="16"/>
                <w:szCs w:val="16"/>
              </w:rPr>
              <w:tab/>
              <w:t>?creativework a cwork:CreativeWork .</w:t>
            </w:r>
          </w:p>
          <w:p w:rsidR="00795C36" w:rsidRPr="00795C36" w:rsidRDefault="00795C36" w:rsidP="0032707E">
            <w:pPr>
              <w:pStyle w:val="EUNormal"/>
              <w:spacing w:before="60" w:afterLines="60"/>
              <w:rPr>
                <w:sz w:val="16"/>
                <w:szCs w:val="16"/>
              </w:rPr>
            </w:pPr>
            <w:r w:rsidRPr="00795C36">
              <w:rPr>
                <w:sz w:val="16"/>
                <w:szCs w:val="16"/>
              </w:rPr>
              <w:tab/>
              <w:t>?creativework cwork:title ?title .</w:t>
            </w:r>
          </w:p>
          <w:p w:rsidR="00795C36" w:rsidRPr="00795C36" w:rsidRDefault="00795C36" w:rsidP="0032707E">
            <w:pPr>
              <w:pStyle w:val="EUNormal"/>
              <w:spacing w:before="60" w:afterLines="60"/>
              <w:rPr>
                <w:sz w:val="16"/>
                <w:szCs w:val="16"/>
              </w:rPr>
            </w:pPr>
            <w:r w:rsidRPr="00795C36">
              <w:rPr>
                <w:sz w:val="16"/>
                <w:szCs w:val="16"/>
              </w:rPr>
              <w:tab/>
              <w:t>?creativework cwork:description ?description .</w:t>
            </w:r>
          </w:p>
          <w:p w:rsidR="00795C36" w:rsidRPr="00795C36" w:rsidRDefault="00795C36" w:rsidP="0032707E">
            <w:pPr>
              <w:pStyle w:val="EUNormal"/>
              <w:spacing w:before="60" w:afterLines="60"/>
              <w:rPr>
                <w:sz w:val="16"/>
                <w:szCs w:val="16"/>
              </w:rPr>
            </w:pPr>
            <w:r w:rsidRPr="00795C36">
              <w:rPr>
                <w:sz w:val="16"/>
                <w:szCs w:val="16"/>
              </w:rPr>
              <w:tab/>
              <w:t>?creativework cwork:category ?category .</w:t>
            </w:r>
          </w:p>
          <w:p w:rsidR="00795C36" w:rsidRPr="00795C36" w:rsidRDefault="00795C36" w:rsidP="0032707E">
            <w:pPr>
              <w:pStyle w:val="EUNormal"/>
              <w:spacing w:before="60" w:afterLines="60"/>
              <w:rPr>
                <w:sz w:val="16"/>
                <w:szCs w:val="16"/>
              </w:rPr>
            </w:pPr>
            <w:r w:rsidRPr="00795C36">
              <w:rPr>
                <w:sz w:val="16"/>
                <w:szCs w:val="16"/>
              </w:rPr>
              <w:tab/>
              <w:t>?creativework cwork:tag ?tag .</w:t>
            </w:r>
          </w:p>
          <w:p w:rsidR="00795C36" w:rsidRPr="00795C36" w:rsidRDefault="00795C36" w:rsidP="0032707E">
            <w:pPr>
              <w:pStyle w:val="EUNormal"/>
              <w:spacing w:before="60" w:afterLines="60"/>
              <w:rPr>
                <w:sz w:val="16"/>
                <w:szCs w:val="16"/>
              </w:rPr>
            </w:pPr>
            <w:r w:rsidRPr="00795C36">
              <w:rPr>
                <w:sz w:val="16"/>
                <w:szCs w:val="16"/>
              </w:rPr>
              <w:tab/>
              <w:t>?creativework cwork:audience ?audience .</w:t>
            </w:r>
          </w:p>
          <w:p w:rsidR="00795C36" w:rsidRPr="00795C36" w:rsidRDefault="00795C36" w:rsidP="0032707E">
            <w:pPr>
              <w:pStyle w:val="EUNormal"/>
              <w:spacing w:before="60" w:afterLines="60"/>
              <w:rPr>
                <w:sz w:val="16"/>
                <w:szCs w:val="16"/>
              </w:rPr>
            </w:pPr>
            <w:r w:rsidRPr="00795C36">
              <w:rPr>
                <w:sz w:val="16"/>
                <w:szCs w:val="16"/>
              </w:rPr>
              <w:tab/>
              <w:t>?creativework cwork:liveCoverage ?liveCoverage .</w:t>
            </w:r>
          </w:p>
          <w:p w:rsidR="00795C36" w:rsidRPr="00795C36" w:rsidRDefault="00795C36" w:rsidP="0032707E">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2707E">
            <w:pPr>
              <w:pStyle w:val="EUNormal"/>
              <w:spacing w:before="60" w:afterLines="60"/>
              <w:rPr>
                <w:sz w:val="16"/>
                <w:szCs w:val="16"/>
              </w:rPr>
            </w:pPr>
            <w:r w:rsidRPr="00795C36">
              <w:rPr>
                <w:sz w:val="16"/>
                <w:szCs w:val="16"/>
              </w:rPr>
              <w:tab/>
              <w:t>?creativework cwork:dateCreated ?dateCreated .</w:t>
            </w:r>
          </w:p>
          <w:p w:rsidR="00795C36" w:rsidRPr="00795C36" w:rsidRDefault="00795C36" w:rsidP="0032707E">
            <w:pPr>
              <w:pStyle w:val="EUNormal"/>
              <w:spacing w:before="60" w:afterLines="60"/>
              <w:rPr>
                <w:sz w:val="16"/>
                <w:szCs w:val="16"/>
              </w:rPr>
            </w:pPr>
            <w:r w:rsidRPr="00795C36">
              <w:rPr>
                <w:sz w:val="16"/>
                <w:szCs w:val="16"/>
              </w:rPr>
              <w:tab/>
              <w:t>BIND (day(?dateCreated) as ?day) .</w:t>
            </w:r>
          </w:p>
          <w:p w:rsidR="00795C36" w:rsidRPr="00795C36" w:rsidRDefault="00795C36" w:rsidP="0032707E">
            <w:pPr>
              <w:pStyle w:val="EUNormal"/>
              <w:spacing w:before="60" w:afterLines="60"/>
              <w:rPr>
                <w:sz w:val="16"/>
                <w:szCs w:val="16"/>
              </w:rPr>
            </w:pPr>
            <w:r w:rsidRPr="00795C36">
              <w:rPr>
                <w:sz w:val="16"/>
                <w:szCs w:val="16"/>
              </w:rPr>
              <w:tab/>
              <w:t>BIND (year(?dateCreated) as ?year) .</w:t>
            </w:r>
          </w:p>
          <w:p w:rsidR="00795C36" w:rsidRPr="00795C36" w:rsidRDefault="00795C36" w:rsidP="0032707E">
            <w:pPr>
              <w:pStyle w:val="EUNormal"/>
              <w:spacing w:before="60" w:afterLines="60"/>
              <w:rPr>
                <w:sz w:val="16"/>
                <w:szCs w:val="16"/>
              </w:rPr>
            </w:pPr>
            <w:r w:rsidRPr="00795C36">
              <w:rPr>
                <w:sz w:val="16"/>
                <w:szCs w:val="16"/>
              </w:rPr>
              <w:tab/>
              <w:t>BIND (month(?dateCreated) as ?month) .</w:t>
            </w:r>
          </w:p>
          <w:p w:rsidR="00795C36" w:rsidRPr="00795C36" w:rsidRDefault="00795C36" w:rsidP="0032707E">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32707E">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GROUP BY ?year ?month ?tag</w:t>
            </w:r>
          </w:p>
          <w:p w:rsidR="00795C36" w:rsidRPr="00795C36" w:rsidRDefault="00795C36" w:rsidP="0032707E">
            <w:pPr>
              <w:pStyle w:val="EUNormal"/>
              <w:spacing w:before="60" w:afterLines="60"/>
              <w:rPr>
                <w:sz w:val="16"/>
                <w:szCs w:val="16"/>
              </w:rPr>
            </w:pPr>
            <w:r w:rsidRPr="00795C36">
              <w:rPr>
                <w:sz w:val="16"/>
                <w:szCs w:val="16"/>
              </w:rPr>
              <w:t>ORDER BY ?year ?month ?count</w:t>
            </w:r>
          </w:p>
          <w:p w:rsidR="00AD24DA" w:rsidRPr="00AD24DA" w:rsidRDefault="00795C36" w:rsidP="0032707E">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?year ?month ((COUNT(*)) AS ?count) {</w:t>
            </w:r>
          </w:p>
          <w:p w:rsidR="00795C36" w:rsidRPr="00795C36" w:rsidRDefault="00795C36" w:rsidP="0032707E">
            <w:pPr>
              <w:pStyle w:val="EUNormal"/>
              <w:spacing w:before="60" w:afterLines="60"/>
              <w:rPr>
                <w:sz w:val="16"/>
                <w:szCs w:val="16"/>
              </w:rPr>
            </w:pPr>
            <w:r w:rsidRPr="00795C36">
              <w:rPr>
                <w:sz w:val="16"/>
                <w:szCs w:val="16"/>
              </w:rPr>
              <w:tab/>
              <w:t>?creativework a cwork:CreativeWork .</w:t>
            </w:r>
          </w:p>
          <w:p w:rsidR="00795C36" w:rsidRPr="00795C36" w:rsidRDefault="00795C36" w:rsidP="0032707E">
            <w:pPr>
              <w:pStyle w:val="EUNormal"/>
              <w:spacing w:before="60" w:afterLines="60"/>
              <w:rPr>
                <w:sz w:val="16"/>
                <w:szCs w:val="16"/>
              </w:rPr>
            </w:pPr>
            <w:r w:rsidRPr="00795C36">
              <w:rPr>
                <w:sz w:val="16"/>
                <w:szCs w:val="16"/>
              </w:rPr>
              <w:tab/>
              <w:t>?creativework cwork:title ?title .</w:t>
            </w:r>
          </w:p>
          <w:p w:rsidR="00795C36" w:rsidRPr="00795C36" w:rsidRDefault="00795C36" w:rsidP="0032707E">
            <w:pPr>
              <w:pStyle w:val="EUNormal"/>
              <w:spacing w:before="60" w:afterLines="60"/>
              <w:rPr>
                <w:sz w:val="16"/>
                <w:szCs w:val="16"/>
              </w:rPr>
            </w:pPr>
            <w:r w:rsidRPr="00795C36">
              <w:rPr>
                <w:sz w:val="16"/>
                <w:szCs w:val="16"/>
              </w:rPr>
              <w:tab/>
              <w:t>?creativework cwork:description ?description .</w:t>
            </w:r>
          </w:p>
          <w:p w:rsidR="00795C36" w:rsidRPr="00795C36" w:rsidRDefault="00795C36" w:rsidP="0032707E">
            <w:pPr>
              <w:pStyle w:val="EUNormal"/>
              <w:spacing w:before="60" w:afterLines="60"/>
              <w:rPr>
                <w:sz w:val="16"/>
                <w:szCs w:val="16"/>
              </w:rPr>
            </w:pPr>
            <w:r w:rsidRPr="00795C36">
              <w:rPr>
                <w:sz w:val="16"/>
                <w:szCs w:val="16"/>
              </w:rPr>
              <w:tab/>
              <w:t>?creativework cwork:category ?category .</w:t>
            </w:r>
          </w:p>
          <w:p w:rsidR="00795C36" w:rsidRPr="00795C36" w:rsidRDefault="00795C36" w:rsidP="0032707E">
            <w:pPr>
              <w:pStyle w:val="EUNormal"/>
              <w:spacing w:before="60" w:afterLines="60"/>
              <w:rPr>
                <w:sz w:val="16"/>
                <w:szCs w:val="16"/>
              </w:rPr>
            </w:pPr>
            <w:r w:rsidRPr="00795C36">
              <w:rPr>
                <w:sz w:val="16"/>
                <w:szCs w:val="16"/>
              </w:rPr>
              <w:tab/>
              <w:t>?creativework cwork:tag ?tag .</w:t>
            </w:r>
          </w:p>
          <w:p w:rsidR="00795C36" w:rsidRPr="00795C36" w:rsidRDefault="00795C36" w:rsidP="0032707E">
            <w:pPr>
              <w:pStyle w:val="EUNormal"/>
              <w:spacing w:before="60" w:afterLines="60"/>
              <w:rPr>
                <w:sz w:val="16"/>
                <w:szCs w:val="16"/>
              </w:rPr>
            </w:pPr>
            <w:r w:rsidRPr="00795C36">
              <w:rPr>
                <w:sz w:val="16"/>
                <w:szCs w:val="16"/>
              </w:rPr>
              <w:tab/>
              <w:t>?creativework cwork:audience ?audience .</w:t>
            </w:r>
          </w:p>
          <w:p w:rsidR="00795C36" w:rsidRPr="00795C36" w:rsidRDefault="00795C36" w:rsidP="0032707E">
            <w:pPr>
              <w:pStyle w:val="EUNormal"/>
              <w:spacing w:before="60" w:afterLines="60"/>
              <w:rPr>
                <w:sz w:val="16"/>
                <w:szCs w:val="16"/>
              </w:rPr>
            </w:pPr>
            <w:r w:rsidRPr="00795C36">
              <w:rPr>
                <w:sz w:val="16"/>
                <w:szCs w:val="16"/>
              </w:rPr>
              <w:tab/>
              <w:t>?creativework cwork:liveCoverage ?liveCoverage .</w:t>
            </w:r>
          </w:p>
          <w:p w:rsidR="00795C36" w:rsidRPr="00795C36" w:rsidRDefault="00795C36" w:rsidP="0032707E">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2707E">
            <w:pPr>
              <w:pStyle w:val="EUNormal"/>
              <w:spacing w:before="60" w:afterLines="60"/>
              <w:rPr>
                <w:sz w:val="16"/>
                <w:szCs w:val="16"/>
              </w:rPr>
            </w:pPr>
            <w:r w:rsidRPr="00795C36">
              <w:rPr>
                <w:sz w:val="16"/>
                <w:szCs w:val="16"/>
              </w:rPr>
              <w:tab/>
              <w:t>?creativework cwork:dateCreated ?dateCreated .</w:t>
            </w:r>
          </w:p>
          <w:p w:rsidR="00795C36" w:rsidRPr="00795C36" w:rsidRDefault="00795C36" w:rsidP="0032707E">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32707E">
            <w:pPr>
              <w:pStyle w:val="EUNormal"/>
              <w:spacing w:before="60" w:afterLines="60"/>
              <w:rPr>
                <w:sz w:val="16"/>
                <w:szCs w:val="16"/>
              </w:rPr>
            </w:pPr>
            <w:r w:rsidRPr="00795C36">
              <w:rPr>
                <w:sz w:val="16"/>
                <w:szCs w:val="16"/>
              </w:rPr>
              <w:tab/>
              <w:t>BIND (year(?dateCreated) as ?year) .</w:t>
            </w:r>
          </w:p>
          <w:p w:rsidR="00795C36" w:rsidRPr="00795C36" w:rsidRDefault="00795C36" w:rsidP="0032707E">
            <w:pPr>
              <w:pStyle w:val="EUNormal"/>
              <w:spacing w:before="60" w:afterLines="60"/>
              <w:rPr>
                <w:sz w:val="16"/>
                <w:szCs w:val="16"/>
              </w:rPr>
            </w:pPr>
            <w:r w:rsidRPr="00795C36">
              <w:rPr>
                <w:sz w:val="16"/>
                <w:szCs w:val="16"/>
              </w:rPr>
              <w:tab/>
              <w:t>BIND (month(?dateCreated) as ?month) .</w:t>
            </w:r>
          </w:p>
          <w:p w:rsidR="00795C36" w:rsidRPr="00795C36" w:rsidRDefault="00795C36" w:rsidP="0032707E">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32707E">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GROUP BY ?year ?month</w:t>
            </w:r>
          </w:p>
          <w:p w:rsidR="00795C36" w:rsidRPr="00795C36" w:rsidRDefault="00795C36" w:rsidP="0032707E">
            <w:pPr>
              <w:pStyle w:val="EUNormal"/>
              <w:spacing w:before="60" w:afterLines="60"/>
              <w:rPr>
                <w:sz w:val="16"/>
                <w:szCs w:val="16"/>
              </w:rPr>
            </w:pPr>
            <w:r w:rsidRPr="00795C36">
              <w:rPr>
                <w:sz w:val="16"/>
                <w:szCs w:val="16"/>
              </w:rPr>
              <w:t>ORDER BY ?year ?month</w:t>
            </w:r>
          </w:p>
          <w:p w:rsidR="00AD24DA" w:rsidRPr="00AD24DA" w:rsidRDefault="00795C36" w:rsidP="0032707E">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DISTINCT ?year ?month ?day ((COUNT(*)) AS ?cwsPerDay) {</w:t>
            </w:r>
          </w:p>
          <w:p w:rsidR="00795C36" w:rsidRPr="00795C36" w:rsidRDefault="00795C36" w:rsidP="0032707E">
            <w:pPr>
              <w:pStyle w:val="EUNormal"/>
              <w:spacing w:before="60" w:afterLines="60"/>
              <w:rPr>
                <w:sz w:val="16"/>
                <w:szCs w:val="16"/>
              </w:rPr>
            </w:pPr>
            <w:r w:rsidRPr="00795C36">
              <w:rPr>
                <w:sz w:val="16"/>
                <w:szCs w:val="16"/>
              </w:rPr>
              <w:t xml:space="preserve">  ?cw a cwork:CreativeWork .</w:t>
            </w:r>
          </w:p>
          <w:p w:rsidR="00795C36" w:rsidRPr="00795C36" w:rsidRDefault="00795C36" w:rsidP="0032707E">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2707E">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32707E">
            <w:pPr>
              <w:pStyle w:val="EUNormal"/>
              <w:spacing w:before="60" w:afterLines="60"/>
              <w:rPr>
                <w:sz w:val="16"/>
                <w:szCs w:val="16"/>
              </w:rPr>
            </w:pPr>
            <w:r w:rsidRPr="00795C36">
              <w:rPr>
                <w:sz w:val="16"/>
                <w:szCs w:val="16"/>
              </w:rPr>
              <w:t xml:space="preserve">  ?cw cwork:dateCreated ?dateCreated .</w:t>
            </w:r>
          </w:p>
          <w:p w:rsidR="00795C36" w:rsidRPr="00795C36" w:rsidRDefault="00795C36" w:rsidP="0032707E">
            <w:pPr>
              <w:pStyle w:val="EUNormal"/>
              <w:spacing w:before="60" w:afterLines="60"/>
              <w:rPr>
                <w:sz w:val="16"/>
                <w:szCs w:val="16"/>
              </w:rPr>
            </w:pPr>
            <w:r w:rsidRPr="00795C36">
              <w:rPr>
                <w:sz w:val="16"/>
                <w:szCs w:val="16"/>
              </w:rPr>
              <w:t xml:space="preserve">  BIND (day(?dateCreated) AS ?day) . </w:t>
            </w:r>
          </w:p>
          <w:p w:rsidR="00795C36" w:rsidRPr="00795C36" w:rsidRDefault="00795C36" w:rsidP="0032707E">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2707E">
            <w:pPr>
              <w:pStyle w:val="EUNormal"/>
              <w:spacing w:before="60" w:afterLines="60"/>
              <w:rPr>
                <w:sz w:val="16"/>
                <w:szCs w:val="16"/>
              </w:rPr>
            </w:pPr>
            <w:r w:rsidRPr="00795C36">
              <w:rPr>
                <w:sz w:val="16"/>
                <w:szCs w:val="16"/>
              </w:rPr>
              <w:t xml:space="preserve">  BIND (year(?dateCreated) AS ?year) . </w:t>
            </w:r>
          </w:p>
          <w:p w:rsidR="00795C36" w:rsidRPr="00795C36" w:rsidRDefault="00795C36" w:rsidP="0032707E">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GROUP BY ?year ?month ?day</w:t>
            </w:r>
          </w:p>
          <w:p w:rsidR="00AD24DA" w:rsidRPr="00AD24DA" w:rsidRDefault="00795C36" w:rsidP="0032707E">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2707E">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2707E">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2707E">
            <w:pPr>
              <w:pStyle w:val="EUNormal"/>
              <w:spacing w:before="60" w:afterLines="60"/>
              <w:rPr>
                <w:sz w:val="16"/>
                <w:szCs w:val="16"/>
              </w:rPr>
            </w:pPr>
            <w:r w:rsidRPr="00795C36">
              <w:rPr>
                <w:sz w:val="16"/>
                <w:szCs w:val="16"/>
              </w:rPr>
              <w:t>SELECT ?who ?interactionDays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32707E">
            <w:pPr>
              <w:pStyle w:val="EUNormal"/>
              <w:spacing w:before="60" w:afterLines="60"/>
              <w:rPr>
                <w:sz w:val="16"/>
                <w:szCs w:val="16"/>
              </w:rPr>
            </w:pPr>
            <w:r w:rsidRPr="00795C36">
              <w:rPr>
                <w:sz w:val="16"/>
                <w:szCs w:val="16"/>
              </w:rPr>
              <w:t xml:space="preserve">          ?cw a cwork:CreativeWork .</w:t>
            </w:r>
          </w:p>
          <w:p w:rsidR="00795C36" w:rsidRPr="00795C36" w:rsidRDefault="00795C36" w:rsidP="0032707E">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2707E">
            <w:pPr>
              <w:pStyle w:val="EUNormal"/>
              <w:spacing w:before="60" w:afterLines="60"/>
              <w:rPr>
                <w:sz w:val="16"/>
                <w:szCs w:val="16"/>
              </w:rPr>
            </w:pPr>
            <w:r w:rsidRPr="00795C36">
              <w:rPr>
                <w:sz w:val="16"/>
                <w:szCs w:val="16"/>
              </w:rPr>
              <w:t xml:space="preserve">          ?cw cwork:about ?who .</w:t>
            </w:r>
          </w:p>
          <w:p w:rsidR="00795C36" w:rsidRPr="00795C36" w:rsidRDefault="00795C36" w:rsidP="0032707E">
            <w:pPr>
              <w:pStyle w:val="EUNormal"/>
              <w:spacing w:before="60" w:afterLines="60"/>
              <w:rPr>
                <w:sz w:val="16"/>
                <w:szCs w:val="16"/>
              </w:rPr>
            </w:pPr>
            <w:r w:rsidRPr="00795C36">
              <w:rPr>
                <w:sz w:val="16"/>
                <w:szCs w:val="16"/>
              </w:rPr>
              <w:t xml:space="preserve">          ?cw cwork:dateCreated ?dateCreated .</w:t>
            </w:r>
          </w:p>
          <w:p w:rsidR="00795C36" w:rsidRPr="00795C36" w:rsidRDefault="00795C36" w:rsidP="0032707E">
            <w:pPr>
              <w:pStyle w:val="EUNormal"/>
              <w:spacing w:before="60" w:afterLines="60"/>
              <w:rPr>
                <w:sz w:val="16"/>
                <w:szCs w:val="16"/>
              </w:rPr>
            </w:pPr>
            <w:r w:rsidRPr="00795C36">
              <w:rPr>
                <w:sz w:val="16"/>
                <w:szCs w:val="16"/>
              </w:rPr>
              <w:t xml:space="preserve">          BIND (day(?dateCreated) AS ?day) . </w:t>
            </w:r>
          </w:p>
          <w:p w:rsidR="00795C36" w:rsidRPr="00795C36" w:rsidRDefault="00795C36" w:rsidP="0032707E">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2707E">
            <w:pPr>
              <w:pStyle w:val="EUNormal"/>
              <w:spacing w:before="60" w:afterLines="60"/>
              <w:rPr>
                <w:sz w:val="16"/>
                <w:szCs w:val="16"/>
              </w:rPr>
            </w:pPr>
            <w:r w:rsidRPr="00795C36">
              <w:rPr>
                <w:sz w:val="16"/>
                <w:szCs w:val="16"/>
              </w:rPr>
              <w:t xml:space="preserve">          BIND (year(?dateCreated) AS ?year) . </w:t>
            </w:r>
          </w:p>
          <w:p w:rsidR="00795C36" w:rsidRPr="00795C36" w:rsidRDefault="00795C36" w:rsidP="0032707E">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 xml:space="preserve">        GROUP BY ?year ?month ?day ?who</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lastRenderedPageBreak/>
              <w:t xml:space="preserve">    }</w:t>
            </w:r>
          </w:p>
          <w:p w:rsidR="00795C36" w:rsidRPr="00795C36" w:rsidRDefault="00795C36" w:rsidP="0032707E">
            <w:pPr>
              <w:pStyle w:val="EUNormal"/>
              <w:spacing w:before="60" w:afterLines="60"/>
              <w:rPr>
                <w:sz w:val="16"/>
                <w:szCs w:val="16"/>
              </w:rPr>
            </w:pPr>
            <w:r w:rsidRPr="00795C36">
              <w:rPr>
                <w:sz w:val="16"/>
                <w:szCs w:val="16"/>
              </w:rPr>
              <w:t xml:space="preserve">    GROUP BY ?who</w:t>
            </w:r>
          </w:p>
          <w:p w:rsidR="00795C36" w:rsidRPr="00795C36" w:rsidRDefault="00795C36" w:rsidP="0032707E">
            <w:pPr>
              <w:pStyle w:val="EUNormal"/>
              <w:spacing w:before="60" w:afterLines="60"/>
              <w:rPr>
                <w:sz w:val="16"/>
                <w:szCs w:val="16"/>
              </w:rPr>
            </w:pPr>
            <w:r w:rsidRPr="00795C36">
              <w:rPr>
                <w:sz w:val="16"/>
                <w:szCs w:val="16"/>
              </w:rPr>
              <w:t xml:space="preserve">  }</w:t>
            </w:r>
          </w:p>
          <w:p w:rsidR="00795C36" w:rsidRPr="00795C36" w:rsidRDefault="00795C36" w:rsidP="0032707E">
            <w:pPr>
              <w:pStyle w:val="EUNormal"/>
              <w:spacing w:before="60" w:afterLines="60"/>
              <w:rPr>
                <w:sz w:val="16"/>
                <w:szCs w:val="16"/>
              </w:rPr>
            </w:pPr>
            <w:r w:rsidRPr="00795C36">
              <w:rPr>
                <w:sz w:val="16"/>
                <w:szCs w:val="16"/>
              </w:rPr>
              <w:t>}</w:t>
            </w:r>
          </w:p>
          <w:p w:rsidR="00795C36" w:rsidRPr="00795C36" w:rsidRDefault="00795C36" w:rsidP="0032707E">
            <w:pPr>
              <w:pStyle w:val="EUNormal"/>
              <w:spacing w:before="60" w:afterLines="60"/>
              <w:rPr>
                <w:sz w:val="16"/>
                <w:szCs w:val="16"/>
              </w:rPr>
            </w:pPr>
            <w:r w:rsidRPr="00795C36">
              <w:rPr>
                <w:sz w:val="16"/>
                <w:szCs w:val="16"/>
              </w:rPr>
              <w:t>ORDER BY DESC(?interactionDays) ?who</w:t>
            </w:r>
          </w:p>
          <w:p w:rsidR="00AD24DA" w:rsidRPr="00AD24DA" w:rsidRDefault="00795C36" w:rsidP="0032707E">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89735015"/>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ystem start + bulk load + full backup (manual step, full_backup_start.sh)</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(in</w:t>
      </w:r>
      <w:r>
        <w:rPr>
          <w:szCs w:val="22"/>
        </w:rPr>
        <w:t>cremental_backup_start.sh)</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574780">
        <w:rPr>
          <w:szCs w:val="22"/>
        </w:rPr>
        <w:t>system_shutdown.sh)</w:t>
      </w:r>
    </w:p>
    <w:p w:rsidR="00574780" w:rsidRDefault="00574780" w:rsidP="00E56B98">
      <w:pPr>
        <w:pStyle w:val="EUNormal"/>
        <w:numPr>
          <w:ilvl w:val="0"/>
          <w:numId w:val="41"/>
        </w:numPr>
        <w:rPr>
          <w:szCs w:val="22"/>
        </w:rPr>
      </w:pPr>
      <w:r>
        <w:rPr>
          <w:szCs w:val="22"/>
        </w:rPr>
        <w:t>S</w:t>
      </w:r>
      <w:r w:rsidRPr="00574780">
        <w:rPr>
          <w:szCs w:val="22"/>
        </w:rPr>
        <w:t>ystem restart (system_start.sh)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(system_shutdown.sh)</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574780">
        <w:rPr>
          <w:szCs w:val="22"/>
        </w:rPr>
        <w:t>full_backup_restore_start.sh)</w:t>
      </w:r>
    </w:p>
    <w:p w:rsidR="00574780" w:rsidRPr="00574780" w:rsidRDefault="00574780" w:rsidP="00E56B98">
      <w:pPr>
        <w:pStyle w:val="EUNormal"/>
        <w:numPr>
          <w:ilvl w:val="0"/>
          <w:numId w:val="41"/>
        </w:numPr>
        <w:rPr>
          <w:szCs w:val="22"/>
        </w:rPr>
      </w:pPr>
      <w:r>
        <w:rPr>
          <w:szCs w:val="22"/>
        </w:rPr>
        <w:t>System restart (</w:t>
      </w:r>
      <w:r w:rsidRPr="00574780">
        <w:rPr>
          <w:szCs w:val="22"/>
        </w:rPr>
        <w:t>system_start.sh)</w:t>
      </w:r>
      <w:r>
        <w:rPr>
          <w:szCs w:val="22"/>
        </w:rPr>
        <w:t xml:space="preserve"> + verification query</w:t>
      </w:r>
      <w:r w:rsidRPr="00574780">
        <w:rPr>
          <w:szCs w:val="22"/>
        </w:rPr>
        <w:t xml:space="preserve"> (ok - if milestone point does not exists)</w:t>
      </w:r>
    </w:p>
    <w:sectPr w:rsidR="00574780" w:rsidRPr="00574780"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751" w:rsidRDefault="00522751" w:rsidP="00071B35">
      <w:r>
        <w:separator/>
      </w:r>
    </w:p>
  </w:endnote>
  <w:endnote w:type="continuationSeparator" w:id="0">
    <w:p w:rsidR="00522751" w:rsidRDefault="00522751"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pPr>
      <w:pStyle w:val="EUFooter"/>
      <w:jc w:val="right"/>
    </w:pPr>
    <w:r>
      <w:tab/>
      <w:t xml:space="preserve">Page </w:t>
    </w:r>
    <w:fldSimple w:instr=" PAGE ">
      <w:r w:rsidR="0032707E">
        <w:rPr>
          <w:noProof/>
        </w:rPr>
        <w:t>38</w:t>
      </w:r>
    </w:fldSimple>
    <w:r>
      <w:t xml:space="preserve"> of </w:t>
    </w:r>
    <w:fldSimple w:instr=" NUMPAGES \*Arabic ">
      <w:r w:rsidR="0032707E">
        <w:rPr>
          <w:noProof/>
        </w:rPr>
        <w:t>61</w:t>
      </w:r>
    </w:fldSimple>
    <w:r>
      <w:t xml:space="preserve"> </w:t>
    </w:r>
    <w:r>
      <w:tab/>
    </w:r>
  </w:p>
  <w:p w:rsidR="00580EB5" w:rsidRDefault="00580EB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pPr>
      <w:pStyle w:val="EUFooter"/>
    </w:pPr>
    <w:r>
      <w:tab/>
      <w:t xml:space="preserve">Page </w:t>
    </w:r>
    <w:fldSimple w:instr=" PAGE ">
      <w:r w:rsidR="0032707E">
        <w:rPr>
          <w:noProof/>
        </w:rPr>
        <w:t>33</w:t>
      </w:r>
    </w:fldSimple>
    <w:r>
      <w:t xml:space="preserve"> of </w:t>
    </w:r>
    <w:fldSimple w:instr=" NUMPAGES \*Arabic ">
      <w:r w:rsidR="0032707E">
        <w:rPr>
          <w:noProof/>
        </w:rPr>
        <w:t>61</w:t>
      </w:r>
    </w:fldSimple>
  </w:p>
  <w:p w:rsidR="00580EB5" w:rsidRDefault="00580EB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751" w:rsidRDefault="00522751" w:rsidP="00071B35">
      <w:r>
        <w:separator/>
      </w:r>
    </w:p>
  </w:footnote>
  <w:footnote w:type="continuationSeparator" w:id="0">
    <w:p w:rsidR="00522751" w:rsidRDefault="00522751"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ED7317">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ED7317">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B5" w:rsidRDefault="00580EB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7">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3"/>
  </w:num>
  <w:num w:numId="33">
    <w:abstractNumId w:val="47"/>
  </w:num>
  <w:num w:numId="34">
    <w:abstractNumId w:val="38"/>
  </w:num>
  <w:num w:numId="35">
    <w:abstractNumId w:val="43"/>
  </w:num>
  <w:num w:numId="36">
    <w:abstractNumId w:val="46"/>
  </w:num>
  <w:num w:numId="37">
    <w:abstractNumId w:val="44"/>
  </w:num>
  <w:num w:numId="38">
    <w:abstractNumId w:val="37"/>
  </w:num>
  <w:num w:numId="39">
    <w:abstractNumId w:val="45"/>
  </w:num>
  <w:num w:numId="40">
    <w:abstractNumId w:val="40"/>
  </w:num>
  <w:num w:numId="41">
    <w:abstractNumId w:val="36"/>
  </w:num>
  <w:num w:numId="42">
    <w:abstractNumId w:val="52"/>
  </w:num>
  <w:num w:numId="43">
    <w:abstractNumId w:val="49"/>
  </w:num>
  <w:num w:numId="44">
    <w:abstractNumId w:val="41"/>
  </w:num>
  <w:num w:numId="45">
    <w:abstractNumId w:val="51"/>
  </w:num>
  <w:num w:numId="46">
    <w:abstractNumId w:val="39"/>
  </w:num>
  <w:num w:numId="47">
    <w:abstractNumId w:val="48"/>
  </w:num>
  <w:num w:numId="48">
    <w:abstractNumId w:val="42"/>
  </w:num>
  <w:num w:numId="49">
    <w:abstractNumId w:val="35"/>
  </w:num>
  <w:num w:numId="50">
    <w:abstractNumId w:val="5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122">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52217"/>
    <w:rsid w:val="001562D1"/>
    <w:rsid w:val="00156BBD"/>
    <w:rsid w:val="00160F8D"/>
    <w:rsid w:val="00164E7C"/>
    <w:rsid w:val="0016575A"/>
    <w:rsid w:val="001712FB"/>
    <w:rsid w:val="00172ED7"/>
    <w:rsid w:val="00180B91"/>
    <w:rsid w:val="0018742F"/>
    <w:rsid w:val="00192BE2"/>
    <w:rsid w:val="00192C2C"/>
    <w:rsid w:val="001979B9"/>
    <w:rsid w:val="001A06E8"/>
    <w:rsid w:val="001A1806"/>
    <w:rsid w:val="001A4130"/>
    <w:rsid w:val="001A4657"/>
    <w:rsid w:val="001A5CA0"/>
    <w:rsid w:val="001B51B9"/>
    <w:rsid w:val="001B6071"/>
    <w:rsid w:val="001D68C2"/>
    <w:rsid w:val="001E31B3"/>
    <w:rsid w:val="001E4964"/>
    <w:rsid w:val="001E5895"/>
    <w:rsid w:val="001F1E08"/>
    <w:rsid w:val="001F2419"/>
    <w:rsid w:val="001F3D9A"/>
    <w:rsid w:val="001F7618"/>
    <w:rsid w:val="001F7A7F"/>
    <w:rsid w:val="001F7B2C"/>
    <w:rsid w:val="00201D5F"/>
    <w:rsid w:val="002025E7"/>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5B40"/>
    <w:rsid w:val="006961D8"/>
    <w:rsid w:val="006A3FAA"/>
    <w:rsid w:val="006A70DA"/>
    <w:rsid w:val="006A7448"/>
    <w:rsid w:val="006B10DB"/>
    <w:rsid w:val="006B278B"/>
    <w:rsid w:val="006B3173"/>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F0867"/>
    <w:rsid w:val="007F0CBC"/>
    <w:rsid w:val="007F3185"/>
    <w:rsid w:val="007F553D"/>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22437"/>
    <w:rsid w:val="00923244"/>
    <w:rsid w:val="009254BC"/>
    <w:rsid w:val="00930935"/>
    <w:rsid w:val="00931092"/>
    <w:rsid w:val="009324C8"/>
    <w:rsid w:val="0093449B"/>
    <w:rsid w:val="00941A90"/>
    <w:rsid w:val="00941EB2"/>
    <w:rsid w:val="00942B20"/>
    <w:rsid w:val="00945957"/>
    <w:rsid w:val="009500C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35A4"/>
    <w:rsid w:val="00A652DB"/>
    <w:rsid w:val="00A703CA"/>
    <w:rsid w:val="00A70BD8"/>
    <w:rsid w:val="00A72811"/>
    <w:rsid w:val="00A7729B"/>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C0CB8"/>
    <w:rsid w:val="00DC6B15"/>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330D"/>
    <w:rsid w:val="00E53743"/>
    <w:rsid w:val="00E560F5"/>
    <w:rsid w:val="00E56B98"/>
    <w:rsid w:val="00E56CEA"/>
    <w:rsid w:val="00E6113E"/>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450A"/>
    <w:rsid w:val="00F81E42"/>
    <w:rsid w:val="00F86449"/>
    <w:rsid w:val="00F938D3"/>
    <w:rsid w:val="00F9686C"/>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2"/>
      <o:rules v:ext="edit">
        <o:r id="V:Rule23" type="connector" idref="#_x0000_s2146"/>
        <o:r id="V:Rule24" type="connector" idref="#_x0000_s2149"/>
        <o:r id="V:Rule25" type="connector" idref="#_x0000_s2102"/>
        <o:r id="V:Rule26" type="connector" idref="#_x0000_s2104"/>
        <o:r id="V:Rule27" type="connector" idref="#_x0000_s2052"/>
        <o:r id="V:Rule28" type="connector" idref="#_x0000_s2147"/>
        <o:r id="V:Rule29" type="connector" idref="#_x0000_s2099"/>
        <o:r id="V:Rule30" type="connector" idref="#_x0000_s2113"/>
        <o:r id="V:Rule31" type="connector" idref="#_x0000_s2097"/>
        <o:r id="V:Rule32" type="connector" idref="#_x0000_s2142"/>
        <o:r id="V:Rule33" type="connector" idref="#_x0000_s2118"/>
        <o:r id="V:Rule34" type="connector" idref="#_x0000_s2151"/>
        <o:r id="V:Rule35" type="connector" idref="#_x0000_s2116"/>
        <o:r id="V:Rule36" type="connector" idref="#_x0000_s2129"/>
        <o:r id="V:Rule37" type="connector" idref="#_x0000_s2131"/>
        <o:r id="V:Rule38" type="connector" idref="#_x0000_s2127"/>
        <o:r id="V:Rule39" type="connector" idref="#_x0000_s2125"/>
        <o:r id="V:Rule40" type="connector" idref="#_x0000_s2138"/>
        <o:r id="V:Rule41" type="connector" idref="#_x0000_s2136"/>
        <o:r id="V:Rule42" type="connector" idref="#_x0000_s2094"/>
        <o:r id="V:Rule43" type="connector" idref="#_x0000_s2120"/>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B4ED13-0FB3-4BCA-9D44-7380CA9C4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61</TotalTime>
  <Pages>61</Pages>
  <Words>18117</Words>
  <Characters>103267</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121142</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51</cp:revision>
  <cp:lastPrinted>2014-06-01T16:54:00Z</cp:lastPrinted>
  <dcterms:created xsi:type="dcterms:W3CDTF">2014-06-05T08:35:00Z</dcterms:created>
  <dcterms:modified xsi:type="dcterms:W3CDTF">2014-06-06T08:14:00Z</dcterms:modified>
</cp:coreProperties>
</file>