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 xml:space="preserve">With contributions from: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A576F2" w:rsidRDefault="00B7550B">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1038011" w:history="1">
        <w:r w:rsidR="00A576F2" w:rsidRPr="002071E3">
          <w:rPr>
            <w:rStyle w:val="Hyperlink"/>
            <w:rFonts w:ascii="Symbol" w:hAnsi="Symbol" w:cs="Symbol"/>
            <w:noProof/>
          </w:rPr>
          <w:t>1</w:t>
        </w:r>
        <w:r w:rsidR="00A576F2">
          <w:rPr>
            <w:rFonts w:asciiTheme="minorHAnsi" w:eastAsiaTheme="minorEastAsia" w:hAnsiTheme="minorHAnsi" w:cstheme="minorBidi"/>
            <w:noProof/>
            <w:szCs w:val="22"/>
            <w:lang w:val="en-US" w:eastAsia="en-US"/>
          </w:rPr>
          <w:tab/>
        </w:r>
        <w:r w:rsidR="00A576F2" w:rsidRPr="002071E3">
          <w:rPr>
            <w:rStyle w:val="Hyperlink"/>
            <w:noProof/>
          </w:rPr>
          <w:t>Introduction</w:t>
        </w:r>
        <w:r w:rsidR="00A576F2">
          <w:rPr>
            <w:noProof/>
            <w:webHidden/>
          </w:rPr>
          <w:tab/>
        </w:r>
        <w:r>
          <w:rPr>
            <w:noProof/>
            <w:webHidden/>
          </w:rPr>
          <w:fldChar w:fldCharType="begin"/>
        </w:r>
        <w:r w:rsidR="00A576F2">
          <w:rPr>
            <w:noProof/>
            <w:webHidden/>
          </w:rPr>
          <w:instrText xml:space="preserve"> PAGEREF _Toc391038011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2" w:history="1">
        <w:r w:rsidR="00A576F2" w:rsidRPr="002071E3">
          <w:rPr>
            <w:rStyle w:val="Hyperlink"/>
            <w:rFonts w:ascii="Symbol" w:hAnsi="Symbol" w:cs="Symbol"/>
            <w:noProof/>
          </w:rPr>
          <w:t>1.1</w:t>
        </w:r>
        <w:r w:rsidR="00A576F2">
          <w:rPr>
            <w:rFonts w:asciiTheme="minorHAnsi" w:eastAsiaTheme="minorEastAsia" w:hAnsiTheme="minorHAnsi" w:cstheme="minorBidi"/>
            <w:noProof/>
            <w:szCs w:val="22"/>
            <w:lang w:val="en-US" w:eastAsia="en-US"/>
          </w:rPr>
          <w:tab/>
        </w:r>
        <w:r w:rsidR="00A576F2" w:rsidRPr="002071E3">
          <w:rPr>
            <w:rStyle w:val="Hyperlink"/>
            <w:noProof/>
          </w:rPr>
          <w:t>Motivation for the benchmark</w:t>
        </w:r>
        <w:r w:rsidR="00A576F2">
          <w:rPr>
            <w:noProof/>
            <w:webHidden/>
          </w:rPr>
          <w:tab/>
        </w:r>
        <w:r>
          <w:rPr>
            <w:noProof/>
            <w:webHidden/>
          </w:rPr>
          <w:fldChar w:fldCharType="begin"/>
        </w:r>
        <w:r w:rsidR="00A576F2">
          <w:rPr>
            <w:noProof/>
            <w:webHidden/>
          </w:rPr>
          <w:instrText xml:space="preserve"> PAGEREF _Toc391038012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3" w:history="1">
        <w:r w:rsidR="00A576F2" w:rsidRPr="002071E3">
          <w:rPr>
            <w:rStyle w:val="Hyperlink"/>
            <w:rFonts w:ascii="Symbol" w:hAnsi="Symbol" w:cs="Symbol"/>
            <w:noProof/>
          </w:rPr>
          <w:t>1.2</w:t>
        </w:r>
        <w:r w:rsidR="00A576F2">
          <w:rPr>
            <w:rFonts w:asciiTheme="minorHAnsi" w:eastAsiaTheme="minorEastAsia" w:hAnsiTheme="minorHAnsi" w:cstheme="minorBidi"/>
            <w:noProof/>
            <w:szCs w:val="22"/>
            <w:lang w:val="en-US" w:eastAsia="en-US"/>
          </w:rPr>
          <w:tab/>
        </w:r>
        <w:r w:rsidR="00A576F2" w:rsidRPr="002071E3">
          <w:rPr>
            <w:rStyle w:val="Hyperlink"/>
            <w:noProof/>
          </w:rPr>
          <w:t>Relevance to industry</w:t>
        </w:r>
        <w:r w:rsidR="00A576F2">
          <w:rPr>
            <w:noProof/>
            <w:webHidden/>
          </w:rPr>
          <w:tab/>
        </w:r>
        <w:r>
          <w:rPr>
            <w:noProof/>
            <w:webHidden/>
          </w:rPr>
          <w:fldChar w:fldCharType="begin"/>
        </w:r>
        <w:r w:rsidR="00A576F2">
          <w:rPr>
            <w:noProof/>
            <w:webHidden/>
          </w:rPr>
          <w:instrText xml:space="preserve"> PAGEREF _Toc391038013 \h </w:instrText>
        </w:r>
        <w:r>
          <w:rPr>
            <w:noProof/>
            <w:webHidden/>
          </w:rPr>
        </w:r>
        <w:r>
          <w:rPr>
            <w:noProof/>
            <w:webHidden/>
          </w:rPr>
          <w:fldChar w:fldCharType="separate"/>
        </w:r>
        <w:r w:rsidR="00A576F2">
          <w:rPr>
            <w:noProof/>
            <w:webHidden/>
          </w:rPr>
          <w:t>11</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4" w:history="1">
        <w:r w:rsidR="00A576F2" w:rsidRPr="002071E3">
          <w:rPr>
            <w:rStyle w:val="Hyperlink"/>
            <w:rFonts w:ascii="Symbol" w:hAnsi="Symbol" w:cs="Symbol"/>
            <w:noProof/>
          </w:rPr>
          <w:t>1.3</w:t>
        </w:r>
        <w:r w:rsidR="00A576F2">
          <w:rPr>
            <w:rFonts w:asciiTheme="minorHAnsi" w:eastAsiaTheme="minorEastAsia" w:hAnsiTheme="minorHAnsi" w:cstheme="minorBidi"/>
            <w:noProof/>
            <w:szCs w:val="22"/>
            <w:lang w:val="en-US" w:eastAsia="en-US"/>
          </w:rPr>
          <w:tab/>
        </w:r>
        <w:r w:rsidR="00A576F2" w:rsidRPr="002071E3">
          <w:rPr>
            <w:rStyle w:val="Hyperlink"/>
            <w:noProof/>
          </w:rPr>
          <w:t>General Benchmark Overview</w:t>
        </w:r>
        <w:r w:rsidR="00A576F2">
          <w:rPr>
            <w:noProof/>
            <w:webHidden/>
          </w:rPr>
          <w:tab/>
        </w:r>
        <w:r>
          <w:rPr>
            <w:noProof/>
            <w:webHidden/>
          </w:rPr>
          <w:fldChar w:fldCharType="begin"/>
        </w:r>
        <w:r w:rsidR="00A576F2">
          <w:rPr>
            <w:noProof/>
            <w:webHidden/>
          </w:rPr>
          <w:instrText xml:space="preserve"> PAGEREF _Toc391038014 \h </w:instrText>
        </w:r>
        <w:r>
          <w:rPr>
            <w:noProof/>
            <w:webHidden/>
          </w:rPr>
        </w:r>
        <w:r>
          <w:rPr>
            <w:noProof/>
            <w:webHidden/>
          </w:rPr>
          <w:fldChar w:fldCharType="separate"/>
        </w:r>
        <w:r w:rsidR="00A576F2">
          <w:rPr>
            <w:noProof/>
            <w:webHidden/>
          </w:rPr>
          <w:t>12</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5" w:history="1">
        <w:r w:rsidR="00A576F2" w:rsidRPr="002071E3">
          <w:rPr>
            <w:rStyle w:val="Hyperlink"/>
            <w:rFonts w:ascii="Symbol" w:hAnsi="Symbol" w:cs="Symbol"/>
            <w:noProof/>
          </w:rPr>
          <w:t>1.4</w:t>
        </w:r>
        <w:r w:rsidR="00A576F2">
          <w:rPr>
            <w:rFonts w:asciiTheme="minorHAnsi" w:eastAsiaTheme="minorEastAsia" w:hAnsiTheme="minorHAnsi" w:cstheme="minorBidi"/>
            <w:noProof/>
            <w:szCs w:val="22"/>
            <w:lang w:val="en-US" w:eastAsia="en-US"/>
          </w:rPr>
          <w:tab/>
        </w:r>
        <w:r w:rsidR="00A576F2" w:rsidRPr="002071E3">
          <w:rPr>
            <w:rStyle w:val="Hyperlink"/>
            <w:noProof/>
          </w:rPr>
          <w:t>Participation of industry and academia</w:t>
        </w:r>
        <w:r w:rsidR="00A576F2">
          <w:rPr>
            <w:noProof/>
            <w:webHidden/>
          </w:rPr>
          <w:tab/>
        </w:r>
        <w:r>
          <w:rPr>
            <w:noProof/>
            <w:webHidden/>
          </w:rPr>
          <w:fldChar w:fldCharType="begin"/>
        </w:r>
        <w:r w:rsidR="00A576F2">
          <w:rPr>
            <w:noProof/>
            <w:webHidden/>
          </w:rPr>
          <w:instrText xml:space="preserve"> PAGEREF _Toc391038015 \h </w:instrText>
        </w:r>
        <w:r>
          <w:rPr>
            <w:noProof/>
            <w:webHidden/>
          </w:rPr>
        </w:r>
        <w:r>
          <w:rPr>
            <w:noProof/>
            <w:webHidden/>
          </w:rPr>
          <w:fldChar w:fldCharType="separate"/>
        </w:r>
        <w:r w:rsidR="00A576F2">
          <w:rPr>
            <w:noProof/>
            <w:webHidden/>
          </w:rPr>
          <w:t>13</w:t>
        </w:r>
        <w:r>
          <w:rPr>
            <w:noProof/>
            <w:webHidden/>
          </w:rPr>
          <w:fldChar w:fldCharType="end"/>
        </w:r>
      </w:hyperlink>
    </w:p>
    <w:p w:rsidR="00A576F2" w:rsidRDefault="00B7550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16" w:history="1">
        <w:r w:rsidR="00A576F2" w:rsidRPr="002071E3">
          <w:rPr>
            <w:rStyle w:val="Hyperlink"/>
            <w:rFonts w:ascii="Symbol" w:hAnsi="Symbol" w:cs="Symbol"/>
            <w:noProof/>
          </w:rPr>
          <w:t>2</w:t>
        </w:r>
        <w:r w:rsidR="00A576F2">
          <w:rPr>
            <w:rFonts w:asciiTheme="minorHAnsi" w:eastAsiaTheme="minorEastAsia" w:hAnsiTheme="minorHAnsi" w:cstheme="minorBidi"/>
            <w:noProof/>
            <w:szCs w:val="22"/>
            <w:lang w:val="en-US" w:eastAsia="en-US"/>
          </w:rPr>
          <w:tab/>
        </w:r>
        <w:r w:rsidR="00A576F2" w:rsidRPr="002071E3">
          <w:rPr>
            <w:rStyle w:val="Hyperlink"/>
            <w:noProof/>
          </w:rPr>
          <w:t>Formal definition</w:t>
        </w:r>
        <w:r w:rsidR="00A576F2">
          <w:rPr>
            <w:noProof/>
            <w:webHidden/>
          </w:rPr>
          <w:tab/>
        </w:r>
        <w:r>
          <w:rPr>
            <w:noProof/>
            <w:webHidden/>
          </w:rPr>
          <w:fldChar w:fldCharType="begin"/>
        </w:r>
        <w:r w:rsidR="00A576F2">
          <w:rPr>
            <w:noProof/>
            <w:webHidden/>
          </w:rPr>
          <w:instrText xml:space="preserve"> PAGEREF _Toc391038016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7" w:history="1">
        <w:r w:rsidR="00A576F2" w:rsidRPr="002071E3">
          <w:rPr>
            <w:rStyle w:val="Hyperlink"/>
            <w:rFonts w:ascii="Symbol" w:hAnsi="Symbol" w:cs="Symbol"/>
            <w:noProof/>
          </w:rPr>
          <w:t>2.1</w:t>
        </w:r>
        <w:r w:rsidR="00A576F2">
          <w:rPr>
            <w:rFonts w:asciiTheme="minorHAnsi" w:eastAsiaTheme="minorEastAsia" w:hAnsiTheme="minorHAnsi" w:cstheme="minorBidi"/>
            <w:noProof/>
            <w:szCs w:val="22"/>
            <w:lang w:val="en-US" w:eastAsia="en-US"/>
          </w:rPr>
          <w:tab/>
        </w:r>
        <w:r w:rsidR="00A576F2" w:rsidRPr="002071E3">
          <w:rPr>
            <w:rStyle w:val="Hyperlink"/>
            <w:noProof/>
          </w:rPr>
          <w:t>Requirements</w:t>
        </w:r>
        <w:r w:rsidR="00A576F2">
          <w:rPr>
            <w:noProof/>
            <w:webHidden/>
          </w:rPr>
          <w:tab/>
        </w:r>
        <w:r>
          <w:rPr>
            <w:noProof/>
            <w:webHidden/>
          </w:rPr>
          <w:fldChar w:fldCharType="begin"/>
        </w:r>
        <w:r w:rsidR="00A576F2">
          <w:rPr>
            <w:noProof/>
            <w:webHidden/>
          </w:rPr>
          <w:instrText xml:space="preserve"> PAGEREF _Toc391038017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8" w:history="1">
        <w:r w:rsidR="00A576F2" w:rsidRPr="002071E3">
          <w:rPr>
            <w:rStyle w:val="Hyperlink"/>
            <w:rFonts w:ascii="Symbol" w:hAnsi="Symbol" w:cs="Symbol"/>
            <w:noProof/>
          </w:rPr>
          <w:t>2.2</w:t>
        </w:r>
        <w:r w:rsidR="00A576F2">
          <w:rPr>
            <w:rFonts w:asciiTheme="minorHAnsi" w:eastAsiaTheme="minorEastAsia" w:hAnsiTheme="minorHAnsi" w:cstheme="minorBidi"/>
            <w:noProof/>
            <w:szCs w:val="22"/>
            <w:lang w:val="en-US" w:eastAsia="en-US"/>
          </w:rPr>
          <w:tab/>
        </w:r>
        <w:r w:rsidR="00A576F2" w:rsidRPr="002071E3">
          <w:rPr>
            <w:rStyle w:val="Hyperlink"/>
            <w:noProof/>
          </w:rPr>
          <w:t>Data</w:t>
        </w:r>
        <w:r w:rsidR="00A576F2">
          <w:rPr>
            <w:noProof/>
            <w:webHidden/>
          </w:rPr>
          <w:tab/>
        </w:r>
        <w:r>
          <w:rPr>
            <w:noProof/>
            <w:webHidden/>
          </w:rPr>
          <w:fldChar w:fldCharType="begin"/>
        </w:r>
        <w:r w:rsidR="00A576F2">
          <w:rPr>
            <w:noProof/>
            <w:webHidden/>
          </w:rPr>
          <w:instrText xml:space="preserve"> PAGEREF _Toc391038018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B7550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19" w:history="1">
        <w:r w:rsidR="00A576F2" w:rsidRPr="002071E3">
          <w:rPr>
            <w:rStyle w:val="Hyperlink"/>
            <w:noProof/>
          </w:rPr>
          <w:t>2.2.1</w:t>
        </w:r>
        <w:r w:rsidR="00A576F2">
          <w:rPr>
            <w:rFonts w:asciiTheme="minorHAnsi" w:eastAsiaTheme="minorEastAsia" w:hAnsiTheme="minorHAnsi" w:cstheme="minorBidi"/>
            <w:noProof/>
            <w:szCs w:val="22"/>
            <w:lang w:val="en-US" w:eastAsia="en-US"/>
          </w:rPr>
          <w:tab/>
        </w:r>
        <w:r w:rsidR="00A576F2" w:rsidRPr="002071E3">
          <w:rPr>
            <w:rStyle w:val="Hyperlink"/>
            <w:noProof/>
          </w:rPr>
          <w:t>Data Generation</w:t>
        </w:r>
        <w:r w:rsidR="00A576F2">
          <w:rPr>
            <w:noProof/>
            <w:webHidden/>
          </w:rPr>
          <w:tab/>
        </w:r>
        <w:r>
          <w:rPr>
            <w:noProof/>
            <w:webHidden/>
          </w:rPr>
          <w:fldChar w:fldCharType="begin"/>
        </w:r>
        <w:r w:rsidR="00A576F2">
          <w:rPr>
            <w:noProof/>
            <w:webHidden/>
          </w:rPr>
          <w:instrText xml:space="preserve"> PAGEREF _Toc391038019 \h </w:instrText>
        </w:r>
        <w:r>
          <w:rPr>
            <w:noProof/>
            <w:webHidden/>
          </w:rPr>
        </w:r>
        <w:r>
          <w:rPr>
            <w:noProof/>
            <w:webHidden/>
          </w:rPr>
          <w:fldChar w:fldCharType="separate"/>
        </w:r>
        <w:r w:rsidR="00A576F2">
          <w:rPr>
            <w:noProof/>
            <w:webHidden/>
          </w:rPr>
          <w:t>17</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0" w:history="1">
        <w:r w:rsidR="00A576F2" w:rsidRPr="002071E3">
          <w:rPr>
            <w:rStyle w:val="Hyperlink"/>
            <w:rFonts w:ascii="Symbol" w:hAnsi="Symbol" w:cs="Symbol"/>
            <w:noProof/>
          </w:rPr>
          <w:t>2.3</w:t>
        </w:r>
        <w:r w:rsidR="00A576F2">
          <w:rPr>
            <w:rFonts w:asciiTheme="minorHAnsi" w:eastAsiaTheme="minorEastAsia" w:hAnsiTheme="minorHAnsi" w:cstheme="minorBidi"/>
            <w:noProof/>
            <w:szCs w:val="22"/>
            <w:lang w:val="en-US" w:eastAsia="en-US"/>
          </w:rPr>
          <w:tab/>
        </w:r>
        <w:r w:rsidR="00A576F2" w:rsidRPr="002071E3">
          <w:rPr>
            <w:rStyle w:val="Hyperlink"/>
            <w:noProof/>
          </w:rPr>
          <w:t>Workloads</w:t>
        </w:r>
        <w:r w:rsidR="00A576F2">
          <w:rPr>
            <w:noProof/>
            <w:webHidden/>
          </w:rPr>
          <w:tab/>
        </w:r>
        <w:r>
          <w:rPr>
            <w:noProof/>
            <w:webHidden/>
          </w:rPr>
          <w:fldChar w:fldCharType="begin"/>
        </w:r>
        <w:r w:rsidR="00A576F2">
          <w:rPr>
            <w:noProof/>
            <w:webHidden/>
          </w:rPr>
          <w:instrText xml:space="preserve"> PAGEREF _Toc391038020 \h </w:instrText>
        </w:r>
        <w:r>
          <w:rPr>
            <w:noProof/>
            <w:webHidden/>
          </w:rPr>
        </w:r>
        <w:r>
          <w:rPr>
            <w:noProof/>
            <w:webHidden/>
          </w:rPr>
          <w:fldChar w:fldCharType="separate"/>
        </w:r>
        <w:r w:rsidR="00A576F2">
          <w:rPr>
            <w:noProof/>
            <w:webHidden/>
          </w:rPr>
          <w:t>21</w:t>
        </w:r>
        <w:r>
          <w:rPr>
            <w:noProof/>
            <w:webHidden/>
          </w:rPr>
          <w:fldChar w:fldCharType="end"/>
        </w:r>
      </w:hyperlink>
    </w:p>
    <w:p w:rsidR="00A576F2" w:rsidRDefault="00B7550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1" w:history="1">
        <w:r w:rsidR="00A576F2" w:rsidRPr="002071E3">
          <w:rPr>
            <w:rStyle w:val="Hyperlink"/>
            <w:noProof/>
          </w:rPr>
          <w:t>2.3.1</w:t>
        </w:r>
        <w:r w:rsidR="00A576F2">
          <w:rPr>
            <w:rFonts w:asciiTheme="minorHAnsi" w:eastAsiaTheme="minorEastAsia" w:hAnsiTheme="minorHAnsi" w:cstheme="minorBidi"/>
            <w:noProof/>
            <w:szCs w:val="22"/>
            <w:lang w:val="en-US" w:eastAsia="en-US"/>
          </w:rPr>
          <w:tab/>
        </w:r>
        <w:r w:rsidR="00A576F2" w:rsidRPr="002071E3">
          <w:rPr>
            <w:rStyle w:val="Hyperlink"/>
            <w:noProof/>
          </w:rPr>
          <w:t>Choke Points</w:t>
        </w:r>
        <w:r w:rsidR="00A576F2">
          <w:rPr>
            <w:noProof/>
            <w:webHidden/>
          </w:rPr>
          <w:tab/>
        </w:r>
        <w:r>
          <w:rPr>
            <w:noProof/>
            <w:webHidden/>
          </w:rPr>
          <w:fldChar w:fldCharType="begin"/>
        </w:r>
        <w:r w:rsidR="00A576F2">
          <w:rPr>
            <w:noProof/>
            <w:webHidden/>
          </w:rPr>
          <w:instrText xml:space="preserve"> PAGEREF _Toc391038021 \h </w:instrText>
        </w:r>
        <w:r>
          <w:rPr>
            <w:noProof/>
            <w:webHidden/>
          </w:rPr>
        </w:r>
        <w:r>
          <w:rPr>
            <w:noProof/>
            <w:webHidden/>
          </w:rPr>
          <w:fldChar w:fldCharType="separate"/>
        </w:r>
        <w:r w:rsidR="00A576F2">
          <w:rPr>
            <w:noProof/>
            <w:webHidden/>
          </w:rPr>
          <w:t>22</w:t>
        </w:r>
        <w:r>
          <w:rPr>
            <w:noProof/>
            <w:webHidden/>
          </w:rPr>
          <w:fldChar w:fldCharType="end"/>
        </w:r>
      </w:hyperlink>
    </w:p>
    <w:p w:rsidR="00A576F2" w:rsidRDefault="00B7550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2" w:history="1">
        <w:r w:rsidR="00A576F2" w:rsidRPr="002071E3">
          <w:rPr>
            <w:rStyle w:val="Hyperlink"/>
            <w:noProof/>
          </w:rPr>
          <w:t>2.3.2</w:t>
        </w:r>
        <w:r w:rsidR="00A576F2">
          <w:rPr>
            <w:rFonts w:asciiTheme="minorHAnsi" w:eastAsiaTheme="minorEastAsia" w:hAnsiTheme="minorHAnsi" w:cstheme="minorBidi"/>
            <w:noProof/>
            <w:szCs w:val="22"/>
            <w:lang w:val="en-US" w:eastAsia="en-US"/>
          </w:rPr>
          <w:tab/>
        </w:r>
        <w:r w:rsidR="00A576F2" w:rsidRPr="002071E3">
          <w:rPr>
            <w:rStyle w:val="Hyperlink"/>
            <w:noProof/>
          </w:rPr>
          <w:t>Basic Workload - Query Definitions</w:t>
        </w:r>
        <w:r w:rsidR="00A576F2">
          <w:rPr>
            <w:noProof/>
            <w:webHidden/>
          </w:rPr>
          <w:tab/>
        </w:r>
        <w:r>
          <w:rPr>
            <w:noProof/>
            <w:webHidden/>
          </w:rPr>
          <w:fldChar w:fldCharType="begin"/>
        </w:r>
        <w:r w:rsidR="00A576F2">
          <w:rPr>
            <w:noProof/>
            <w:webHidden/>
          </w:rPr>
          <w:instrText xml:space="preserve"> PAGEREF _Toc391038022 \h </w:instrText>
        </w:r>
        <w:r>
          <w:rPr>
            <w:noProof/>
            <w:webHidden/>
          </w:rPr>
        </w:r>
        <w:r>
          <w:rPr>
            <w:noProof/>
            <w:webHidden/>
          </w:rPr>
          <w:fldChar w:fldCharType="separate"/>
        </w:r>
        <w:r w:rsidR="00A576F2">
          <w:rPr>
            <w:noProof/>
            <w:webHidden/>
          </w:rPr>
          <w:t>23</w:t>
        </w:r>
        <w:r>
          <w:rPr>
            <w:noProof/>
            <w:webHidden/>
          </w:rPr>
          <w:fldChar w:fldCharType="end"/>
        </w:r>
      </w:hyperlink>
    </w:p>
    <w:p w:rsidR="00A576F2" w:rsidRDefault="00B7550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3" w:history="1">
        <w:r w:rsidR="00A576F2" w:rsidRPr="002071E3">
          <w:rPr>
            <w:rStyle w:val="Hyperlink"/>
            <w:noProof/>
          </w:rPr>
          <w:t>2.3.3</w:t>
        </w:r>
        <w:r w:rsidR="00A576F2">
          <w:rPr>
            <w:rFonts w:asciiTheme="minorHAnsi" w:eastAsiaTheme="minorEastAsia" w:hAnsiTheme="minorHAnsi" w:cstheme="minorBidi"/>
            <w:noProof/>
            <w:szCs w:val="22"/>
            <w:lang w:val="en-US" w:eastAsia="en-US"/>
          </w:rPr>
          <w:tab/>
        </w:r>
        <w:r w:rsidR="00A576F2" w:rsidRPr="002071E3">
          <w:rPr>
            <w:rStyle w:val="Hyperlink"/>
            <w:noProof/>
          </w:rPr>
          <w:t>Advanced Workload - Query Definitions</w:t>
        </w:r>
        <w:r w:rsidR="00A576F2">
          <w:rPr>
            <w:noProof/>
            <w:webHidden/>
          </w:rPr>
          <w:tab/>
        </w:r>
        <w:r>
          <w:rPr>
            <w:noProof/>
            <w:webHidden/>
          </w:rPr>
          <w:fldChar w:fldCharType="begin"/>
        </w:r>
        <w:r w:rsidR="00A576F2">
          <w:rPr>
            <w:noProof/>
            <w:webHidden/>
          </w:rPr>
          <w:instrText xml:space="preserve"> PAGEREF _Toc391038023 \h </w:instrText>
        </w:r>
        <w:r>
          <w:rPr>
            <w:noProof/>
            <w:webHidden/>
          </w:rPr>
        </w:r>
        <w:r>
          <w:rPr>
            <w:noProof/>
            <w:webHidden/>
          </w:rPr>
          <w:fldChar w:fldCharType="separate"/>
        </w:r>
        <w:r w:rsidR="00A576F2">
          <w:rPr>
            <w:noProof/>
            <w:webHidden/>
          </w:rPr>
          <w:t>25</w:t>
        </w:r>
        <w:r>
          <w:rPr>
            <w:noProof/>
            <w:webHidden/>
          </w:rPr>
          <w:fldChar w:fldCharType="end"/>
        </w:r>
      </w:hyperlink>
    </w:p>
    <w:p w:rsidR="00A576F2" w:rsidRDefault="00B7550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4" w:history="1">
        <w:r w:rsidR="00A576F2" w:rsidRPr="002071E3">
          <w:rPr>
            <w:rStyle w:val="Hyperlink"/>
            <w:noProof/>
          </w:rPr>
          <w:t>2.3.4</w:t>
        </w:r>
        <w:r w:rsidR="00A576F2">
          <w:rPr>
            <w:rFonts w:asciiTheme="minorHAnsi" w:eastAsiaTheme="minorEastAsia" w:hAnsiTheme="minorHAnsi" w:cstheme="minorBidi"/>
            <w:noProof/>
            <w:szCs w:val="22"/>
            <w:lang w:val="en-US" w:eastAsia="en-US"/>
          </w:rPr>
          <w:tab/>
        </w:r>
        <w:r w:rsidR="00A576F2" w:rsidRPr="002071E3">
          <w:rPr>
            <w:rStyle w:val="Hyperlink"/>
            <w:noProof/>
          </w:rPr>
          <w:t>Query Templates and Substitution Parameters</w:t>
        </w:r>
        <w:r w:rsidR="00A576F2">
          <w:rPr>
            <w:noProof/>
            <w:webHidden/>
          </w:rPr>
          <w:tab/>
        </w:r>
        <w:r>
          <w:rPr>
            <w:noProof/>
            <w:webHidden/>
          </w:rPr>
          <w:fldChar w:fldCharType="begin"/>
        </w:r>
        <w:r w:rsidR="00A576F2">
          <w:rPr>
            <w:noProof/>
            <w:webHidden/>
          </w:rPr>
          <w:instrText xml:space="preserve"> PAGEREF _Toc391038024 \h </w:instrText>
        </w:r>
        <w:r>
          <w:rPr>
            <w:noProof/>
            <w:webHidden/>
          </w:rPr>
        </w:r>
        <w:r>
          <w:rPr>
            <w:noProof/>
            <w:webHidden/>
          </w:rPr>
          <w:fldChar w:fldCharType="separate"/>
        </w:r>
        <w:r w:rsidR="00A576F2">
          <w:rPr>
            <w:noProof/>
            <w:webHidden/>
          </w:rPr>
          <w:t>31</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5" w:history="1">
        <w:r w:rsidR="00A576F2" w:rsidRPr="002071E3">
          <w:rPr>
            <w:rStyle w:val="Hyperlink"/>
            <w:rFonts w:ascii="Symbol" w:hAnsi="Symbol" w:cs="Symbol"/>
            <w:noProof/>
          </w:rPr>
          <w:t>2.4</w:t>
        </w:r>
        <w:r w:rsidR="00A576F2">
          <w:rPr>
            <w:rFonts w:asciiTheme="minorHAnsi" w:eastAsiaTheme="minorEastAsia" w:hAnsiTheme="minorHAnsi" w:cstheme="minorBidi"/>
            <w:noProof/>
            <w:szCs w:val="22"/>
            <w:lang w:val="en-US" w:eastAsia="en-US"/>
          </w:rPr>
          <w:tab/>
        </w:r>
        <w:r w:rsidR="00A576F2" w:rsidRPr="002071E3">
          <w:rPr>
            <w:rStyle w:val="Hyperlink"/>
            <w:noProof/>
          </w:rPr>
          <w:t>Validation</w:t>
        </w:r>
        <w:r w:rsidR="00A576F2">
          <w:rPr>
            <w:noProof/>
            <w:webHidden/>
          </w:rPr>
          <w:tab/>
        </w:r>
        <w:r>
          <w:rPr>
            <w:noProof/>
            <w:webHidden/>
          </w:rPr>
          <w:fldChar w:fldCharType="begin"/>
        </w:r>
        <w:r w:rsidR="00A576F2">
          <w:rPr>
            <w:noProof/>
            <w:webHidden/>
          </w:rPr>
          <w:instrText xml:space="preserve"> PAGEREF _Toc391038025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6" w:history="1">
        <w:r w:rsidR="00A576F2" w:rsidRPr="002071E3">
          <w:rPr>
            <w:rStyle w:val="Hyperlink"/>
            <w:rFonts w:ascii="Symbol" w:hAnsi="Symbol" w:cs="Symbol"/>
            <w:noProof/>
          </w:rPr>
          <w:t>2.5</w:t>
        </w:r>
        <w:r w:rsidR="00A576F2">
          <w:rPr>
            <w:rFonts w:asciiTheme="minorHAnsi" w:eastAsiaTheme="minorEastAsia" w:hAnsiTheme="minorHAnsi" w:cstheme="minorBidi"/>
            <w:noProof/>
            <w:szCs w:val="22"/>
            <w:lang w:val="en-US" w:eastAsia="en-US"/>
          </w:rPr>
          <w:tab/>
        </w:r>
        <w:r w:rsidR="00A576F2" w:rsidRPr="002071E3">
          <w:rPr>
            <w:rStyle w:val="Hyperlink"/>
            <w:noProof/>
          </w:rPr>
          <w:t>Performance Metrics</w:t>
        </w:r>
        <w:r w:rsidR="00A576F2">
          <w:rPr>
            <w:noProof/>
            <w:webHidden/>
          </w:rPr>
          <w:tab/>
        </w:r>
        <w:r>
          <w:rPr>
            <w:noProof/>
            <w:webHidden/>
          </w:rPr>
          <w:fldChar w:fldCharType="begin"/>
        </w:r>
        <w:r w:rsidR="00A576F2">
          <w:rPr>
            <w:noProof/>
            <w:webHidden/>
          </w:rPr>
          <w:instrText xml:space="preserve"> PAGEREF _Toc391038026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7" w:history="1">
        <w:r w:rsidR="00A576F2" w:rsidRPr="002071E3">
          <w:rPr>
            <w:rStyle w:val="Hyperlink"/>
            <w:rFonts w:ascii="Symbol" w:hAnsi="Symbol" w:cs="Symbol"/>
            <w:noProof/>
          </w:rPr>
          <w:t>2.6</w:t>
        </w:r>
        <w:r w:rsidR="00A576F2">
          <w:rPr>
            <w:rFonts w:asciiTheme="minorHAnsi" w:eastAsiaTheme="minorEastAsia" w:hAnsiTheme="minorHAnsi" w:cstheme="minorBidi"/>
            <w:noProof/>
            <w:szCs w:val="22"/>
            <w:lang w:val="en-US" w:eastAsia="en-US"/>
          </w:rPr>
          <w:tab/>
        </w:r>
        <w:r w:rsidR="00A576F2" w:rsidRPr="002071E3">
          <w:rPr>
            <w:rStyle w:val="Hyperlink"/>
            <w:noProof/>
          </w:rPr>
          <w:t>Execution Rules</w:t>
        </w:r>
        <w:r w:rsidR="00A576F2">
          <w:rPr>
            <w:noProof/>
            <w:webHidden/>
          </w:rPr>
          <w:tab/>
        </w:r>
        <w:r>
          <w:rPr>
            <w:noProof/>
            <w:webHidden/>
          </w:rPr>
          <w:fldChar w:fldCharType="begin"/>
        </w:r>
        <w:r w:rsidR="00A576F2">
          <w:rPr>
            <w:noProof/>
            <w:webHidden/>
          </w:rPr>
          <w:instrText xml:space="preserve"> PAGEREF _Toc391038027 \h </w:instrText>
        </w:r>
        <w:r>
          <w:rPr>
            <w:noProof/>
            <w:webHidden/>
          </w:rPr>
        </w:r>
        <w:r>
          <w:rPr>
            <w:noProof/>
            <w:webHidden/>
          </w:rPr>
          <w:fldChar w:fldCharType="separate"/>
        </w:r>
        <w:r w:rsidR="00A576F2">
          <w:rPr>
            <w:noProof/>
            <w:webHidden/>
          </w:rPr>
          <w:t>32</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8" w:history="1">
        <w:r w:rsidR="00A576F2" w:rsidRPr="002071E3">
          <w:rPr>
            <w:rStyle w:val="Hyperlink"/>
            <w:rFonts w:ascii="Symbol" w:hAnsi="Symbol" w:cs="Symbol"/>
            <w:noProof/>
          </w:rPr>
          <w:t>2.7</w:t>
        </w:r>
        <w:r w:rsidR="00A576F2">
          <w:rPr>
            <w:rFonts w:asciiTheme="minorHAnsi" w:eastAsiaTheme="minorEastAsia" w:hAnsiTheme="minorHAnsi" w:cstheme="minorBidi"/>
            <w:noProof/>
            <w:szCs w:val="22"/>
            <w:lang w:val="en-US" w:eastAsia="en-US"/>
          </w:rPr>
          <w:tab/>
        </w:r>
        <w:r w:rsidR="00A576F2" w:rsidRPr="002071E3">
          <w:rPr>
            <w:rStyle w:val="Hyperlink"/>
            <w:noProof/>
          </w:rPr>
          <w:t>Full Disclosure</w:t>
        </w:r>
        <w:r w:rsidR="00A576F2">
          <w:rPr>
            <w:noProof/>
            <w:webHidden/>
          </w:rPr>
          <w:tab/>
        </w:r>
        <w:r>
          <w:rPr>
            <w:noProof/>
            <w:webHidden/>
          </w:rPr>
          <w:fldChar w:fldCharType="begin"/>
        </w:r>
        <w:r w:rsidR="00A576F2">
          <w:rPr>
            <w:noProof/>
            <w:webHidden/>
          </w:rPr>
          <w:instrText xml:space="preserve"> PAGEREF _Toc391038028 \h </w:instrText>
        </w:r>
        <w:r>
          <w:rPr>
            <w:noProof/>
            <w:webHidden/>
          </w:rPr>
        </w:r>
        <w:r>
          <w:rPr>
            <w:noProof/>
            <w:webHidden/>
          </w:rPr>
          <w:fldChar w:fldCharType="separate"/>
        </w:r>
        <w:r w:rsidR="00A576F2">
          <w:rPr>
            <w:noProof/>
            <w:webHidden/>
          </w:rPr>
          <w:t>33</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9" w:history="1">
        <w:r w:rsidR="00A576F2" w:rsidRPr="002071E3">
          <w:rPr>
            <w:rStyle w:val="Hyperlink"/>
            <w:rFonts w:ascii="Symbol" w:hAnsi="Symbol" w:cs="Symbol"/>
            <w:noProof/>
          </w:rPr>
          <w:t>2.8</w:t>
        </w:r>
        <w:r w:rsidR="00A576F2">
          <w:rPr>
            <w:rFonts w:asciiTheme="minorHAnsi" w:eastAsiaTheme="minorEastAsia" w:hAnsiTheme="minorHAnsi" w:cstheme="minorBidi"/>
            <w:noProof/>
            <w:szCs w:val="22"/>
            <w:lang w:val="en-US" w:eastAsia="en-US"/>
          </w:rPr>
          <w:tab/>
        </w:r>
        <w:r w:rsidR="00A576F2" w:rsidRPr="002071E3">
          <w:rPr>
            <w:rStyle w:val="Hyperlink"/>
            <w:noProof/>
          </w:rPr>
          <w:t>Auditing</w:t>
        </w:r>
        <w:r w:rsidR="00A576F2">
          <w:rPr>
            <w:noProof/>
            <w:webHidden/>
          </w:rPr>
          <w:tab/>
        </w:r>
        <w:r>
          <w:rPr>
            <w:noProof/>
            <w:webHidden/>
          </w:rPr>
          <w:fldChar w:fldCharType="begin"/>
        </w:r>
        <w:r w:rsidR="00A576F2">
          <w:rPr>
            <w:noProof/>
            <w:webHidden/>
          </w:rPr>
          <w:instrText xml:space="preserve"> PAGEREF _Toc391038029 \h </w:instrText>
        </w:r>
        <w:r>
          <w:rPr>
            <w:noProof/>
            <w:webHidden/>
          </w:rPr>
        </w:r>
        <w:r>
          <w:rPr>
            <w:noProof/>
            <w:webHidden/>
          </w:rPr>
          <w:fldChar w:fldCharType="separate"/>
        </w:r>
        <w:r w:rsidR="00A576F2">
          <w:rPr>
            <w:noProof/>
            <w:webHidden/>
          </w:rPr>
          <w:t>34</w:t>
        </w:r>
        <w:r>
          <w:rPr>
            <w:noProof/>
            <w:webHidden/>
          </w:rPr>
          <w:fldChar w:fldCharType="end"/>
        </w:r>
      </w:hyperlink>
    </w:p>
    <w:p w:rsidR="00A576F2" w:rsidRDefault="00B7550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30" w:history="1">
        <w:r w:rsidR="00A576F2" w:rsidRPr="002071E3">
          <w:rPr>
            <w:rStyle w:val="Hyperlink"/>
            <w:rFonts w:ascii="Symbol" w:hAnsi="Symbol" w:cs="Symbol"/>
            <w:noProof/>
          </w:rPr>
          <w:t>3</w:t>
        </w:r>
        <w:r w:rsidR="00A576F2">
          <w:rPr>
            <w:rFonts w:asciiTheme="minorHAnsi" w:eastAsiaTheme="minorEastAsia" w:hAnsiTheme="minorHAnsi" w:cstheme="minorBidi"/>
            <w:noProof/>
            <w:szCs w:val="22"/>
            <w:lang w:val="en-US" w:eastAsia="en-US"/>
          </w:rPr>
          <w:tab/>
        </w:r>
        <w:r w:rsidR="00A576F2" w:rsidRPr="002071E3">
          <w:rPr>
            <w:rStyle w:val="Hyperlink"/>
            <w:noProof/>
          </w:rPr>
          <w:t>Instructions</w:t>
        </w:r>
        <w:r w:rsidR="00A576F2">
          <w:rPr>
            <w:noProof/>
            <w:webHidden/>
          </w:rPr>
          <w:tab/>
        </w:r>
        <w:r>
          <w:rPr>
            <w:noProof/>
            <w:webHidden/>
          </w:rPr>
          <w:fldChar w:fldCharType="begin"/>
        </w:r>
        <w:r w:rsidR="00A576F2">
          <w:rPr>
            <w:noProof/>
            <w:webHidden/>
          </w:rPr>
          <w:instrText xml:space="preserve"> PAGEREF _Toc391038030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1" w:history="1">
        <w:r w:rsidR="00A576F2" w:rsidRPr="002071E3">
          <w:rPr>
            <w:rStyle w:val="Hyperlink"/>
            <w:rFonts w:ascii="Symbol" w:hAnsi="Symbol" w:cs="Symbol"/>
            <w:noProof/>
          </w:rPr>
          <w:t>3.1</w:t>
        </w:r>
        <w:r w:rsidR="00A576F2">
          <w:rPr>
            <w:rFonts w:asciiTheme="minorHAnsi" w:eastAsiaTheme="minorEastAsia" w:hAnsiTheme="minorHAnsi" w:cstheme="minorBidi"/>
            <w:noProof/>
            <w:szCs w:val="22"/>
            <w:lang w:val="en-US" w:eastAsia="en-US"/>
          </w:rPr>
          <w:tab/>
        </w:r>
        <w:r w:rsidR="00A576F2" w:rsidRPr="002071E3">
          <w:rPr>
            <w:rStyle w:val="Hyperlink"/>
            <w:noProof/>
          </w:rPr>
          <w:t>Software Installation</w:t>
        </w:r>
        <w:r w:rsidR="00A576F2">
          <w:rPr>
            <w:noProof/>
            <w:webHidden/>
          </w:rPr>
          <w:tab/>
        </w:r>
        <w:r>
          <w:rPr>
            <w:noProof/>
            <w:webHidden/>
          </w:rPr>
          <w:fldChar w:fldCharType="begin"/>
        </w:r>
        <w:r w:rsidR="00A576F2">
          <w:rPr>
            <w:noProof/>
            <w:webHidden/>
          </w:rPr>
          <w:instrText xml:space="preserve"> PAGEREF _Toc391038031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2" w:history="1">
        <w:r w:rsidR="00A576F2" w:rsidRPr="002071E3">
          <w:rPr>
            <w:rStyle w:val="Hyperlink"/>
            <w:rFonts w:ascii="Symbol" w:hAnsi="Symbol" w:cs="Symbol"/>
            <w:noProof/>
          </w:rPr>
          <w:t>3.2</w:t>
        </w:r>
        <w:r w:rsidR="00A576F2">
          <w:rPr>
            <w:rFonts w:asciiTheme="minorHAnsi" w:eastAsiaTheme="minorEastAsia" w:hAnsiTheme="minorHAnsi" w:cstheme="minorBidi"/>
            <w:noProof/>
            <w:szCs w:val="22"/>
            <w:lang w:val="en-US" w:eastAsia="en-US"/>
          </w:rPr>
          <w:tab/>
        </w:r>
        <w:r w:rsidR="00A576F2" w:rsidRPr="002071E3">
          <w:rPr>
            <w:rStyle w:val="Hyperlink"/>
            <w:noProof/>
          </w:rPr>
          <w:t>Benchmark Configuration</w:t>
        </w:r>
        <w:r w:rsidR="00A576F2">
          <w:rPr>
            <w:noProof/>
            <w:webHidden/>
          </w:rPr>
          <w:tab/>
        </w:r>
        <w:r>
          <w:rPr>
            <w:noProof/>
            <w:webHidden/>
          </w:rPr>
          <w:fldChar w:fldCharType="begin"/>
        </w:r>
        <w:r w:rsidR="00A576F2">
          <w:rPr>
            <w:noProof/>
            <w:webHidden/>
          </w:rPr>
          <w:instrText xml:space="preserve"> PAGEREF _Toc391038032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3" w:history="1">
        <w:r w:rsidR="00A576F2" w:rsidRPr="002071E3">
          <w:rPr>
            <w:rStyle w:val="Hyperlink"/>
            <w:rFonts w:ascii="Symbol" w:hAnsi="Symbol" w:cs="Symbol"/>
            <w:noProof/>
          </w:rPr>
          <w:t>3.2.1</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operational phases</w:t>
        </w:r>
        <w:r w:rsidR="00A576F2">
          <w:rPr>
            <w:noProof/>
            <w:webHidden/>
          </w:rPr>
          <w:tab/>
        </w:r>
        <w:r>
          <w:rPr>
            <w:noProof/>
            <w:webHidden/>
          </w:rPr>
          <w:fldChar w:fldCharType="begin"/>
        </w:r>
        <w:r w:rsidR="00A576F2">
          <w:rPr>
            <w:noProof/>
            <w:webHidden/>
          </w:rPr>
          <w:instrText xml:space="preserve"> PAGEREF _Toc391038033 \h </w:instrText>
        </w:r>
        <w:r>
          <w:rPr>
            <w:noProof/>
            <w:webHidden/>
          </w:rPr>
        </w:r>
        <w:r>
          <w:rPr>
            <w:noProof/>
            <w:webHidden/>
          </w:rPr>
          <w:fldChar w:fldCharType="separate"/>
        </w:r>
        <w:r w:rsidR="00A576F2">
          <w:rPr>
            <w:noProof/>
            <w:webHidden/>
          </w:rPr>
          <w:t>35</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4" w:history="1">
        <w:r w:rsidR="00A576F2" w:rsidRPr="002071E3">
          <w:rPr>
            <w:rStyle w:val="Hyperlink"/>
            <w:rFonts w:ascii="Symbol" w:hAnsi="Symbol" w:cs="Symbol"/>
            <w:noProof/>
          </w:rPr>
          <w:t>3.2.2</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Benchmark Configuration Properties</w:t>
        </w:r>
        <w:r w:rsidR="00A576F2">
          <w:rPr>
            <w:noProof/>
            <w:webHidden/>
          </w:rPr>
          <w:tab/>
        </w:r>
        <w:r>
          <w:rPr>
            <w:noProof/>
            <w:webHidden/>
          </w:rPr>
          <w:fldChar w:fldCharType="begin"/>
        </w:r>
        <w:r w:rsidR="00A576F2">
          <w:rPr>
            <w:noProof/>
            <w:webHidden/>
          </w:rPr>
          <w:instrText xml:space="preserve"> PAGEREF _Toc391038034 \h </w:instrText>
        </w:r>
        <w:r>
          <w:rPr>
            <w:noProof/>
            <w:webHidden/>
          </w:rPr>
        </w:r>
        <w:r>
          <w:rPr>
            <w:noProof/>
            <w:webHidden/>
          </w:rPr>
          <w:fldChar w:fldCharType="separate"/>
        </w:r>
        <w:r w:rsidR="00A576F2">
          <w:rPr>
            <w:noProof/>
            <w:webHidden/>
          </w:rPr>
          <w:t>36</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5" w:history="1">
        <w:r w:rsidR="00A576F2" w:rsidRPr="002071E3">
          <w:rPr>
            <w:rStyle w:val="Hyperlink"/>
            <w:rFonts w:ascii="Symbol" w:hAnsi="Symbol" w:cs="Symbol"/>
            <w:noProof/>
          </w:rPr>
          <w:t>3.2.3</w:t>
        </w:r>
        <w:r w:rsidR="00A576F2">
          <w:rPr>
            <w:rFonts w:asciiTheme="minorHAnsi" w:eastAsiaTheme="minorEastAsia" w:hAnsiTheme="minorHAnsi" w:cstheme="minorBidi"/>
            <w:noProof/>
            <w:szCs w:val="22"/>
            <w:lang w:val="en-US" w:eastAsia="en-US"/>
          </w:rPr>
          <w:tab/>
        </w:r>
        <w:r w:rsidR="00A576F2" w:rsidRPr="002071E3">
          <w:rPr>
            <w:rStyle w:val="Hyperlink"/>
            <w:noProof/>
          </w:rPr>
          <w:t>Description of Benchmark Definitions Properties</w:t>
        </w:r>
        <w:r w:rsidR="00A576F2">
          <w:rPr>
            <w:noProof/>
            <w:webHidden/>
          </w:rPr>
          <w:tab/>
        </w:r>
        <w:r>
          <w:rPr>
            <w:noProof/>
            <w:webHidden/>
          </w:rPr>
          <w:fldChar w:fldCharType="begin"/>
        </w:r>
        <w:r w:rsidR="00A576F2">
          <w:rPr>
            <w:noProof/>
            <w:webHidden/>
          </w:rPr>
          <w:instrText xml:space="preserve"> PAGEREF _Toc391038035 \h </w:instrText>
        </w:r>
        <w:r>
          <w:rPr>
            <w:noProof/>
            <w:webHidden/>
          </w:rPr>
        </w:r>
        <w:r>
          <w:rPr>
            <w:noProof/>
            <w:webHidden/>
          </w:rPr>
          <w:fldChar w:fldCharType="separate"/>
        </w:r>
        <w:r w:rsidR="00A576F2">
          <w:rPr>
            <w:noProof/>
            <w:webHidden/>
          </w:rPr>
          <w:t>38</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6" w:history="1">
        <w:r w:rsidR="00A576F2" w:rsidRPr="002071E3">
          <w:rPr>
            <w:rStyle w:val="Hyperlink"/>
            <w:rFonts w:ascii="Symbol" w:hAnsi="Symbol" w:cs="Symbol"/>
            <w:noProof/>
          </w:rPr>
          <w:t>3.3</w:t>
        </w:r>
        <w:r w:rsidR="00A576F2">
          <w:rPr>
            <w:rFonts w:asciiTheme="minorHAnsi" w:eastAsiaTheme="minorEastAsia" w:hAnsiTheme="minorHAnsi" w:cstheme="minorBidi"/>
            <w:noProof/>
            <w:szCs w:val="22"/>
            <w:lang w:val="en-US" w:eastAsia="en-US"/>
          </w:rPr>
          <w:tab/>
        </w:r>
        <w:r w:rsidR="00A576F2" w:rsidRPr="002071E3">
          <w:rPr>
            <w:rStyle w:val="Hyperlink"/>
            <w:noProof/>
          </w:rPr>
          <w:t>Benchmark Operation</w:t>
        </w:r>
        <w:r w:rsidR="00A576F2">
          <w:rPr>
            <w:noProof/>
            <w:webHidden/>
          </w:rPr>
          <w:tab/>
        </w:r>
        <w:r>
          <w:rPr>
            <w:noProof/>
            <w:webHidden/>
          </w:rPr>
          <w:fldChar w:fldCharType="begin"/>
        </w:r>
        <w:r w:rsidR="00A576F2">
          <w:rPr>
            <w:noProof/>
            <w:webHidden/>
          </w:rPr>
          <w:instrText xml:space="preserve"> PAGEREF _Toc391038036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7" w:history="1">
        <w:r w:rsidR="00A576F2" w:rsidRPr="002071E3">
          <w:rPr>
            <w:rStyle w:val="Hyperlink"/>
            <w:rFonts w:ascii="Symbol" w:hAnsi="Symbol" w:cs="Symbol"/>
            <w:noProof/>
          </w:rPr>
          <w:t>3.3.1</w:t>
        </w:r>
        <w:r w:rsidR="00A576F2">
          <w:rPr>
            <w:rFonts w:asciiTheme="minorHAnsi" w:eastAsiaTheme="minorEastAsia" w:hAnsiTheme="minorHAnsi" w:cstheme="minorBidi"/>
            <w:noProof/>
            <w:szCs w:val="22"/>
            <w:lang w:val="en-US" w:eastAsia="en-US"/>
          </w:rPr>
          <w:tab/>
        </w:r>
        <w:r w:rsidR="00A576F2" w:rsidRPr="002071E3">
          <w:rPr>
            <w:rStyle w:val="Hyperlink"/>
            <w:noProof/>
          </w:rPr>
          <w:t>Prepare RDF Database for tests with SPB</w:t>
        </w:r>
        <w:r w:rsidR="00A576F2">
          <w:rPr>
            <w:noProof/>
            <w:webHidden/>
          </w:rPr>
          <w:tab/>
        </w:r>
        <w:r>
          <w:rPr>
            <w:noProof/>
            <w:webHidden/>
          </w:rPr>
          <w:fldChar w:fldCharType="begin"/>
        </w:r>
        <w:r w:rsidR="00A576F2">
          <w:rPr>
            <w:noProof/>
            <w:webHidden/>
          </w:rPr>
          <w:instrText xml:space="preserve"> PAGEREF _Toc391038037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8" w:history="1">
        <w:r w:rsidR="00A576F2" w:rsidRPr="002071E3">
          <w:rPr>
            <w:rStyle w:val="Hyperlink"/>
            <w:rFonts w:ascii="Symbol" w:hAnsi="Symbol" w:cs="Symbol"/>
            <w:noProof/>
          </w:rPr>
          <w:t>3.3.2</w:t>
        </w:r>
        <w:r w:rsidR="00A576F2">
          <w:rPr>
            <w:rFonts w:asciiTheme="minorHAnsi" w:eastAsiaTheme="minorEastAsia" w:hAnsiTheme="minorHAnsi" w:cstheme="minorBidi"/>
            <w:noProof/>
            <w:szCs w:val="22"/>
            <w:lang w:val="en-US" w:eastAsia="en-US"/>
          </w:rPr>
          <w:tab/>
        </w:r>
        <w:r w:rsidR="00A576F2" w:rsidRPr="002071E3">
          <w:rPr>
            <w:rStyle w:val="Hyperlink"/>
            <w:noProof/>
          </w:rPr>
          <w:t>Starting the Benchmark Driver</w:t>
        </w:r>
        <w:r w:rsidR="00A576F2">
          <w:rPr>
            <w:noProof/>
            <w:webHidden/>
          </w:rPr>
          <w:tab/>
        </w:r>
        <w:r>
          <w:rPr>
            <w:noProof/>
            <w:webHidden/>
          </w:rPr>
          <w:fldChar w:fldCharType="begin"/>
        </w:r>
        <w:r w:rsidR="00A576F2">
          <w:rPr>
            <w:noProof/>
            <w:webHidden/>
          </w:rPr>
          <w:instrText xml:space="preserve"> PAGEREF _Toc391038038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9" w:history="1">
        <w:r w:rsidR="00A576F2" w:rsidRPr="002071E3">
          <w:rPr>
            <w:rStyle w:val="Hyperlink"/>
            <w:rFonts w:ascii="Symbol" w:hAnsi="Symbol" w:cs="Symbol"/>
            <w:noProof/>
          </w:rPr>
          <w:t>3.3.3</w:t>
        </w:r>
        <w:r w:rsidR="00A576F2">
          <w:rPr>
            <w:rFonts w:asciiTheme="minorHAnsi" w:eastAsiaTheme="minorEastAsia" w:hAnsiTheme="minorHAnsi" w:cstheme="minorBidi"/>
            <w:noProof/>
            <w:szCs w:val="22"/>
            <w:lang w:val="en-US" w:eastAsia="en-US"/>
          </w:rPr>
          <w:tab/>
        </w:r>
        <w:r w:rsidR="00A576F2" w:rsidRPr="002071E3">
          <w:rPr>
            <w:rStyle w:val="Hyperlink"/>
            <w:noProof/>
          </w:rPr>
          <w:t>Configure SPARQL Endpoint</w:t>
        </w:r>
        <w:r w:rsidR="00A576F2">
          <w:rPr>
            <w:noProof/>
            <w:webHidden/>
          </w:rPr>
          <w:tab/>
        </w:r>
        <w:r>
          <w:rPr>
            <w:noProof/>
            <w:webHidden/>
          </w:rPr>
          <w:fldChar w:fldCharType="begin"/>
        </w:r>
        <w:r w:rsidR="00A576F2">
          <w:rPr>
            <w:noProof/>
            <w:webHidden/>
          </w:rPr>
          <w:instrText xml:space="preserve"> PAGEREF _Toc391038039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0" w:history="1">
        <w:r w:rsidR="00A576F2" w:rsidRPr="002071E3">
          <w:rPr>
            <w:rStyle w:val="Hyperlink"/>
            <w:rFonts w:ascii="Symbol" w:hAnsi="Symbol" w:cs="Symbol"/>
            <w:noProof/>
          </w:rPr>
          <w:t>3.3.4</w:t>
        </w:r>
        <w:r w:rsidR="00A576F2">
          <w:rPr>
            <w:rFonts w:asciiTheme="minorHAnsi" w:eastAsiaTheme="minorEastAsia" w:hAnsiTheme="minorHAnsi" w:cstheme="minorBidi"/>
            <w:noProof/>
            <w:szCs w:val="22"/>
            <w:lang w:val="en-US" w:eastAsia="en-US"/>
          </w:rPr>
          <w:tab/>
        </w:r>
        <w:r w:rsidR="00A576F2" w:rsidRPr="002071E3">
          <w:rPr>
            <w:rStyle w:val="Hyperlink"/>
            <w:noProof/>
          </w:rPr>
          <w:t>Generate Data</w:t>
        </w:r>
        <w:r w:rsidR="00A576F2">
          <w:rPr>
            <w:noProof/>
            <w:webHidden/>
          </w:rPr>
          <w:tab/>
        </w:r>
        <w:r>
          <w:rPr>
            <w:noProof/>
            <w:webHidden/>
          </w:rPr>
          <w:fldChar w:fldCharType="begin"/>
        </w:r>
        <w:r w:rsidR="00A576F2">
          <w:rPr>
            <w:noProof/>
            <w:webHidden/>
          </w:rPr>
          <w:instrText xml:space="preserve"> PAGEREF _Toc391038040 \h </w:instrText>
        </w:r>
        <w:r>
          <w:rPr>
            <w:noProof/>
            <w:webHidden/>
          </w:rPr>
        </w:r>
        <w:r>
          <w:rPr>
            <w:noProof/>
            <w:webHidden/>
          </w:rPr>
          <w:fldChar w:fldCharType="separate"/>
        </w:r>
        <w:r w:rsidR="00A576F2">
          <w:rPr>
            <w:noProof/>
            <w:webHidden/>
          </w:rPr>
          <w:t>40</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1" w:history="1">
        <w:r w:rsidR="00A576F2" w:rsidRPr="002071E3">
          <w:rPr>
            <w:rStyle w:val="Hyperlink"/>
            <w:rFonts w:ascii="Symbol" w:hAnsi="Symbol" w:cs="Symbol"/>
            <w:noProof/>
          </w:rPr>
          <w:t>3.3.5</w:t>
        </w:r>
        <w:r w:rsidR="00A576F2">
          <w:rPr>
            <w:rFonts w:asciiTheme="minorHAnsi" w:eastAsiaTheme="minorEastAsia" w:hAnsiTheme="minorHAnsi" w:cstheme="minorBidi"/>
            <w:noProof/>
            <w:szCs w:val="22"/>
            <w:lang w:val="en-US" w:eastAsia="en-US"/>
          </w:rPr>
          <w:tab/>
        </w:r>
        <w:r w:rsidR="00A576F2" w:rsidRPr="002071E3">
          <w:rPr>
            <w:rStyle w:val="Hyperlink"/>
            <w:noProof/>
          </w:rPr>
          <w:t>Load Data</w:t>
        </w:r>
        <w:r w:rsidR="00A576F2">
          <w:rPr>
            <w:noProof/>
            <w:webHidden/>
          </w:rPr>
          <w:tab/>
        </w:r>
        <w:r>
          <w:rPr>
            <w:noProof/>
            <w:webHidden/>
          </w:rPr>
          <w:fldChar w:fldCharType="begin"/>
        </w:r>
        <w:r w:rsidR="00A576F2">
          <w:rPr>
            <w:noProof/>
            <w:webHidden/>
          </w:rPr>
          <w:instrText xml:space="preserve"> PAGEREF _Toc391038041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2" w:history="1">
        <w:r w:rsidR="00A576F2" w:rsidRPr="002071E3">
          <w:rPr>
            <w:rStyle w:val="Hyperlink"/>
            <w:rFonts w:ascii="Symbol" w:hAnsi="Symbol" w:cs="Symbol"/>
            <w:noProof/>
          </w:rPr>
          <w:t>3.3.6</w:t>
        </w:r>
        <w:r w:rsidR="00A576F2">
          <w:rPr>
            <w:rFonts w:asciiTheme="minorHAnsi" w:eastAsiaTheme="minorEastAsia" w:hAnsiTheme="minorHAnsi" w:cstheme="minorBidi"/>
            <w:noProof/>
            <w:szCs w:val="22"/>
            <w:lang w:val="en-US" w:eastAsia="en-US"/>
          </w:rPr>
          <w:tab/>
        </w:r>
        <w:r w:rsidR="00A576F2" w:rsidRPr="002071E3">
          <w:rPr>
            <w:rStyle w:val="Hyperlink"/>
            <w:noProof/>
          </w:rPr>
          <w:t>Generate Query Substitution Parameters</w:t>
        </w:r>
        <w:r w:rsidR="00A576F2">
          <w:rPr>
            <w:noProof/>
            <w:webHidden/>
          </w:rPr>
          <w:tab/>
        </w:r>
        <w:r>
          <w:rPr>
            <w:noProof/>
            <w:webHidden/>
          </w:rPr>
          <w:fldChar w:fldCharType="begin"/>
        </w:r>
        <w:r w:rsidR="00A576F2">
          <w:rPr>
            <w:noProof/>
            <w:webHidden/>
          </w:rPr>
          <w:instrText xml:space="preserve"> PAGEREF _Toc391038042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3" w:history="1">
        <w:r w:rsidR="00A576F2" w:rsidRPr="002071E3">
          <w:rPr>
            <w:rStyle w:val="Hyperlink"/>
            <w:rFonts w:ascii="Symbol" w:hAnsi="Symbol" w:cs="Symbol"/>
            <w:noProof/>
          </w:rPr>
          <w:t>3.3.7</w:t>
        </w:r>
        <w:r w:rsidR="00A576F2">
          <w:rPr>
            <w:rFonts w:asciiTheme="minorHAnsi" w:eastAsiaTheme="minorEastAsia" w:hAnsiTheme="minorHAnsi" w:cstheme="minorBidi"/>
            <w:noProof/>
            <w:szCs w:val="22"/>
            <w:lang w:val="en-US" w:eastAsia="en-US"/>
          </w:rPr>
          <w:tab/>
        </w:r>
        <w:r w:rsidR="00A576F2" w:rsidRPr="002071E3">
          <w:rPr>
            <w:rStyle w:val="Hyperlink"/>
            <w:noProof/>
          </w:rPr>
          <w:t>Run the Benchmark</w:t>
        </w:r>
        <w:r w:rsidR="00A576F2">
          <w:rPr>
            <w:noProof/>
            <w:webHidden/>
          </w:rPr>
          <w:tab/>
        </w:r>
        <w:r>
          <w:rPr>
            <w:noProof/>
            <w:webHidden/>
          </w:rPr>
          <w:fldChar w:fldCharType="begin"/>
        </w:r>
        <w:r w:rsidR="00A576F2">
          <w:rPr>
            <w:noProof/>
            <w:webHidden/>
          </w:rPr>
          <w:instrText xml:space="preserve"> PAGEREF _Toc391038043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4" w:history="1">
        <w:r w:rsidR="00A576F2" w:rsidRPr="002071E3">
          <w:rPr>
            <w:rStyle w:val="Hyperlink"/>
            <w:rFonts w:ascii="Symbol" w:hAnsi="Symbol" w:cs="Symbol"/>
            <w:noProof/>
          </w:rPr>
          <w:t>3.3.8</w:t>
        </w:r>
        <w:r w:rsidR="00A576F2">
          <w:rPr>
            <w:rFonts w:asciiTheme="minorHAnsi" w:eastAsiaTheme="minorEastAsia" w:hAnsiTheme="minorHAnsi" w:cstheme="minorBidi"/>
            <w:noProof/>
            <w:szCs w:val="22"/>
            <w:lang w:val="en-US" w:eastAsia="en-US"/>
          </w:rPr>
          <w:tab/>
        </w:r>
        <w:r w:rsidR="00A576F2" w:rsidRPr="002071E3">
          <w:rPr>
            <w:rStyle w:val="Hyperlink"/>
            <w:noProof/>
          </w:rPr>
          <w:t>Run the Online Replication and Backup Benchmark</w:t>
        </w:r>
        <w:r w:rsidR="00A576F2">
          <w:rPr>
            <w:noProof/>
            <w:webHidden/>
          </w:rPr>
          <w:tab/>
        </w:r>
        <w:r>
          <w:rPr>
            <w:noProof/>
            <w:webHidden/>
          </w:rPr>
          <w:fldChar w:fldCharType="begin"/>
        </w:r>
        <w:r w:rsidR="00A576F2">
          <w:rPr>
            <w:noProof/>
            <w:webHidden/>
          </w:rPr>
          <w:instrText xml:space="preserve"> PAGEREF _Toc391038044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5" w:history="1">
        <w:r w:rsidR="00A576F2" w:rsidRPr="002071E3">
          <w:rPr>
            <w:rStyle w:val="Hyperlink"/>
            <w:rFonts w:ascii="Symbol" w:hAnsi="Symbol" w:cs="Symbol"/>
            <w:noProof/>
          </w:rPr>
          <w:t>3.3.9</w:t>
        </w:r>
        <w:r w:rsidR="00A576F2">
          <w:rPr>
            <w:rFonts w:asciiTheme="minorHAnsi" w:eastAsiaTheme="minorEastAsia" w:hAnsiTheme="minorHAnsi" w:cstheme="minorBidi"/>
            <w:noProof/>
            <w:szCs w:val="22"/>
            <w:lang w:val="en-US" w:eastAsia="en-US"/>
          </w:rPr>
          <w:tab/>
        </w:r>
        <w:r w:rsidR="00A576F2" w:rsidRPr="002071E3">
          <w:rPr>
            <w:rStyle w:val="Hyperlink"/>
            <w:noProof/>
          </w:rPr>
          <w:t>Run Validation of Query Results</w:t>
        </w:r>
        <w:r w:rsidR="00A576F2">
          <w:rPr>
            <w:noProof/>
            <w:webHidden/>
          </w:rPr>
          <w:tab/>
        </w:r>
        <w:r>
          <w:rPr>
            <w:noProof/>
            <w:webHidden/>
          </w:rPr>
          <w:fldChar w:fldCharType="begin"/>
        </w:r>
        <w:r w:rsidR="00A576F2">
          <w:rPr>
            <w:noProof/>
            <w:webHidden/>
          </w:rPr>
          <w:instrText xml:space="preserve"> PAGEREF _Toc391038045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B7550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6" w:history="1">
        <w:r w:rsidR="00A576F2" w:rsidRPr="002071E3">
          <w:rPr>
            <w:rStyle w:val="Hyperlink"/>
            <w:rFonts w:ascii="Symbol" w:hAnsi="Symbol" w:cs="Symbol"/>
            <w:noProof/>
          </w:rPr>
          <w:t>3.3.10</w:t>
        </w:r>
        <w:r w:rsidR="00A576F2">
          <w:rPr>
            <w:rFonts w:asciiTheme="minorHAnsi" w:eastAsiaTheme="minorEastAsia" w:hAnsiTheme="minorHAnsi" w:cstheme="minorBidi"/>
            <w:noProof/>
            <w:szCs w:val="22"/>
            <w:lang w:val="en-US" w:eastAsia="en-US"/>
          </w:rPr>
          <w:tab/>
        </w:r>
        <w:r w:rsidR="00A576F2" w:rsidRPr="002071E3">
          <w:rPr>
            <w:rStyle w:val="Hyperlink"/>
            <w:noProof/>
          </w:rPr>
          <w:t>Run OWL2-RL Conformance Test</w:t>
        </w:r>
        <w:r w:rsidR="00A576F2">
          <w:rPr>
            <w:noProof/>
            <w:webHidden/>
          </w:rPr>
          <w:tab/>
        </w:r>
        <w:r>
          <w:rPr>
            <w:noProof/>
            <w:webHidden/>
          </w:rPr>
          <w:fldChar w:fldCharType="begin"/>
        </w:r>
        <w:r w:rsidR="00A576F2">
          <w:rPr>
            <w:noProof/>
            <w:webHidden/>
          </w:rPr>
          <w:instrText xml:space="preserve"> PAGEREF _Toc391038046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47" w:history="1">
        <w:r w:rsidR="00A576F2" w:rsidRPr="002071E3">
          <w:rPr>
            <w:rStyle w:val="Hyperlink"/>
            <w:rFonts w:ascii="Symbol" w:hAnsi="Symbol" w:cs="Symbol"/>
            <w:noProof/>
          </w:rPr>
          <w:t>3.4</w:t>
        </w:r>
        <w:r w:rsidR="00A576F2">
          <w:rPr>
            <w:rFonts w:asciiTheme="minorHAnsi" w:eastAsiaTheme="minorEastAsia" w:hAnsiTheme="minorHAnsi" w:cstheme="minorBidi"/>
            <w:noProof/>
            <w:szCs w:val="22"/>
            <w:lang w:val="en-US" w:eastAsia="en-US"/>
          </w:rPr>
          <w:tab/>
        </w:r>
        <w:r w:rsidR="00A576F2" w:rsidRPr="002071E3">
          <w:rPr>
            <w:rStyle w:val="Hyperlink"/>
            <w:noProof/>
          </w:rPr>
          <w:t>Results Gathering</w:t>
        </w:r>
        <w:r w:rsidR="00A576F2">
          <w:rPr>
            <w:noProof/>
            <w:webHidden/>
          </w:rPr>
          <w:tab/>
        </w:r>
        <w:r>
          <w:rPr>
            <w:noProof/>
            <w:webHidden/>
          </w:rPr>
          <w:fldChar w:fldCharType="begin"/>
        </w:r>
        <w:r w:rsidR="00A576F2">
          <w:rPr>
            <w:noProof/>
            <w:webHidden/>
          </w:rPr>
          <w:instrText xml:space="preserve"> PAGEREF _Toc391038047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B7550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8" w:history="1">
        <w:r w:rsidR="00A576F2" w:rsidRPr="002071E3">
          <w:rPr>
            <w:rStyle w:val="Hyperlink"/>
            <w:rFonts w:ascii="Symbol" w:hAnsi="Symbol" w:cs="Symbol"/>
            <w:noProof/>
          </w:rPr>
          <w:t>4</w:t>
        </w:r>
        <w:r w:rsidR="00A576F2">
          <w:rPr>
            <w:rFonts w:asciiTheme="minorHAnsi" w:eastAsiaTheme="minorEastAsia" w:hAnsiTheme="minorHAnsi" w:cstheme="minorBidi"/>
            <w:noProof/>
            <w:szCs w:val="22"/>
            <w:lang w:val="en-US" w:eastAsia="en-US"/>
          </w:rPr>
          <w:tab/>
        </w:r>
        <w:r w:rsidR="00A576F2" w:rsidRPr="002071E3">
          <w:rPr>
            <w:rStyle w:val="Hyperlink"/>
            <w:noProof/>
          </w:rPr>
          <w:t>References</w:t>
        </w:r>
        <w:r w:rsidR="00A576F2">
          <w:rPr>
            <w:noProof/>
            <w:webHidden/>
          </w:rPr>
          <w:tab/>
        </w:r>
        <w:r>
          <w:rPr>
            <w:noProof/>
            <w:webHidden/>
          </w:rPr>
          <w:fldChar w:fldCharType="begin"/>
        </w:r>
        <w:r w:rsidR="00A576F2">
          <w:rPr>
            <w:noProof/>
            <w:webHidden/>
          </w:rPr>
          <w:instrText xml:space="preserve"> PAGEREF _Toc391038048 \h </w:instrText>
        </w:r>
        <w:r>
          <w:rPr>
            <w:noProof/>
            <w:webHidden/>
          </w:rPr>
        </w:r>
        <w:r>
          <w:rPr>
            <w:noProof/>
            <w:webHidden/>
          </w:rPr>
          <w:fldChar w:fldCharType="separate"/>
        </w:r>
        <w:r w:rsidR="00A576F2">
          <w:rPr>
            <w:noProof/>
            <w:webHidden/>
          </w:rPr>
          <w:t>46</w:t>
        </w:r>
        <w:r>
          <w:rPr>
            <w:noProof/>
            <w:webHidden/>
          </w:rPr>
          <w:fldChar w:fldCharType="end"/>
        </w:r>
      </w:hyperlink>
    </w:p>
    <w:p w:rsidR="00A576F2" w:rsidRDefault="00B7550B">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9" w:history="1">
        <w:r w:rsidR="00A576F2" w:rsidRPr="002071E3">
          <w:rPr>
            <w:rStyle w:val="Hyperlink"/>
            <w:rFonts w:ascii="Symbol" w:hAnsi="Symbol" w:cs="Symbol"/>
            <w:noProof/>
          </w:rPr>
          <w:t>5</w:t>
        </w:r>
        <w:r w:rsidR="00A576F2">
          <w:rPr>
            <w:rFonts w:asciiTheme="minorHAnsi" w:eastAsiaTheme="minorEastAsia" w:hAnsiTheme="minorHAnsi" w:cstheme="minorBidi"/>
            <w:noProof/>
            <w:szCs w:val="22"/>
            <w:lang w:val="en-US" w:eastAsia="en-US"/>
          </w:rPr>
          <w:tab/>
        </w:r>
        <w:r w:rsidR="00A576F2" w:rsidRPr="002071E3">
          <w:rPr>
            <w:rStyle w:val="Hyperlink"/>
            <w:noProof/>
          </w:rPr>
          <w:t>Appendices</w:t>
        </w:r>
        <w:r w:rsidR="00A576F2">
          <w:rPr>
            <w:noProof/>
            <w:webHidden/>
          </w:rPr>
          <w:tab/>
        </w:r>
        <w:r>
          <w:rPr>
            <w:noProof/>
            <w:webHidden/>
          </w:rPr>
          <w:fldChar w:fldCharType="begin"/>
        </w:r>
        <w:r w:rsidR="00A576F2">
          <w:rPr>
            <w:noProof/>
            <w:webHidden/>
          </w:rPr>
          <w:instrText xml:space="preserve"> PAGEREF _Toc391038049 \h </w:instrText>
        </w:r>
        <w:r>
          <w:rPr>
            <w:noProof/>
            <w:webHidden/>
          </w:rPr>
        </w:r>
        <w:r>
          <w:rPr>
            <w:noProof/>
            <w:webHidden/>
          </w:rPr>
          <w:fldChar w:fldCharType="separate"/>
        </w:r>
        <w:r w:rsidR="00A576F2">
          <w:rPr>
            <w:noProof/>
            <w:webHidden/>
          </w:rPr>
          <w:t>47</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0" w:history="1">
        <w:r w:rsidR="00A576F2" w:rsidRPr="002071E3">
          <w:rPr>
            <w:rStyle w:val="Hyperlink"/>
            <w:rFonts w:ascii="Symbol" w:hAnsi="Symbol" w:cs="Symbol"/>
            <w:noProof/>
          </w:rPr>
          <w:t>5.1</w:t>
        </w:r>
        <w:r w:rsidR="00A576F2">
          <w:rPr>
            <w:rFonts w:asciiTheme="minorHAnsi" w:eastAsiaTheme="minorEastAsia" w:hAnsiTheme="minorHAnsi" w:cstheme="minorBidi"/>
            <w:noProof/>
            <w:szCs w:val="22"/>
            <w:lang w:val="en-US" w:eastAsia="en-US"/>
          </w:rPr>
          <w:tab/>
        </w:r>
        <w:r w:rsidR="00A576F2" w:rsidRPr="002071E3">
          <w:rPr>
            <w:rStyle w:val="Hyperlink"/>
            <w:noProof/>
          </w:rPr>
          <w:t>Appendix. A - Ontologies</w:t>
        </w:r>
        <w:r w:rsidR="00A576F2">
          <w:rPr>
            <w:noProof/>
            <w:webHidden/>
          </w:rPr>
          <w:tab/>
        </w:r>
        <w:r>
          <w:rPr>
            <w:noProof/>
            <w:webHidden/>
          </w:rPr>
          <w:fldChar w:fldCharType="begin"/>
        </w:r>
        <w:r w:rsidR="00A576F2">
          <w:rPr>
            <w:noProof/>
            <w:webHidden/>
          </w:rPr>
          <w:instrText xml:space="preserve"> PAGEREF _Toc391038050 \h </w:instrText>
        </w:r>
        <w:r>
          <w:rPr>
            <w:noProof/>
            <w:webHidden/>
          </w:rPr>
        </w:r>
        <w:r>
          <w:rPr>
            <w:noProof/>
            <w:webHidden/>
          </w:rPr>
          <w:fldChar w:fldCharType="separate"/>
        </w:r>
        <w:r w:rsidR="00A576F2">
          <w:rPr>
            <w:noProof/>
            <w:webHidden/>
          </w:rPr>
          <w:t>47</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1" w:history="1">
        <w:r w:rsidR="00A576F2" w:rsidRPr="002071E3">
          <w:rPr>
            <w:rStyle w:val="Hyperlink"/>
            <w:rFonts w:ascii="Symbol" w:hAnsi="Symbol" w:cs="Symbol"/>
            <w:noProof/>
          </w:rPr>
          <w:t>5.2</w:t>
        </w:r>
        <w:r w:rsidR="00A576F2">
          <w:rPr>
            <w:rFonts w:asciiTheme="minorHAnsi" w:eastAsiaTheme="minorEastAsia" w:hAnsiTheme="minorHAnsi" w:cstheme="minorBidi"/>
            <w:noProof/>
            <w:szCs w:val="22"/>
            <w:lang w:val="en-US" w:eastAsia="en-US"/>
          </w:rPr>
          <w:tab/>
        </w:r>
        <w:r w:rsidR="00A576F2" w:rsidRPr="002071E3">
          <w:rPr>
            <w:rStyle w:val="Hyperlink"/>
            <w:noProof/>
          </w:rPr>
          <w:t>Appendix. B - Queries Listings</w:t>
        </w:r>
        <w:r w:rsidR="00A576F2">
          <w:rPr>
            <w:noProof/>
            <w:webHidden/>
          </w:rPr>
          <w:tab/>
        </w:r>
        <w:r>
          <w:rPr>
            <w:noProof/>
            <w:webHidden/>
          </w:rPr>
          <w:fldChar w:fldCharType="begin"/>
        </w:r>
        <w:r w:rsidR="00A576F2">
          <w:rPr>
            <w:noProof/>
            <w:webHidden/>
          </w:rPr>
          <w:instrText xml:space="preserve"> PAGEREF _Toc391038051 \h </w:instrText>
        </w:r>
        <w:r>
          <w:rPr>
            <w:noProof/>
            <w:webHidden/>
          </w:rPr>
        </w:r>
        <w:r>
          <w:rPr>
            <w:noProof/>
            <w:webHidden/>
          </w:rPr>
          <w:fldChar w:fldCharType="separate"/>
        </w:r>
        <w:r w:rsidR="00A576F2">
          <w:rPr>
            <w:noProof/>
            <w:webHidden/>
          </w:rPr>
          <w:t>52</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2" w:history="1">
        <w:r w:rsidR="00A576F2" w:rsidRPr="002071E3">
          <w:rPr>
            <w:rStyle w:val="Hyperlink"/>
            <w:rFonts w:ascii="Symbol" w:hAnsi="Symbol" w:cs="Symbol"/>
            <w:noProof/>
          </w:rPr>
          <w:t>5.3</w:t>
        </w:r>
        <w:r w:rsidR="00A576F2">
          <w:rPr>
            <w:rFonts w:asciiTheme="minorHAnsi" w:eastAsiaTheme="minorEastAsia" w:hAnsiTheme="minorHAnsi" w:cstheme="minorBidi"/>
            <w:noProof/>
            <w:szCs w:val="22"/>
            <w:lang w:val="en-US" w:eastAsia="en-US"/>
          </w:rPr>
          <w:tab/>
        </w:r>
        <w:r w:rsidR="00A576F2" w:rsidRPr="002071E3">
          <w:rPr>
            <w:rStyle w:val="Hyperlink"/>
            <w:noProof/>
          </w:rPr>
          <w:t>Appendix. C - Description of Operational Phase : Online Replication And Backup</w:t>
        </w:r>
        <w:r w:rsidR="00A576F2">
          <w:rPr>
            <w:noProof/>
            <w:webHidden/>
          </w:rPr>
          <w:tab/>
        </w:r>
        <w:r>
          <w:rPr>
            <w:noProof/>
            <w:webHidden/>
          </w:rPr>
          <w:fldChar w:fldCharType="begin"/>
        </w:r>
        <w:r w:rsidR="00A576F2">
          <w:rPr>
            <w:noProof/>
            <w:webHidden/>
          </w:rPr>
          <w:instrText xml:space="preserve"> PAGEREF _Toc391038052 \h </w:instrText>
        </w:r>
        <w:r>
          <w:rPr>
            <w:noProof/>
            <w:webHidden/>
          </w:rPr>
        </w:r>
        <w:r>
          <w:rPr>
            <w:noProof/>
            <w:webHidden/>
          </w:rPr>
          <w:fldChar w:fldCharType="separate"/>
        </w:r>
        <w:r w:rsidR="00A576F2">
          <w:rPr>
            <w:noProof/>
            <w:webHidden/>
          </w:rPr>
          <w:t>73</w:t>
        </w:r>
        <w:r>
          <w:rPr>
            <w:noProof/>
            <w:webHidden/>
          </w:rPr>
          <w:fldChar w:fldCharType="end"/>
        </w:r>
      </w:hyperlink>
    </w:p>
    <w:p w:rsidR="00A576F2" w:rsidRDefault="00B7550B">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3" w:history="1">
        <w:r w:rsidR="00A576F2" w:rsidRPr="002071E3">
          <w:rPr>
            <w:rStyle w:val="Hyperlink"/>
            <w:rFonts w:ascii="Symbol" w:hAnsi="Symbol" w:cs="Symbol"/>
            <w:noProof/>
          </w:rPr>
          <w:t>5.4</w:t>
        </w:r>
        <w:r w:rsidR="00A576F2">
          <w:rPr>
            <w:rFonts w:asciiTheme="minorHAnsi" w:eastAsiaTheme="minorEastAsia" w:hAnsiTheme="minorHAnsi" w:cstheme="minorBidi"/>
            <w:noProof/>
            <w:szCs w:val="22"/>
            <w:lang w:val="en-US" w:eastAsia="en-US"/>
          </w:rPr>
          <w:tab/>
        </w:r>
        <w:r w:rsidR="00A576F2" w:rsidRPr="002071E3">
          <w:rPr>
            <w:rStyle w:val="Hyperlink"/>
            <w:noProof/>
          </w:rPr>
          <w:t>Appendix. D - Sample of Benchmark Results</w:t>
        </w:r>
        <w:r w:rsidR="00A576F2">
          <w:rPr>
            <w:noProof/>
            <w:webHidden/>
          </w:rPr>
          <w:tab/>
        </w:r>
        <w:r>
          <w:rPr>
            <w:noProof/>
            <w:webHidden/>
          </w:rPr>
          <w:fldChar w:fldCharType="begin"/>
        </w:r>
        <w:r w:rsidR="00A576F2">
          <w:rPr>
            <w:noProof/>
            <w:webHidden/>
          </w:rPr>
          <w:instrText xml:space="preserve"> PAGEREF _Toc391038053 \h </w:instrText>
        </w:r>
        <w:r>
          <w:rPr>
            <w:noProof/>
            <w:webHidden/>
          </w:rPr>
        </w:r>
        <w:r>
          <w:rPr>
            <w:noProof/>
            <w:webHidden/>
          </w:rPr>
          <w:fldChar w:fldCharType="separate"/>
        </w:r>
        <w:r w:rsidR="00A576F2">
          <w:rPr>
            <w:noProof/>
            <w:webHidden/>
          </w:rPr>
          <w:t>73</w:t>
        </w:r>
        <w:r>
          <w:rPr>
            <w:noProof/>
            <w:webHidden/>
          </w:rPr>
          <w:fldChar w:fldCharType="end"/>
        </w:r>
      </w:hyperlink>
    </w:p>
    <w:p w:rsidR="00071B35" w:rsidRDefault="00B7550B">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91038054" w:history="1">
        <w:r w:rsidR="00A576F2" w:rsidRPr="00312E7A">
          <w:rPr>
            <w:rStyle w:val="Hyperlink"/>
            <w:noProof/>
          </w:rPr>
          <w:t>Figure 1: BBC Olympics 2012 Aggregation Page about Bulgaria</w:t>
        </w:r>
        <w:r w:rsidR="00A576F2">
          <w:rPr>
            <w:noProof/>
            <w:webHidden/>
          </w:rPr>
          <w:tab/>
        </w:r>
        <w:r>
          <w:rPr>
            <w:noProof/>
            <w:webHidden/>
          </w:rPr>
          <w:fldChar w:fldCharType="begin"/>
        </w:r>
        <w:r w:rsidR="00A576F2">
          <w:rPr>
            <w:noProof/>
            <w:webHidden/>
          </w:rPr>
          <w:instrText xml:space="preserve"> PAGEREF _Toc391038054 \h </w:instrText>
        </w:r>
        <w:r>
          <w:rPr>
            <w:noProof/>
            <w:webHidden/>
          </w:rPr>
        </w:r>
        <w:r>
          <w:rPr>
            <w:noProof/>
            <w:webHidden/>
          </w:rPr>
          <w:fldChar w:fldCharType="separate"/>
        </w:r>
        <w:r w:rsidR="00A576F2">
          <w:rPr>
            <w:noProof/>
            <w:webHidden/>
          </w:rPr>
          <w:t>9</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55" w:history="1">
        <w:r w:rsidR="00A576F2" w:rsidRPr="00312E7A">
          <w:rPr>
            <w:rStyle w:val="Hyperlink"/>
            <w:noProof/>
          </w:rPr>
          <w:t>Figure 2: BBC Ontology-aware Text Analytics</w:t>
        </w:r>
        <w:r w:rsidR="00A576F2">
          <w:rPr>
            <w:noProof/>
            <w:webHidden/>
          </w:rPr>
          <w:tab/>
        </w:r>
        <w:r>
          <w:rPr>
            <w:noProof/>
            <w:webHidden/>
          </w:rPr>
          <w:fldChar w:fldCharType="begin"/>
        </w:r>
        <w:r w:rsidR="00A576F2">
          <w:rPr>
            <w:noProof/>
            <w:webHidden/>
          </w:rPr>
          <w:instrText xml:space="preserve"> PAGEREF _Toc391038055 \h </w:instrText>
        </w:r>
        <w:r>
          <w:rPr>
            <w:noProof/>
            <w:webHidden/>
          </w:rPr>
        </w:r>
        <w:r>
          <w:rPr>
            <w:noProof/>
            <w:webHidden/>
          </w:rPr>
          <w:fldChar w:fldCharType="separate"/>
        </w:r>
        <w:r w:rsidR="00A576F2">
          <w:rPr>
            <w:noProof/>
            <w:webHidden/>
          </w:rPr>
          <w:t>10</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56" w:history="1">
        <w:r w:rsidR="00A576F2" w:rsidRPr="00312E7A">
          <w:rPr>
            <w:rStyle w:val="Hyperlink"/>
            <w:noProof/>
          </w:rPr>
          <w:t>Figure 3: BBC Graffitti: Manual Curation of Semantic Annotation</w:t>
        </w:r>
        <w:r w:rsidR="00A576F2">
          <w:rPr>
            <w:noProof/>
            <w:webHidden/>
          </w:rPr>
          <w:tab/>
        </w:r>
        <w:r>
          <w:rPr>
            <w:noProof/>
            <w:webHidden/>
          </w:rPr>
          <w:fldChar w:fldCharType="begin"/>
        </w:r>
        <w:r w:rsidR="00A576F2">
          <w:rPr>
            <w:noProof/>
            <w:webHidden/>
          </w:rPr>
          <w:instrText xml:space="preserve"> PAGEREF _Toc391038056 \h </w:instrText>
        </w:r>
        <w:r>
          <w:rPr>
            <w:noProof/>
            <w:webHidden/>
          </w:rPr>
        </w:r>
        <w:r>
          <w:rPr>
            <w:noProof/>
            <w:webHidden/>
          </w:rPr>
          <w:fldChar w:fldCharType="separate"/>
        </w:r>
        <w:r w:rsidR="00A576F2">
          <w:rPr>
            <w:noProof/>
            <w:webHidden/>
          </w:rPr>
          <w:t>10</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57" w:history="1">
        <w:r w:rsidR="00A576F2" w:rsidRPr="00312E7A">
          <w:rPr>
            <w:rStyle w:val="Hyperlink"/>
            <w:noProof/>
          </w:rPr>
          <w:t>Figure 4: Data generator, types of produced models in generated data</w:t>
        </w:r>
        <w:r w:rsidR="00A576F2">
          <w:rPr>
            <w:noProof/>
            <w:webHidden/>
          </w:rPr>
          <w:tab/>
        </w:r>
        <w:r>
          <w:rPr>
            <w:noProof/>
            <w:webHidden/>
          </w:rPr>
          <w:fldChar w:fldCharType="begin"/>
        </w:r>
        <w:r w:rsidR="00A576F2">
          <w:rPr>
            <w:noProof/>
            <w:webHidden/>
          </w:rPr>
          <w:instrText xml:space="preserve"> PAGEREF _Toc391038057 \h </w:instrText>
        </w:r>
        <w:r>
          <w:rPr>
            <w:noProof/>
            <w:webHidden/>
          </w:rPr>
        </w:r>
        <w:r>
          <w:rPr>
            <w:noProof/>
            <w:webHidden/>
          </w:rPr>
          <w:fldChar w:fldCharType="separate"/>
        </w:r>
        <w:r w:rsidR="00A576F2">
          <w:rPr>
            <w:noProof/>
            <w:webHidden/>
          </w:rPr>
          <w:t>18</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58" w:history="1">
        <w:r w:rsidR="00A576F2" w:rsidRPr="00312E7A">
          <w:rPr>
            <w:rStyle w:val="Hyperlink"/>
            <w:noProof/>
          </w:rPr>
          <w:t>Figure 5. Generate Data</w:t>
        </w:r>
        <w:r w:rsidR="00A576F2">
          <w:rPr>
            <w:noProof/>
            <w:webHidden/>
          </w:rPr>
          <w:tab/>
        </w:r>
        <w:r>
          <w:rPr>
            <w:noProof/>
            <w:webHidden/>
          </w:rPr>
          <w:fldChar w:fldCharType="begin"/>
        </w:r>
        <w:r w:rsidR="00A576F2">
          <w:rPr>
            <w:noProof/>
            <w:webHidden/>
          </w:rPr>
          <w:instrText xml:space="preserve"> PAGEREF _Toc391038058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59" w:history="1">
        <w:r w:rsidR="00A576F2" w:rsidRPr="00312E7A">
          <w:rPr>
            <w:rStyle w:val="Hyperlink"/>
            <w:noProof/>
          </w:rPr>
          <w:t>Figure 6. Load Data</w:t>
        </w:r>
        <w:r w:rsidR="00A576F2">
          <w:rPr>
            <w:noProof/>
            <w:webHidden/>
          </w:rPr>
          <w:tab/>
        </w:r>
        <w:r>
          <w:rPr>
            <w:noProof/>
            <w:webHidden/>
          </w:rPr>
          <w:fldChar w:fldCharType="begin"/>
        </w:r>
        <w:r w:rsidR="00A576F2">
          <w:rPr>
            <w:noProof/>
            <w:webHidden/>
          </w:rPr>
          <w:instrText xml:space="preserve"> PAGEREF _Toc391038059 \h </w:instrText>
        </w:r>
        <w:r>
          <w:rPr>
            <w:noProof/>
            <w:webHidden/>
          </w:rPr>
        </w:r>
        <w:r>
          <w:rPr>
            <w:noProof/>
            <w:webHidden/>
          </w:rPr>
          <w:fldChar w:fldCharType="separate"/>
        </w:r>
        <w:r w:rsidR="00A576F2">
          <w:rPr>
            <w:noProof/>
            <w:webHidden/>
          </w:rPr>
          <w:t>41</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0" w:history="1">
        <w:r w:rsidR="00A576F2" w:rsidRPr="00312E7A">
          <w:rPr>
            <w:rStyle w:val="Hyperlink"/>
            <w:noProof/>
          </w:rPr>
          <w:t>Figure 7. Generate Query Substitution Parameters</w:t>
        </w:r>
        <w:r w:rsidR="00A576F2">
          <w:rPr>
            <w:noProof/>
            <w:webHidden/>
          </w:rPr>
          <w:tab/>
        </w:r>
        <w:r>
          <w:rPr>
            <w:noProof/>
            <w:webHidden/>
          </w:rPr>
          <w:fldChar w:fldCharType="begin"/>
        </w:r>
        <w:r w:rsidR="00A576F2">
          <w:rPr>
            <w:noProof/>
            <w:webHidden/>
          </w:rPr>
          <w:instrText xml:space="preserve"> PAGEREF _Toc391038060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1" w:history="1">
        <w:r w:rsidR="00A576F2" w:rsidRPr="00312E7A">
          <w:rPr>
            <w:rStyle w:val="Hyperlink"/>
            <w:noProof/>
          </w:rPr>
          <w:t>Figure 8. Run The Benchmark</w:t>
        </w:r>
        <w:r w:rsidR="00A576F2">
          <w:rPr>
            <w:noProof/>
            <w:webHidden/>
          </w:rPr>
          <w:tab/>
        </w:r>
        <w:r>
          <w:rPr>
            <w:noProof/>
            <w:webHidden/>
          </w:rPr>
          <w:fldChar w:fldCharType="begin"/>
        </w:r>
        <w:r w:rsidR="00A576F2">
          <w:rPr>
            <w:noProof/>
            <w:webHidden/>
          </w:rPr>
          <w:instrText xml:space="preserve"> PAGEREF _Toc391038061 \h </w:instrText>
        </w:r>
        <w:r>
          <w:rPr>
            <w:noProof/>
            <w:webHidden/>
          </w:rPr>
        </w:r>
        <w:r>
          <w:rPr>
            <w:noProof/>
            <w:webHidden/>
          </w:rPr>
          <w:fldChar w:fldCharType="separate"/>
        </w:r>
        <w:r w:rsidR="00A576F2">
          <w:rPr>
            <w:noProof/>
            <w:webHidden/>
          </w:rPr>
          <w:t>42</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2" w:history="1">
        <w:r w:rsidR="00A576F2" w:rsidRPr="00312E7A">
          <w:rPr>
            <w:rStyle w:val="Hyperlink"/>
            <w:noProof/>
          </w:rPr>
          <w:t>Figure 9. Run Online Replication And Backup</w:t>
        </w:r>
        <w:r w:rsidR="00A576F2">
          <w:rPr>
            <w:noProof/>
            <w:webHidden/>
          </w:rPr>
          <w:tab/>
        </w:r>
        <w:r>
          <w:rPr>
            <w:noProof/>
            <w:webHidden/>
          </w:rPr>
          <w:fldChar w:fldCharType="begin"/>
        </w:r>
        <w:r w:rsidR="00A576F2">
          <w:rPr>
            <w:noProof/>
            <w:webHidden/>
          </w:rPr>
          <w:instrText xml:space="preserve"> PAGEREF _Toc391038062 \h </w:instrText>
        </w:r>
        <w:r>
          <w:rPr>
            <w:noProof/>
            <w:webHidden/>
          </w:rPr>
        </w:r>
        <w:r>
          <w:rPr>
            <w:noProof/>
            <w:webHidden/>
          </w:rPr>
          <w:fldChar w:fldCharType="separate"/>
        </w:r>
        <w:r w:rsidR="00A576F2">
          <w:rPr>
            <w:noProof/>
            <w:webHidden/>
          </w:rPr>
          <w:t>43</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3" w:history="1">
        <w:r w:rsidR="00A576F2" w:rsidRPr="00312E7A">
          <w:rPr>
            <w:rStyle w:val="Hyperlink"/>
            <w:noProof/>
          </w:rPr>
          <w:t>Figure 10. Run Query Results Validation</w:t>
        </w:r>
        <w:r w:rsidR="00A576F2">
          <w:rPr>
            <w:noProof/>
            <w:webHidden/>
          </w:rPr>
          <w:tab/>
        </w:r>
        <w:r>
          <w:rPr>
            <w:noProof/>
            <w:webHidden/>
          </w:rPr>
          <w:fldChar w:fldCharType="begin"/>
        </w:r>
        <w:r w:rsidR="00A576F2">
          <w:rPr>
            <w:noProof/>
            <w:webHidden/>
          </w:rPr>
          <w:instrText xml:space="preserve"> PAGEREF _Toc391038063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4" w:history="1">
        <w:r w:rsidR="00A576F2" w:rsidRPr="00312E7A">
          <w:rPr>
            <w:rStyle w:val="Hyperlink"/>
            <w:noProof/>
          </w:rPr>
          <w:t>Figure 11. Run OWL2-RL Conformance Test</w:t>
        </w:r>
        <w:r w:rsidR="00A576F2">
          <w:rPr>
            <w:noProof/>
            <w:webHidden/>
          </w:rPr>
          <w:tab/>
        </w:r>
        <w:r>
          <w:rPr>
            <w:noProof/>
            <w:webHidden/>
          </w:rPr>
          <w:fldChar w:fldCharType="begin"/>
        </w:r>
        <w:r w:rsidR="00A576F2">
          <w:rPr>
            <w:noProof/>
            <w:webHidden/>
          </w:rPr>
          <w:instrText xml:space="preserve"> PAGEREF _Toc391038064 \h </w:instrText>
        </w:r>
        <w:r>
          <w:rPr>
            <w:noProof/>
            <w:webHidden/>
          </w:rPr>
        </w:r>
        <w:r>
          <w:rPr>
            <w:noProof/>
            <w:webHidden/>
          </w:rPr>
          <w:fldChar w:fldCharType="separate"/>
        </w:r>
        <w:r w:rsidR="00A576F2">
          <w:rPr>
            <w:noProof/>
            <w:webHidden/>
          </w:rPr>
          <w:t>44</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5" w:history="1">
        <w:r w:rsidR="00A576F2" w:rsidRPr="00312E7A">
          <w:rPr>
            <w:rStyle w:val="Hyperlink"/>
            <w:noProof/>
          </w:rPr>
          <w:t>Figure 12. Creative Work Ontology 0.9</w:t>
        </w:r>
        <w:r w:rsidR="00A576F2">
          <w:rPr>
            <w:noProof/>
            <w:webHidden/>
          </w:rPr>
          <w:tab/>
        </w:r>
        <w:r>
          <w:rPr>
            <w:noProof/>
            <w:webHidden/>
          </w:rPr>
          <w:fldChar w:fldCharType="begin"/>
        </w:r>
        <w:r w:rsidR="00A576F2">
          <w:rPr>
            <w:noProof/>
            <w:webHidden/>
          </w:rPr>
          <w:instrText xml:space="preserve"> PAGEREF _Toc391038065 \h </w:instrText>
        </w:r>
        <w:r>
          <w:rPr>
            <w:noProof/>
            <w:webHidden/>
          </w:rPr>
        </w:r>
        <w:r>
          <w:rPr>
            <w:noProof/>
            <w:webHidden/>
          </w:rPr>
          <w:fldChar w:fldCharType="separate"/>
        </w:r>
        <w:r w:rsidR="00A576F2">
          <w:rPr>
            <w:noProof/>
            <w:webHidden/>
          </w:rPr>
          <w:t>48</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6" w:history="1">
        <w:r w:rsidR="00A576F2" w:rsidRPr="00312E7A">
          <w:rPr>
            <w:rStyle w:val="Hyperlink"/>
            <w:noProof/>
          </w:rPr>
          <w:t>Figure 13. Company Ontology 1.4</w:t>
        </w:r>
        <w:r w:rsidR="00A576F2">
          <w:rPr>
            <w:noProof/>
            <w:webHidden/>
          </w:rPr>
          <w:tab/>
        </w:r>
        <w:r>
          <w:rPr>
            <w:noProof/>
            <w:webHidden/>
          </w:rPr>
          <w:fldChar w:fldCharType="begin"/>
        </w:r>
        <w:r w:rsidR="00A576F2">
          <w:rPr>
            <w:noProof/>
            <w:webHidden/>
          </w:rPr>
          <w:instrText xml:space="preserve"> PAGEREF _Toc391038066 \h </w:instrText>
        </w:r>
        <w:r>
          <w:rPr>
            <w:noProof/>
            <w:webHidden/>
          </w:rPr>
        </w:r>
        <w:r>
          <w:rPr>
            <w:noProof/>
            <w:webHidden/>
          </w:rPr>
          <w:fldChar w:fldCharType="separate"/>
        </w:r>
        <w:r w:rsidR="00A576F2">
          <w:rPr>
            <w:noProof/>
            <w:webHidden/>
          </w:rPr>
          <w:t>48</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7" w:history="1">
        <w:r w:rsidR="00A576F2" w:rsidRPr="00312E7A">
          <w:rPr>
            <w:rStyle w:val="Hyperlink"/>
            <w:noProof/>
          </w:rPr>
          <w:t>Figure 14. Core Concepts Ontology 0.6</w:t>
        </w:r>
        <w:r w:rsidR="00A576F2">
          <w:rPr>
            <w:noProof/>
            <w:webHidden/>
          </w:rPr>
          <w:tab/>
        </w:r>
        <w:r>
          <w:rPr>
            <w:noProof/>
            <w:webHidden/>
          </w:rPr>
          <w:fldChar w:fldCharType="begin"/>
        </w:r>
        <w:r w:rsidR="00A576F2">
          <w:rPr>
            <w:noProof/>
            <w:webHidden/>
          </w:rPr>
          <w:instrText xml:space="preserve"> PAGEREF _Toc391038067 \h </w:instrText>
        </w:r>
        <w:r>
          <w:rPr>
            <w:noProof/>
            <w:webHidden/>
          </w:rPr>
        </w:r>
        <w:r>
          <w:rPr>
            <w:noProof/>
            <w:webHidden/>
          </w:rPr>
          <w:fldChar w:fldCharType="separate"/>
        </w:r>
        <w:r w:rsidR="00A576F2">
          <w:rPr>
            <w:noProof/>
            <w:webHidden/>
          </w:rPr>
          <w:t>49</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8" w:history="1">
        <w:r w:rsidR="00A576F2" w:rsidRPr="00312E7A">
          <w:rPr>
            <w:rStyle w:val="Hyperlink"/>
            <w:noProof/>
          </w:rPr>
          <w:t>Figure 15. CMS Ontology 1.2</w:t>
        </w:r>
        <w:r w:rsidR="00A576F2">
          <w:rPr>
            <w:noProof/>
            <w:webHidden/>
          </w:rPr>
          <w:tab/>
        </w:r>
        <w:r>
          <w:rPr>
            <w:noProof/>
            <w:webHidden/>
          </w:rPr>
          <w:fldChar w:fldCharType="begin"/>
        </w:r>
        <w:r w:rsidR="00A576F2">
          <w:rPr>
            <w:noProof/>
            <w:webHidden/>
          </w:rPr>
          <w:instrText xml:space="preserve"> PAGEREF _Toc391038068 \h </w:instrText>
        </w:r>
        <w:r>
          <w:rPr>
            <w:noProof/>
            <w:webHidden/>
          </w:rPr>
        </w:r>
        <w:r>
          <w:rPr>
            <w:noProof/>
            <w:webHidden/>
          </w:rPr>
          <w:fldChar w:fldCharType="separate"/>
        </w:r>
        <w:r w:rsidR="00A576F2">
          <w:rPr>
            <w:noProof/>
            <w:webHidden/>
          </w:rPr>
          <w:t>50</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69" w:history="1">
        <w:r w:rsidR="00A576F2" w:rsidRPr="00312E7A">
          <w:rPr>
            <w:rStyle w:val="Hyperlink"/>
            <w:noProof/>
          </w:rPr>
          <w:t>Figure 16. Person Ontology 0.2</w:t>
        </w:r>
        <w:r w:rsidR="00A576F2">
          <w:rPr>
            <w:noProof/>
            <w:webHidden/>
          </w:rPr>
          <w:tab/>
        </w:r>
        <w:r>
          <w:rPr>
            <w:noProof/>
            <w:webHidden/>
          </w:rPr>
          <w:fldChar w:fldCharType="begin"/>
        </w:r>
        <w:r w:rsidR="00A576F2">
          <w:rPr>
            <w:noProof/>
            <w:webHidden/>
          </w:rPr>
          <w:instrText xml:space="preserve"> PAGEREF _Toc391038069 \h </w:instrText>
        </w:r>
        <w:r>
          <w:rPr>
            <w:noProof/>
            <w:webHidden/>
          </w:rPr>
        </w:r>
        <w:r>
          <w:rPr>
            <w:noProof/>
            <w:webHidden/>
          </w:rPr>
          <w:fldChar w:fldCharType="separate"/>
        </w:r>
        <w:r w:rsidR="00A576F2">
          <w:rPr>
            <w:noProof/>
            <w:webHidden/>
          </w:rPr>
          <w:t>50</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0" w:history="1">
        <w:r w:rsidR="00A576F2" w:rsidRPr="00312E7A">
          <w:rPr>
            <w:rStyle w:val="Hyperlink"/>
            <w:noProof/>
          </w:rPr>
          <w:t>Figure 17. Provenance Ontology 1.1</w:t>
        </w:r>
        <w:r w:rsidR="00A576F2">
          <w:rPr>
            <w:noProof/>
            <w:webHidden/>
          </w:rPr>
          <w:tab/>
        </w:r>
        <w:r>
          <w:rPr>
            <w:noProof/>
            <w:webHidden/>
          </w:rPr>
          <w:fldChar w:fldCharType="begin"/>
        </w:r>
        <w:r w:rsidR="00A576F2">
          <w:rPr>
            <w:noProof/>
            <w:webHidden/>
          </w:rPr>
          <w:instrText xml:space="preserve"> PAGEREF _Toc391038070 \h </w:instrText>
        </w:r>
        <w:r>
          <w:rPr>
            <w:noProof/>
            <w:webHidden/>
          </w:rPr>
        </w:r>
        <w:r>
          <w:rPr>
            <w:noProof/>
            <w:webHidden/>
          </w:rPr>
          <w:fldChar w:fldCharType="separate"/>
        </w:r>
        <w:r w:rsidR="00A576F2">
          <w:rPr>
            <w:noProof/>
            <w:webHidden/>
          </w:rPr>
          <w:t>51</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1" w:history="1">
        <w:r w:rsidR="00A576F2" w:rsidRPr="00312E7A">
          <w:rPr>
            <w:rStyle w:val="Hyperlink"/>
            <w:noProof/>
          </w:rPr>
          <w:t>Figure 18. Tagging Ontology 1.0</w:t>
        </w:r>
        <w:r w:rsidR="00A576F2">
          <w:rPr>
            <w:noProof/>
            <w:webHidden/>
          </w:rPr>
          <w:tab/>
        </w:r>
        <w:r>
          <w:rPr>
            <w:noProof/>
            <w:webHidden/>
          </w:rPr>
          <w:fldChar w:fldCharType="begin"/>
        </w:r>
        <w:r w:rsidR="00A576F2">
          <w:rPr>
            <w:noProof/>
            <w:webHidden/>
          </w:rPr>
          <w:instrText xml:space="preserve"> PAGEREF _Toc391038071 \h </w:instrText>
        </w:r>
        <w:r>
          <w:rPr>
            <w:noProof/>
            <w:webHidden/>
          </w:rPr>
        </w:r>
        <w:r>
          <w:rPr>
            <w:noProof/>
            <w:webHidden/>
          </w:rPr>
          <w:fldChar w:fldCharType="separate"/>
        </w:r>
        <w:r w:rsidR="00A576F2">
          <w:rPr>
            <w:noProof/>
            <w:webHidden/>
          </w:rPr>
          <w:t>51</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2" w:history="1">
        <w:r w:rsidR="00A576F2" w:rsidRPr="00312E7A">
          <w:rPr>
            <w:rStyle w:val="Hyperlink"/>
            <w:noProof/>
          </w:rPr>
          <w:t>Figure 19. Overview of Ontologies 0.2</w:t>
        </w:r>
        <w:r w:rsidR="00A576F2">
          <w:rPr>
            <w:noProof/>
            <w:webHidden/>
          </w:rPr>
          <w:tab/>
        </w:r>
        <w:r>
          <w:rPr>
            <w:noProof/>
            <w:webHidden/>
          </w:rPr>
          <w:fldChar w:fldCharType="begin"/>
        </w:r>
        <w:r w:rsidR="00A576F2">
          <w:rPr>
            <w:noProof/>
            <w:webHidden/>
          </w:rPr>
          <w:instrText xml:space="preserve"> PAGEREF _Toc391038072 \h </w:instrText>
        </w:r>
        <w:r>
          <w:rPr>
            <w:noProof/>
            <w:webHidden/>
          </w:rPr>
        </w:r>
        <w:r>
          <w:rPr>
            <w:noProof/>
            <w:webHidden/>
          </w:rPr>
          <w:fldChar w:fldCharType="separate"/>
        </w:r>
        <w:r w:rsidR="00A576F2">
          <w:rPr>
            <w:noProof/>
            <w:webHidden/>
          </w:rPr>
          <w:t>52</w:t>
        </w:r>
        <w:r>
          <w:rPr>
            <w:noProof/>
            <w:webHidden/>
          </w:rPr>
          <w:fldChar w:fldCharType="end"/>
        </w:r>
      </w:hyperlink>
    </w:p>
    <w:p w:rsidR="00071B35" w:rsidRDefault="00B7550B">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1038073" w:history="1">
        <w:r w:rsidR="00A576F2" w:rsidRPr="00D54106">
          <w:rPr>
            <w:rStyle w:val="Hyperlink"/>
            <w:noProof/>
          </w:rPr>
          <w:t>Table 1: Abbreviations used in this document</w:t>
        </w:r>
        <w:r w:rsidR="00A576F2">
          <w:rPr>
            <w:noProof/>
            <w:webHidden/>
          </w:rPr>
          <w:tab/>
        </w:r>
        <w:r>
          <w:rPr>
            <w:noProof/>
            <w:webHidden/>
          </w:rPr>
          <w:fldChar w:fldCharType="begin"/>
        </w:r>
        <w:r w:rsidR="00A576F2">
          <w:rPr>
            <w:noProof/>
            <w:webHidden/>
          </w:rPr>
          <w:instrText xml:space="preserve"> PAGEREF _Toc391038073 \h </w:instrText>
        </w:r>
        <w:r>
          <w:rPr>
            <w:noProof/>
            <w:webHidden/>
          </w:rPr>
        </w:r>
        <w:r>
          <w:rPr>
            <w:noProof/>
            <w:webHidden/>
          </w:rPr>
          <w:fldChar w:fldCharType="separate"/>
        </w:r>
        <w:r w:rsidR="00A576F2">
          <w:rPr>
            <w:noProof/>
            <w:webHidden/>
          </w:rPr>
          <w:t>8</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4" w:history="1">
        <w:r w:rsidR="00A576F2" w:rsidRPr="00D54106">
          <w:rPr>
            <w:rStyle w:val="Hyperlink"/>
            <w:noProof/>
          </w:rPr>
          <w:t>Table 2: Required behaviours/functionalities required from a RDF database</w:t>
        </w:r>
        <w:r w:rsidR="00A576F2">
          <w:rPr>
            <w:noProof/>
            <w:webHidden/>
          </w:rPr>
          <w:tab/>
        </w:r>
        <w:r>
          <w:rPr>
            <w:noProof/>
            <w:webHidden/>
          </w:rPr>
          <w:fldChar w:fldCharType="begin"/>
        </w:r>
        <w:r w:rsidR="00A576F2">
          <w:rPr>
            <w:noProof/>
            <w:webHidden/>
          </w:rPr>
          <w:instrText xml:space="preserve"> PAGEREF _Toc391038074 \h </w:instrText>
        </w:r>
        <w:r>
          <w:rPr>
            <w:noProof/>
            <w:webHidden/>
          </w:rPr>
        </w:r>
        <w:r>
          <w:rPr>
            <w:noProof/>
            <w:webHidden/>
          </w:rPr>
          <w:fldChar w:fldCharType="separate"/>
        </w:r>
        <w:r w:rsidR="00A576F2">
          <w:rPr>
            <w:noProof/>
            <w:webHidden/>
          </w:rPr>
          <w:t>15</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5" w:history="1">
        <w:r w:rsidR="00A576F2" w:rsidRPr="00D54106">
          <w:rPr>
            <w:rStyle w:val="Hyperlink"/>
            <w:noProof/>
          </w:rPr>
          <w:t>Table 3. Reference Datasets</w:t>
        </w:r>
        <w:r w:rsidR="00A576F2">
          <w:rPr>
            <w:noProof/>
            <w:webHidden/>
          </w:rPr>
          <w:tab/>
        </w:r>
        <w:r>
          <w:rPr>
            <w:noProof/>
            <w:webHidden/>
          </w:rPr>
          <w:fldChar w:fldCharType="begin"/>
        </w:r>
        <w:r w:rsidR="00A576F2">
          <w:rPr>
            <w:noProof/>
            <w:webHidden/>
          </w:rPr>
          <w:instrText xml:space="preserve"> PAGEREF _Toc391038075 \h </w:instrText>
        </w:r>
        <w:r>
          <w:rPr>
            <w:noProof/>
            <w:webHidden/>
          </w:rPr>
        </w:r>
        <w:r>
          <w:rPr>
            <w:noProof/>
            <w:webHidden/>
          </w:rPr>
          <w:fldChar w:fldCharType="separate"/>
        </w:r>
        <w:r w:rsidR="00A576F2">
          <w:rPr>
            <w:noProof/>
            <w:webHidden/>
          </w:rPr>
          <w:t>16</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6" w:history="1">
        <w:r w:rsidR="00A576F2" w:rsidRPr="00D54106">
          <w:rPr>
            <w:rStyle w:val="Hyperlink"/>
            <w:noProof/>
          </w:rPr>
          <w:t>Table 4: Distribution of ‘about’ and ‘mentions’ tags in creative works, analysed in ‘live’ data provided by the BBC</w:t>
        </w:r>
        <w:r w:rsidR="00A576F2">
          <w:rPr>
            <w:noProof/>
            <w:webHidden/>
          </w:rPr>
          <w:tab/>
        </w:r>
        <w:r>
          <w:rPr>
            <w:noProof/>
            <w:webHidden/>
          </w:rPr>
          <w:fldChar w:fldCharType="begin"/>
        </w:r>
        <w:r w:rsidR="00A576F2">
          <w:rPr>
            <w:noProof/>
            <w:webHidden/>
          </w:rPr>
          <w:instrText xml:space="preserve"> PAGEREF _Toc391038076 \h </w:instrText>
        </w:r>
        <w:r>
          <w:rPr>
            <w:noProof/>
            <w:webHidden/>
          </w:rPr>
        </w:r>
        <w:r>
          <w:rPr>
            <w:noProof/>
            <w:webHidden/>
          </w:rPr>
          <w:fldChar w:fldCharType="separate"/>
        </w:r>
        <w:r w:rsidR="00A576F2">
          <w:rPr>
            <w:noProof/>
            <w:webHidden/>
          </w:rPr>
          <w:t>18</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7" w:history="1">
        <w:r w:rsidR="00A576F2" w:rsidRPr="00D54106">
          <w:rPr>
            <w:rStyle w:val="Hyperlink"/>
            <w:noProof/>
          </w:rPr>
          <w:t>Table 5. Creative Work Properties</w:t>
        </w:r>
        <w:r w:rsidR="00A576F2">
          <w:rPr>
            <w:noProof/>
            <w:webHidden/>
          </w:rPr>
          <w:tab/>
        </w:r>
        <w:r>
          <w:rPr>
            <w:noProof/>
            <w:webHidden/>
          </w:rPr>
          <w:fldChar w:fldCharType="begin"/>
        </w:r>
        <w:r w:rsidR="00A576F2">
          <w:rPr>
            <w:noProof/>
            <w:webHidden/>
          </w:rPr>
          <w:instrText xml:space="preserve"> PAGEREF _Toc391038077 \h </w:instrText>
        </w:r>
        <w:r>
          <w:rPr>
            <w:noProof/>
            <w:webHidden/>
          </w:rPr>
        </w:r>
        <w:r>
          <w:rPr>
            <w:noProof/>
            <w:webHidden/>
          </w:rPr>
          <w:fldChar w:fldCharType="separate"/>
        </w:r>
        <w:r w:rsidR="00A576F2">
          <w:rPr>
            <w:noProof/>
            <w:webHidden/>
          </w:rPr>
          <w:t>19</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8" w:history="1">
        <w:r w:rsidR="00A576F2" w:rsidRPr="00D54106">
          <w:rPr>
            <w:rStyle w:val="Hyperlink"/>
            <w:noProof/>
          </w:rPr>
          <w:t>Table 6. Creative work types and specific properties</w:t>
        </w:r>
        <w:r w:rsidR="00A576F2">
          <w:rPr>
            <w:noProof/>
            <w:webHidden/>
          </w:rPr>
          <w:tab/>
        </w:r>
        <w:r>
          <w:rPr>
            <w:noProof/>
            <w:webHidden/>
          </w:rPr>
          <w:fldChar w:fldCharType="begin"/>
        </w:r>
        <w:r w:rsidR="00A576F2">
          <w:rPr>
            <w:noProof/>
            <w:webHidden/>
          </w:rPr>
          <w:instrText xml:space="preserve"> PAGEREF _Toc391038078 \h </w:instrText>
        </w:r>
        <w:r>
          <w:rPr>
            <w:noProof/>
            <w:webHidden/>
          </w:rPr>
        </w:r>
        <w:r>
          <w:rPr>
            <w:noProof/>
            <w:webHidden/>
          </w:rPr>
          <w:fldChar w:fldCharType="separate"/>
        </w:r>
        <w:r w:rsidR="00A576F2">
          <w:rPr>
            <w:noProof/>
            <w:webHidden/>
          </w:rPr>
          <w:t>20</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79" w:history="1">
        <w:r w:rsidR="00A576F2" w:rsidRPr="00D54106">
          <w:rPr>
            <w:rStyle w:val="Hyperlink"/>
            <w:noProof/>
          </w:rPr>
          <w:t>Table 7. Aggregation query types</w:t>
        </w:r>
        <w:r w:rsidR="00A576F2">
          <w:rPr>
            <w:noProof/>
            <w:webHidden/>
          </w:rPr>
          <w:tab/>
        </w:r>
        <w:r>
          <w:rPr>
            <w:noProof/>
            <w:webHidden/>
          </w:rPr>
          <w:fldChar w:fldCharType="begin"/>
        </w:r>
        <w:r w:rsidR="00A576F2">
          <w:rPr>
            <w:noProof/>
            <w:webHidden/>
          </w:rPr>
          <w:instrText xml:space="preserve"> PAGEREF _Toc391038079 \h </w:instrText>
        </w:r>
        <w:r>
          <w:rPr>
            <w:noProof/>
            <w:webHidden/>
          </w:rPr>
        </w:r>
        <w:r>
          <w:rPr>
            <w:noProof/>
            <w:webHidden/>
          </w:rPr>
          <w:fldChar w:fldCharType="separate"/>
        </w:r>
        <w:r w:rsidR="00A576F2">
          <w:rPr>
            <w:noProof/>
            <w:webHidden/>
          </w:rPr>
          <w:t>22</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80" w:history="1">
        <w:r w:rsidR="00A576F2" w:rsidRPr="00D54106">
          <w:rPr>
            <w:rStyle w:val="Hyperlink"/>
            <w:noProof/>
          </w:rPr>
          <w:t>Table 8. Benchmark Configuration Properties</w:t>
        </w:r>
        <w:r w:rsidR="00A576F2">
          <w:rPr>
            <w:noProof/>
            <w:webHidden/>
          </w:rPr>
          <w:tab/>
        </w:r>
        <w:r>
          <w:rPr>
            <w:noProof/>
            <w:webHidden/>
          </w:rPr>
          <w:fldChar w:fldCharType="begin"/>
        </w:r>
        <w:r w:rsidR="00A576F2">
          <w:rPr>
            <w:noProof/>
            <w:webHidden/>
          </w:rPr>
          <w:instrText xml:space="preserve"> PAGEREF _Toc391038080 \h </w:instrText>
        </w:r>
        <w:r>
          <w:rPr>
            <w:noProof/>
            <w:webHidden/>
          </w:rPr>
        </w:r>
        <w:r>
          <w:rPr>
            <w:noProof/>
            <w:webHidden/>
          </w:rPr>
          <w:fldChar w:fldCharType="separate"/>
        </w:r>
        <w:r w:rsidR="00A576F2">
          <w:rPr>
            <w:noProof/>
            <w:webHidden/>
          </w:rPr>
          <w:t>36</w:t>
        </w:r>
        <w:r>
          <w:rPr>
            <w:noProof/>
            <w:webHidden/>
          </w:rPr>
          <w:fldChar w:fldCharType="end"/>
        </w:r>
      </w:hyperlink>
    </w:p>
    <w:p w:rsidR="00A576F2" w:rsidRDefault="00B7550B">
      <w:pPr>
        <w:pStyle w:val="TableofFigures"/>
        <w:tabs>
          <w:tab w:val="right" w:leader="dot" w:pos="9620"/>
        </w:tabs>
        <w:rPr>
          <w:rFonts w:asciiTheme="minorHAnsi" w:eastAsiaTheme="minorEastAsia" w:hAnsiTheme="minorHAnsi" w:cstheme="minorBidi"/>
          <w:noProof/>
          <w:szCs w:val="22"/>
          <w:lang w:val="en-US" w:eastAsia="en-US"/>
        </w:rPr>
      </w:pPr>
      <w:hyperlink w:anchor="_Toc391038081" w:history="1">
        <w:r w:rsidR="00A576F2" w:rsidRPr="00D54106">
          <w:rPr>
            <w:rStyle w:val="Hyperlink"/>
            <w:noProof/>
          </w:rPr>
          <w:t>Table 9. Benchmark Definitions Properties</w:t>
        </w:r>
        <w:r w:rsidR="00A576F2">
          <w:rPr>
            <w:noProof/>
            <w:webHidden/>
          </w:rPr>
          <w:tab/>
        </w:r>
        <w:r>
          <w:rPr>
            <w:noProof/>
            <w:webHidden/>
          </w:rPr>
          <w:fldChar w:fldCharType="begin"/>
        </w:r>
        <w:r w:rsidR="00A576F2">
          <w:rPr>
            <w:noProof/>
            <w:webHidden/>
          </w:rPr>
          <w:instrText xml:space="preserve"> PAGEREF _Toc391038081 \h </w:instrText>
        </w:r>
        <w:r>
          <w:rPr>
            <w:noProof/>
            <w:webHidden/>
          </w:rPr>
        </w:r>
        <w:r>
          <w:rPr>
            <w:noProof/>
            <w:webHidden/>
          </w:rPr>
          <w:fldChar w:fldCharType="separate"/>
        </w:r>
        <w:r w:rsidR="00A576F2">
          <w:rPr>
            <w:noProof/>
            <w:webHidden/>
          </w:rPr>
          <w:t>38</w:t>
        </w:r>
        <w:r>
          <w:rPr>
            <w:noProof/>
            <w:webHidden/>
          </w:rPr>
          <w:fldChar w:fldCharType="end"/>
        </w:r>
      </w:hyperlink>
    </w:p>
    <w:p w:rsidR="00071B35" w:rsidRDefault="00B7550B">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1038073"/>
      <w:r>
        <w:t xml:space="preserve">Table </w:t>
      </w:r>
      <w:fldSimple w:instr=" SEQ Table \* ARABIC ">
        <w:r w:rsidR="00F30C11">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391038011"/>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1038012"/>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B7550B">
        <w:fldChar w:fldCharType="begin"/>
      </w:r>
      <w:r>
        <w:instrText xml:space="preserve"> REF _Ref366162961 \h </w:instrText>
      </w:r>
      <w:r w:rsidR="00B7550B">
        <w:fldChar w:fldCharType="separate"/>
      </w:r>
      <w:r w:rsidR="004A4476">
        <w:t xml:space="preserve">Figure </w:t>
      </w:r>
      <w:r w:rsidR="004A4476">
        <w:rPr>
          <w:noProof/>
        </w:rPr>
        <w:t>1</w:t>
      </w:r>
      <w:r w:rsidR="00B7550B">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91038054"/>
      <w:bookmarkStart w:id="15" w:name="__RefHeading___Toc366167820"/>
      <w:r>
        <w:t xml:space="preserve">Figure </w:t>
      </w:r>
      <w:fldSimple w:instr=" SEQ &quot;Figure&quot; \*Arabic ">
        <w:r w:rsidR="00EB5213">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B7550B">
        <w:fldChar w:fldCharType="begin"/>
      </w:r>
      <w:r>
        <w:instrText xml:space="preserve"> REF _Ref366163506 \h </w:instrText>
      </w:r>
      <w:r w:rsidR="00B7550B">
        <w:fldChar w:fldCharType="separate"/>
      </w:r>
      <w:r w:rsidR="004A4476">
        <w:t xml:space="preserve">Figure </w:t>
      </w:r>
      <w:r w:rsidR="004A4476">
        <w:rPr>
          <w:noProof/>
        </w:rPr>
        <w:t>2</w:t>
      </w:r>
      <w:r w:rsidR="00B7550B">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91038055"/>
      <w:bookmarkEnd w:id="16"/>
      <w:r>
        <w:t xml:space="preserve">Figure </w:t>
      </w:r>
      <w:fldSimple w:instr=" SEQ &quot;Figure&quot; \*Arabic ">
        <w:r w:rsidR="00EB5213">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B7550B">
        <w:fldChar w:fldCharType="begin"/>
      </w:r>
      <w:r>
        <w:instrText xml:space="preserve"> REF _Ref366163457 \h </w:instrText>
      </w:r>
      <w:r w:rsidR="00B7550B">
        <w:fldChar w:fldCharType="separate"/>
      </w:r>
      <w:r w:rsidR="004A4476">
        <w:t xml:space="preserve">Figure </w:t>
      </w:r>
      <w:r w:rsidR="004A4476">
        <w:rPr>
          <w:noProof/>
        </w:rPr>
        <w:t>3</w:t>
      </w:r>
      <w:r w:rsidR="00B7550B">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91038056"/>
      <w:bookmarkEnd w:id="19"/>
      <w:r>
        <w:t xml:space="preserve">Figure </w:t>
      </w:r>
      <w:fldSimple w:instr=" SEQ &quot;Figure&quot; \*Arabic ">
        <w:r w:rsidR="00EB5213">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1038013"/>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1038014"/>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391038015"/>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1038016"/>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1038017"/>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1038074"/>
      <w:r>
        <w:t xml:space="preserve">Table </w:t>
      </w:r>
      <w:fldSimple w:instr=" SEQ Table \* ARABIC ">
        <w:r w:rsidR="00F30C11">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1038018"/>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1038075"/>
      <w:r>
        <w:t xml:space="preserve">Table </w:t>
      </w:r>
      <w:fldSimple w:instr=" SEQ Table \* ARABIC ">
        <w:r w:rsidR="00F30C11">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optional dataset, contains entities describing popular persons world-wide, their names, birth dates and descriptions. Version of the dataset: 3.9, ttl format.</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geonames-EU</w:t>
            </w:r>
          </w:p>
        </w:tc>
        <w:tc>
          <w:tcPr>
            <w:tcW w:w="6048" w:type="dxa"/>
            <w:vAlign w:val="center"/>
          </w:tcPr>
          <w:p w:rsidR="0071374A" w:rsidRDefault="0071374A" w:rsidP="0071374A">
            <w:pPr>
              <w:pStyle w:val="EUNormal"/>
              <w:jc w:val="left"/>
            </w:pPr>
            <w:r>
              <w:t>optional dataset, contains entities describing places, names and their coordinates (lat, long) for all countries in Europe. Version of the dataset: May 23 21:12:35 CEST 2011.</w:t>
            </w:r>
          </w:p>
        </w:tc>
      </w:tr>
      <w:tr w:rsidR="005E1787" w:rsidTr="0071374A">
        <w:tc>
          <w:tcPr>
            <w:tcW w:w="3091" w:type="dxa"/>
            <w:vAlign w:val="center"/>
          </w:tcPr>
          <w:p w:rsidR="005E1787" w:rsidRDefault="0071374A" w:rsidP="0071374A">
            <w:pPr>
              <w:pStyle w:val="EUNormal"/>
              <w:jc w:val="left"/>
            </w:pPr>
            <w:r>
              <w:t>geonames-GB</w:t>
            </w:r>
          </w:p>
        </w:tc>
        <w:tc>
          <w:tcPr>
            <w:tcW w:w="6048" w:type="dxa"/>
            <w:vAlign w:val="center"/>
          </w:tcPr>
          <w:p w:rsidR="005E1787" w:rsidRDefault="0071374A" w:rsidP="0071374A">
            <w:pPr>
              <w:pStyle w:val="EUNormal"/>
              <w:jc w:val="left"/>
            </w:pPr>
            <w:r>
              <w:t>contains entities describing places, names and their coordinates (lat, long) for Great Britain. The dataset has been retrieved from the Geonames database. Version of the dataset: May 23 21:12:35 CEST 2011.</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lastRenderedPageBreak/>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1038019"/>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91038076"/>
      <w:r>
        <w:lastRenderedPageBreak/>
        <w:t xml:space="preserve">Table </w:t>
      </w:r>
      <w:fldSimple w:instr=" SEQ Table \* ARABIC ">
        <w:r w:rsidR="00F30C11">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91038057"/>
      <w:r w:rsidRPr="00726070">
        <w:rPr>
          <w:i w:val="0"/>
        </w:rPr>
        <w:t xml:space="preserve">Figure </w:t>
      </w:r>
      <w:r w:rsidR="00B7550B" w:rsidRPr="00726070">
        <w:rPr>
          <w:i w:val="0"/>
        </w:rPr>
        <w:fldChar w:fldCharType="begin"/>
      </w:r>
      <w:r w:rsidRPr="00726070">
        <w:rPr>
          <w:i w:val="0"/>
        </w:rPr>
        <w:instrText xml:space="preserve"> SEQ Figure \* ARABIC </w:instrText>
      </w:r>
      <w:r w:rsidR="00B7550B" w:rsidRPr="00726070">
        <w:rPr>
          <w:i w:val="0"/>
        </w:rPr>
        <w:fldChar w:fldCharType="separate"/>
      </w:r>
      <w:r w:rsidR="00EB5213">
        <w:rPr>
          <w:i w:val="0"/>
          <w:noProof/>
        </w:rPr>
        <w:t>4</w:t>
      </w:r>
      <w:r w:rsidR="00B7550B"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lastRenderedPageBreak/>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1038077"/>
      <w:r>
        <w:t xml:space="preserve">Table </w:t>
      </w:r>
      <w:fldSimple w:instr=" SEQ Table \* ARABIC ">
        <w:r w:rsidR="00F30C11">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26. A random value in that range is chosen.</w:t>
            </w:r>
          </w:p>
        </w:tc>
      </w:tr>
      <w:tr w:rsidR="0060307D" w:rsidTr="00213040">
        <w:tc>
          <w:tcPr>
            <w:tcW w:w="3167" w:type="dxa"/>
            <w:vAlign w:val="center"/>
          </w:tcPr>
          <w:p w:rsidR="0060307D" w:rsidRDefault="00DF3B8F" w:rsidP="000A360D">
            <w:pPr>
              <w:pStyle w:val="EUNormal"/>
              <w:jc w:val="left"/>
            </w:pPr>
            <w:r>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lastRenderedPageBreak/>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1038078"/>
      <w:r>
        <w:t xml:space="preserve">Table </w:t>
      </w:r>
      <w:fldSimple w:instr=" SEQ Table \* ARABIC ">
        <w:r w:rsidR="00F30C11">
          <w:rPr>
            <w:noProof/>
          </w:rPr>
          <w:t>6</w:t>
        </w:r>
      </w:fldSimple>
      <w:r>
        <w:t>. Creative work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Journalistic asset about some news item. It could be reoccurring or a every-day news event.</w:t>
            </w:r>
          </w:p>
        </w:tc>
        <w:tc>
          <w:tcPr>
            <w:tcW w:w="4248" w:type="dxa"/>
          </w:tcPr>
          <w:p w:rsidR="000260AB" w:rsidRDefault="000260AB" w:rsidP="0075118B">
            <w:pPr>
              <w:pStyle w:val="EUNormal"/>
              <w:numPr>
                <w:ilvl w:val="0"/>
                <w:numId w:val="48"/>
              </w:numPr>
            </w:pPr>
            <w:r>
              <w:t>audience : restricted to National 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D410E3" w:rsidRDefault="00D410E3">
      <w:pPr>
        <w:pStyle w:val="EUNormal"/>
      </w:pPr>
    </w:p>
    <w:p w:rsidR="00071B35" w:rsidRDefault="00071B35">
      <w:pPr>
        <w:pStyle w:val="EUHeading2"/>
      </w:pPr>
      <w:bookmarkStart w:id="82" w:name="__RefHeading__130_986907325"/>
      <w:bookmarkStart w:id="83" w:name="__RefHeading__211_278171736"/>
      <w:bookmarkStart w:id="84" w:name="__RefHeading___Toc366167797"/>
      <w:bookmarkStart w:id="85" w:name="_Toc391038020"/>
      <w:bookmarkEnd w:id="82"/>
      <w:bookmarkEnd w:id="83"/>
      <w:bookmarkEnd w:id="84"/>
      <w:r>
        <w:t>Workloads</w:t>
      </w:r>
      <w:bookmarkEnd w:id="85"/>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aggregation queries described in Table 7.</w:t>
      </w:r>
    </w:p>
    <w:p w:rsidR="00CB0135" w:rsidRDefault="00CB0135">
      <w:pPr>
        <w:pStyle w:val="EUNormal"/>
      </w:pPr>
    </w:p>
    <w:p w:rsidR="00CB0135" w:rsidRDefault="00CB0135">
      <w:pPr>
        <w:pStyle w:val="EUNormal"/>
      </w:pPr>
    </w:p>
    <w:p w:rsidR="00CB0135" w:rsidRDefault="00CB0135" w:rsidP="00CB0135">
      <w:pPr>
        <w:pStyle w:val="Caption"/>
        <w:keepNext/>
        <w:jc w:val="center"/>
      </w:pPr>
      <w:bookmarkStart w:id="86" w:name="_Toc391038079"/>
      <w:r>
        <w:lastRenderedPageBreak/>
        <w:t xml:space="preserve">Table </w:t>
      </w:r>
      <w:fldSimple w:instr=" SEQ Table \* ARABIC ">
        <w:r w:rsidR="00F30C11">
          <w:rPr>
            <w:noProof/>
          </w:rPr>
          <w:t>7</w:t>
        </w:r>
      </w:fldSimple>
      <w:r>
        <w:t>. Aggregation query types</w:t>
      </w:r>
      <w:bookmarkEnd w:id="86"/>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7" w:name="_Toc391038021"/>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7"/>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lastRenderedPageBreak/>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8" w:name="_Toc391038022"/>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8"/>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A7154D">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7154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A7154D">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A7154D">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7154D">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7154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A7154D">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A7154D">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A7154D">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A7154D">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A7154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A7154D">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7154D">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7154D">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A7154D">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7154D">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A7154D">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7154D">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A7154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7154D">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7154D">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7154D">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A7154D">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A7154D">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7154D">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7154D">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A7154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7154D">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A7154D">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A7154D">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7154D">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9" w:name="_Toc391038023"/>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9"/>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A7154D">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A7154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A7154D">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7154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A7154D">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A7154D">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A7154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A7154D">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A7154D">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7154D">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7154D">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7154D">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A7154D">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A7154D">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A7154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7154D">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7154D">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7154D">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A7154D">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A7154D">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A7154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A7154D">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A7154D">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A7154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7154D">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7154D">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7154D">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A7154D">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A7154D">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A7154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A7154D">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A7154D">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A7154D">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A7154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A7154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A7154D">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A7154D">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A7154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A7154D">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A7154D">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A7154D">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A7154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A7154D">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A7154D">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A7154D">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A7154D">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7154D">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7154D">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7154D">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7154D">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7154D">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A7154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7154D">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7154D">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7154D">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A7154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7154D">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A7154D">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7154D">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A7154D">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A7154D">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A7154D">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7154D">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A7154D">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7154D">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A7154D">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A7154D">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A7154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A7154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7154D">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7154D">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A7154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7154D">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A7154D">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A7154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A7154D">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A7154D">
            <w:pPr>
              <w:pStyle w:val="EUNormal"/>
              <w:spacing w:before="60" w:afterLines="60"/>
              <w:rPr>
                <w:szCs w:val="22"/>
              </w:rPr>
            </w:pPr>
            <w:r w:rsidRPr="00063CD2">
              <w:rPr>
                <w:szCs w:val="22"/>
              </w:rPr>
              <w:t>- Group by year and month of creation</w:t>
            </w:r>
          </w:p>
          <w:p w:rsidR="00063CD2" w:rsidRPr="00063CD2" w:rsidRDefault="00063CD2" w:rsidP="00A7154D">
            <w:pPr>
              <w:pStyle w:val="EUNormal"/>
              <w:spacing w:before="60" w:afterLines="60"/>
              <w:rPr>
                <w:szCs w:val="22"/>
              </w:rPr>
            </w:pPr>
            <w:r w:rsidRPr="00063CD2">
              <w:rPr>
                <w:szCs w:val="22"/>
              </w:rPr>
              <w:t>- Group by tag (tagged entity being mentioned or tagged about)</w:t>
            </w:r>
          </w:p>
          <w:p w:rsidR="00063CD2" w:rsidRPr="00063CD2" w:rsidRDefault="00063CD2" w:rsidP="00A7154D">
            <w:pPr>
              <w:pStyle w:val="EUNormal"/>
              <w:spacing w:before="60" w:afterLines="60"/>
              <w:rPr>
                <w:szCs w:val="22"/>
              </w:rPr>
            </w:pPr>
            <w:r w:rsidRPr="00063CD2">
              <w:rPr>
                <w:szCs w:val="22"/>
              </w:rPr>
              <w:t>- Group by primary format</w:t>
            </w:r>
          </w:p>
          <w:p w:rsidR="00FF1DD5" w:rsidRPr="00071B35" w:rsidRDefault="00063CD2" w:rsidP="00A7154D">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A7154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A7154D">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A7154D">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7154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A7154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7154D">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7154D">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7154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A7154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A7154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7154D">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A7154D">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7154D">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A7154D">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7154D">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7154D">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A7154D">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A7154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A7154D">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7154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A7154D">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0" w:name="_Toc391038024"/>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0"/>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1" w:name="_Toc391038025"/>
      <w:r>
        <w:lastRenderedPageBreak/>
        <w:t>Validation</w:t>
      </w:r>
      <w:bookmarkEnd w:id="91"/>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2" w:name="_Toc391038026"/>
      <w:r>
        <w:t>Performance Metric</w:t>
      </w:r>
      <w:r w:rsidR="00B2719E">
        <w:t>s</w:t>
      </w:r>
      <w:bookmarkEnd w:id="92"/>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3" w:name="_Toc391038027"/>
      <w:r>
        <w:t>Execution Rules</w:t>
      </w:r>
      <w:bookmarkEnd w:id="93"/>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lastRenderedPageBreak/>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4" w:name="_Toc391038028"/>
      <w:r>
        <w:t>Full Disclosure</w:t>
      </w:r>
      <w:bookmarkEnd w:id="94"/>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lastRenderedPageBreak/>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5" w:name="_Toc391038029"/>
      <w:r>
        <w:t>Auditing</w:t>
      </w:r>
      <w:bookmarkEnd w:id="95"/>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6" w:name="_Toc391038030"/>
      <w:r>
        <w:lastRenderedPageBreak/>
        <w:t>Instructions</w:t>
      </w:r>
      <w:bookmarkEnd w:id="96"/>
    </w:p>
    <w:p w:rsidR="00C92C9E" w:rsidRPr="00742A68" w:rsidRDefault="00C92C9E" w:rsidP="00C92C9E">
      <w:pPr>
        <w:pStyle w:val="EUHeading2"/>
      </w:pPr>
      <w:bookmarkStart w:id="97" w:name="_Toc391038031"/>
      <w:r w:rsidRPr="00742A68">
        <w:t xml:space="preserve">Software </w:t>
      </w:r>
      <w:r w:rsidR="0038341D" w:rsidRPr="00742A68">
        <w:t>Installation</w:t>
      </w:r>
      <w:bookmarkEnd w:id="97"/>
    </w:p>
    <w:p w:rsidR="00C92C9E" w:rsidRDefault="00071B35">
      <w:pPr>
        <w:pStyle w:val="EUNormal"/>
      </w:pPr>
      <w:bookmarkStart w:id="98" w:name="__RefHeading__132_986907325"/>
      <w:bookmarkStart w:id="99" w:name="__RefHeading__213_278171736"/>
      <w:bookmarkStart w:id="100" w:name="__RefHeading___Toc366167798"/>
      <w:bookmarkStart w:id="101" w:name="__RefHeading__134_986907325"/>
      <w:bookmarkStart w:id="102" w:name="__RefHeading__215_278171736"/>
      <w:bookmarkStart w:id="103" w:name="__RefHeading___Toc366167799"/>
      <w:bookmarkEnd w:id="98"/>
      <w:bookmarkEnd w:id="99"/>
      <w:bookmarkEnd w:id="100"/>
      <w:bookmarkEnd w:id="101"/>
      <w:bookmarkEnd w:id="102"/>
      <w:bookmarkEnd w:id="103"/>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4" w:name="_Toc391038032"/>
      <w:r w:rsidRPr="00742A68">
        <w:t>Be</w:t>
      </w:r>
      <w:r w:rsidR="00C92C9E" w:rsidRPr="00742A68">
        <w:t xml:space="preserve">nchmark </w:t>
      </w:r>
      <w:r w:rsidR="00E36944" w:rsidRPr="00742A68">
        <w:t>Configuration</w:t>
      </w:r>
      <w:bookmarkEnd w:id="104"/>
    </w:p>
    <w:p w:rsidR="00071B35" w:rsidRPr="00742A68" w:rsidRDefault="00071B35">
      <w:pPr>
        <w:pStyle w:val="EUHeading3"/>
        <w:rPr>
          <w:b w:val="0"/>
          <w:sz w:val="28"/>
          <w:szCs w:val="28"/>
        </w:rPr>
      </w:pPr>
      <w:bookmarkStart w:id="105" w:name="__RefHeading__136_986907325"/>
      <w:bookmarkStart w:id="106" w:name="__RefHeading__217_278171736"/>
      <w:bookmarkStart w:id="107" w:name="__RefHeading___Toc366167800"/>
      <w:bookmarkStart w:id="108" w:name="_Toc391038033"/>
      <w:bookmarkEnd w:id="105"/>
      <w:bookmarkEnd w:id="106"/>
      <w:bookmarkEnd w:id="107"/>
      <w:r w:rsidRPr="00742A68">
        <w:rPr>
          <w:b w:val="0"/>
          <w:sz w:val="28"/>
          <w:szCs w:val="28"/>
        </w:rPr>
        <w:t>Description of operational phase</w:t>
      </w:r>
      <w:r w:rsidR="00CF2B05" w:rsidRPr="00742A68">
        <w:rPr>
          <w:b w:val="0"/>
          <w:sz w:val="28"/>
          <w:szCs w:val="28"/>
        </w:rPr>
        <w:t>s</w:t>
      </w:r>
      <w:bookmarkEnd w:id="108"/>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09" w:name="__RefHeading__138_986907325"/>
      <w:bookmarkStart w:id="110" w:name="__RefHeading__219_278171736"/>
      <w:bookmarkStart w:id="111" w:name="__RefHeading___Toc366167801"/>
      <w:bookmarkStart w:id="112" w:name="_Toc391038034"/>
      <w:bookmarkEnd w:id="109"/>
      <w:bookmarkEnd w:id="110"/>
      <w:bookmarkEnd w:id="111"/>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2"/>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D85151">
        <w:t>Table 8 provides</w:t>
      </w:r>
      <w:r>
        <w:t xml:space="preserve"> a description of all configuration parameters:</w:t>
      </w:r>
    </w:p>
    <w:p w:rsidR="00413756" w:rsidRDefault="00413756" w:rsidP="00413756">
      <w:pPr>
        <w:pStyle w:val="EUNormal"/>
        <w:ind w:left="707"/>
        <w:rPr>
          <w:b/>
        </w:rPr>
      </w:pPr>
    </w:p>
    <w:p w:rsidR="00A3353E" w:rsidRDefault="00A3353E" w:rsidP="00A3353E">
      <w:pPr>
        <w:pStyle w:val="Caption"/>
        <w:keepNext/>
        <w:jc w:val="center"/>
      </w:pPr>
      <w:bookmarkStart w:id="113" w:name="_Toc391038080"/>
      <w:r>
        <w:t xml:space="preserve">Table </w:t>
      </w:r>
      <w:fldSimple w:instr=" SEQ Table \* ARABIC ">
        <w:r w:rsidR="00F30C11">
          <w:rPr>
            <w:noProof/>
          </w:rPr>
          <w:t>8</w:t>
        </w:r>
      </w:fldSimple>
      <w:r>
        <w:t xml:space="preserve">. Benchmark Configuration </w:t>
      </w:r>
      <w:r w:rsidR="0063548D">
        <w:t>Properties</w:t>
      </w:r>
      <w:bookmarkEnd w:id="113"/>
    </w:p>
    <w:p w:rsidR="006C6A46" w:rsidRDefault="006C6A46" w:rsidP="00A3353E">
      <w:pPr>
        <w:pStyle w:val="Caption"/>
        <w:keepNext/>
        <w:jc w:val="center"/>
      </w:pPr>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A3353E">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lastRenderedPageBreak/>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696E29" w:rsidRDefault="005A67F1" w:rsidP="00D039F9">
            <w:pPr>
              <w:pStyle w:val="EUNormal"/>
              <w:jc w:val="left"/>
            </w:pPr>
            <w:r w:rsidRPr="00696E29">
              <w:rPr>
                <w:i/>
              </w:rPr>
              <w:t>enableLogs</w:t>
            </w:r>
          </w:p>
        </w:tc>
        <w:tc>
          <w:tcPr>
            <w:tcW w:w="5328" w:type="dxa"/>
            <w:vAlign w:val="center"/>
          </w:tcPr>
          <w:p w:rsidR="005A67F1" w:rsidRDefault="005A67F1" w:rsidP="00D039F9">
            <w:pPr>
              <w:pStyle w:val="EUNormal"/>
              <w:jc w:val="left"/>
              <w:rPr>
                <w:b/>
              </w:rPr>
            </w:pPr>
            <w:r w:rsidRPr="0032707E">
              <w:t>enables or disables logging of benc</w:t>
            </w:r>
            <w:r>
              <w:t xml:space="preserve">hmark results and details, </w:t>
            </w:r>
            <w:r w:rsidRPr="00696E29">
              <w:rPr>
                <w:i/>
              </w:rPr>
              <w:t>default: true</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lastRenderedPageBreak/>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lastRenderedPageBreak/>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5A67F1" w:rsidTr="00A74249">
        <w:tc>
          <w:tcPr>
            <w:tcW w:w="3811" w:type="dxa"/>
            <w:vAlign w:val="center"/>
          </w:tcPr>
          <w:p w:rsidR="005A67F1" w:rsidRPr="00941C4A" w:rsidRDefault="005A67F1" w:rsidP="00D039F9">
            <w:pPr>
              <w:pStyle w:val="EUNormal"/>
              <w:jc w:val="left"/>
            </w:pPr>
            <w:r w:rsidRPr="00941C4A">
              <w:rPr>
                <w:i/>
              </w:rPr>
              <w:t>updateRateThresholdOps</w:t>
            </w:r>
          </w:p>
        </w:tc>
        <w:tc>
          <w:tcPr>
            <w:tcW w:w="5328" w:type="dxa"/>
            <w:vAlign w:val="center"/>
          </w:tcPr>
          <w:p w:rsidR="005A67F1" w:rsidRDefault="005A67F1" w:rsidP="00941C4A">
            <w:pPr>
              <w:pStyle w:val="EUNormal"/>
              <w:jc w:val="left"/>
              <w:rPr>
                <w:b/>
              </w:rPr>
            </w:pP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A67F1" w:rsidP="00D039F9">
            <w:pPr>
              <w:pStyle w:val="EUNormal"/>
              <w:jc w:val="left"/>
            </w:pPr>
            <w:r w:rsidRPr="00A74249">
              <w:rPr>
                <w:i/>
              </w:rPr>
              <w:t>updateRateThresholdReachTimePercent</w:t>
            </w:r>
          </w:p>
        </w:tc>
        <w:tc>
          <w:tcPr>
            <w:tcW w:w="5328" w:type="dxa"/>
            <w:vAlign w:val="center"/>
          </w:tcPr>
          <w:p w:rsidR="005A67F1" w:rsidRDefault="005A67F1" w:rsidP="00A74249">
            <w:pPr>
              <w:pStyle w:val="EUNormal"/>
              <w:jc w:val="left"/>
              <w:rPr>
                <w:b/>
              </w:rPr>
            </w:pPr>
            <w:r w:rsidRPr="00254C4E">
              <w:t xml:space="preserve">defines the time </w:t>
            </w:r>
            <w:r>
              <w:t>window</w:t>
            </w:r>
            <w:r w:rsidRPr="00254C4E">
              <w:t xml:space="preserve"> during which </w:t>
            </w:r>
            <w:r>
              <w:t xml:space="preserve">property value </w:t>
            </w:r>
            <w:r w:rsidRPr="00254C4E">
              <w:rPr>
                <w:i/>
              </w:rPr>
              <w:t>updateRateThresholdOps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4" w:name="__RefHeading__140_986907325"/>
      <w:bookmarkStart w:id="115" w:name="__RefHeading__221_278171736"/>
      <w:bookmarkStart w:id="116" w:name="__RefHeading___Toc366167802"/>
      <w:bookmarkStart w:id="117" w:name="_Toc391038035"/>
      <w:bookmarkEnd w:id="114"/>
      <w:bookmarkEnd w:id="115"/>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6"/>
      <w:bookmarkEnd w:id="117"/>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Table 10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BC1FB6" w:rsidRDefault="00BC1FB6">
      <w:pPr>
        <w:pStyle w:val="EUNormal"/>
      </w:pPr>
    </w:p>
    <w:p w:rsidR="00F30C11" w:rsidRDefault="00F30C11" w:rsidP="00872295">
      <w:pPr>
        <w:pStyle w:val="Caption"/>
        <w:keepNext/>
        <w:jc w:val="center"/>
      </w:pPr>
      <w:bookmarkStart w:id="118" w:name="_Toc391038081"/>
      <w:r>
        <w:t xml:space="preserve">Table </w:t>
      </w:r>
      <w:fldSimple w:instr=" SEQ Table \* ARABIC ">
        <w:r>
          <w:rPr>
            <w:noProof/>
          </w:rPr>
          <w:t>9</w:t>
        </w:r>
      </w:fldSimple>
      <w:r>
        <w:t>. Benchmark Definitions Properties</w:t>
      </w:r>
      <w:bookmarkEnd w:id="118"/>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316234">
            <w:pPr>
              <w:pStyle w:val="EUNormal"/>
              <w:jc w:val="center"/>
              <w:rPr>
                <w:b/>
              </w:rPr>
            </w:pPr>
            <w:r>
              <w:rPr>
                <w:b/>
              </w:rPr>
              <w:t>Property</w:t>
            </w:r>
          </w:p>
        </w:tc>
        <w:tc>
          <w:tcPr>
            <w:tcW w:w="5598" w:type="dxa"/>
            <w:vAlign w:val="center"/>
          </w:tcPr>
          <w:p w:rsidR="006824CC" w:rsidRDefault="006824CC" w:rsidP="00316234">
            <w:pPr>
              <w:pStyle w:val="EUNormal"/>
              <w:jc w:val="center"/>
              <w:rPr>
                <w:b/>
              </w:rPr>
            </w:pPr>
            <w:r>
              <w:rPr>
                <w:b/>
              </w:rPr>
              <w:t>Description</w:t>
            </w:r>
          </w:p>
        </w:tc>
      </w:tr>
      <w:tr w:rsidR="00A9115E" w:rsidTr="00872295">
        <w:tc>
          <w:tcPr>
            <w:tcW w:w="3541" w:type="dxa"/>
            <w:vAlign w:val="center"/>
          </w:tcPr>
          <w:p w:rsidR="00A9115E" w:rsidRPr="000E2570" w:rsidRDefault="00A9115E" w:rsidP="00316234">
            <w:pPr>
              <w:pStyle w:val="EUNormal"/>
              <w:jc w:val="left"/>
              <w:rPr>
                <w:i/>
              </w:rPr>
            </w:pPr>
            <w:r w:rsidRPr="000E2570">
              <w:rPr>
                <w:i/>
              </w:rPr>
              <w:t>aboutAndMentionsAllocation</w:t>
            </w:r>
          </w:p>
        </w:tc>
        <w:tc>
          <w:tcPr>
            <w:tcW w:w="5598" w:type="dxa"/>
            <w:vAlign w:val="center"/>
          </w:tcPr>
          <w:p w:rsidR="00A9115E" w:rsidRDefault="00A9115E" w:rsidP="00316234">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316234">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lastRenderedPageBreak/>
              <w:t>w</w:t>
            </w:r>
            <w:r w:rsidRPr="006B7C99">
              <w:t>ork</w:t>
            </w:r>
            <w:r w:rsidR="004265FE">
              <w:t xml:space="preserve"> during generation of data</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aggregationOperationsAllocation</w:t>
            </w:r>
          </w:p>
        </w:tc>
        <w:tc>
          <w:tcPr>
            <w:tcW w:w="5598" w:type="dxa"/>
            <w:vAlign w:val="center"/>
          </w:tcPr>
          <w:p w:rsidR="00A9115E" w:rsidRDefault="00A9115E" w:rsidP="00316234">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316234">
            <w:pPr>
              <w:pStyle w:val="EUNormal"/>
              <w:jc w:val="left"/>
              <w:rPr>
                <w:i/>
              </w:rPr>
            </w:pPr>
            <w:r w:rsidRPr="00251086">
              <w:rPr>
                <w:i/>
              </w:rPr>
              <w:t>correlationDuration</w:t>
            </w:r>
          </w:p>
        </w:tc>
        <w:tc>
          <w:tcPr>
            <w:tcW w:w="5598" w:type="dxa"/>
            <w:vAlign w:val="center"/>
          </w:tcPr>
          <w:p w:rsidR="00A9115E" w:rsidRDefault="00A9115E" w:rsidP="00316234">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316234">
            <w:pPr>
              <w:pStyle w:val="EUNormal"/>
              <w:jc w:val="left"/>
              <w:rPr>
                <w:i/>
              </w:rPr>
            </w:pPr>
            <w:r w:rsidRPr="003A6E0C">
              <w:rPr>
                <w:i/>
              </w:rPr>
              <w:t>correlationEntityLifespan</w:t>
            </w:r>
          </w:p>
        </w:tc>
        <w:tc>
          <w:tcPr>
            <w:tcW w:w="5598" w:type="dxa"/>
            <w:vAlign w:val="center"/>
          </w:tcPr>
          <w:p w:rsidR="00A9115E" w:rsidRDefault="00A9115E" w:rsidP="00316234">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correlationsAmount</w:t>
            </w:r>
          </w:p>
        </w:tc>
        <w:tc>
          <w:tcPr>
            <w:tcW w:w="5598" w:type="dxa"/>
            <w:vAlign w:val="center"/>
          </w:tcPr>
          <w:p w:rsidR="00A9115E" w:rsidRDefault="00A9115E" w:rsidP="00316234">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correlationsMagnitude</w:t>
            </w:r>
          </w:p>
        </w:tc>
        <w:tc>
          <w:tcPr>
            <w:tcW w:w="5598" w:type="dxa"/>
            <w:vAlign w:val="center"/>
          </w:tcPr>
          <w:p w:rsidR="00A9115E" w:rsidRPr="00B509DB" w:rsidRDefault="00A9115E" w:rsidP="00316234">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316234">
            <w:pPr>
              <w:pStyle w:val="EUNormal"/>
              <w:jc w:val="left"/>
              <w:rPr>
                <w:i/>
              </w:rPr>
            </w:pPr>
            <w:r w:rsidRPr="000E2570">
              <w:rPr>
                <w:i/>
              </w:rPr>
              <w:t>creativeWorkTypesAllocation</w:t>
            </w:r>
          </w:p>
        </w:tc>
        <w:tc>
          <w:tcPr>
            <w:tcW w:w="5598" w:type="dxa"/>
            <w:vAlign w:val="center"/>
          </w:tcPr>
          <w:p w:rsidR="00A9115E" w:rsidRDefault="00A9115E" w:rsidP="00316234">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316234">
            <w:pPr>
              <w:pStyle w:val="EUNormal"/>
              <w:jc w:val="left"/>
              <w:rPr>
                <w:i/>
              </w:rPr>
            </w:pPr>
            <w:r w:rsidRPr="004C00F2">
              <w:rPr>
                <w:i/>
              </w:rPr>
              <w:t>dataGenerationPeriodYears</w:t>
            </w:r>
          </w:p>
        </w:tc>
        <w:tc>
          <w:tcPr>
            <w:tcW w:w="5598" w:type="dxa"/>
            <w:vAlign w:val="center"/>
          </w:tcPr>
          <w:p w:rsidR="00A9115E" w:rsidRDefault="00A9115E" w:rsidP="00316234">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316234">
            <w:pPr>
              <w:pStyle w:val="EUNormal"/>
              <w:jc w:val="left"/>
              <w:rPr>
                <w:i/>
              </w:rPr>
            </w:pPr>
            <w:r w:rsidRPr="000E2570">
              <w:rPr>
                <w:i/>
              </w:rPr>
              <w:t>editorialOperationsAllocation</w:t>
            </w:r>
          </w:p>
        </w:tc>
        <w:tc>
          <w:tcPr>
            <w:tcW w:w="5598" w:type="dxa"/>
            <w:vAlign w:val="center"/>
          </w:tcPr>
          <w:p w:rsidR="00A9115E" w:rsidRDefault="00A9115E" w:rsidP="00316234">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316234">
            <w:pPr>
              <w:pStyle w:val="EUNormal"/>
              <w:jc w:val="left"/>
              <w:rPr>
                <w:i/>
              </w:rPr>
            </w:pPr>
            <w:r w:rsidRPr="000E2570">
              <w:rPr>
                <w:i/>
              </w:rPr>
              <w:t>entityPopularity</w:t>
            </w:r>
          </w:p>
        </w:tc>
        <w:tc>
          <w:tcPr>
            <w:tcW w:w="5598" w:type="dxa"/>
            <w:vAlign w:val="center"/>
          </w:tcPr>
          <w:p w:rsidR="00A9115E" w:rsidRDefault="00A9115E" w:rsidP="00316234">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exponentialDecayRate</w:t>
            </w:r>
          </w:p>
        </w:tc>
        <w:tc>
          <w:tcPr>
            <w:tcW w:w="5598" w:type="dxa"/>
            <w:vAlign w:val="center"/>
          </w:tcPr>
          <w:p w:rsidR="00A9115E" w:rsidRDefault="00A9115E" w:rsidP="00316234">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exponentialDecayThresholdPercent</w:t>
            </w:r>
          </w:p>
        </w:tc>
        <w:tc>
          <w:tcPr>
            <w:tcW w:w="5598" w:type="dxa"/>
            <w:vAlign w:val="center"/>
          </w:tcPr>
          <w:p w:rsidR="00A9115E" w:rsidRDefault="00A9115E" w:rsidP="00316234">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exponentialDecayUpperLimitOfCWs</w:t>
            </w:r>
          </w:p>
        </w:tc>
        <w:tc>
          <w:tcPr>
            <w:tcW w:w="5598" w:type="dxa"/>
            <w:vAlign w:val="center"/>
          </w:tcPr>
          <w:p w:rsidR="00A9115E" w:rsidRDefault="00A9115E" w:rsidP="00316234">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316234">
            <w:pPr>
              <w:pStyle w:val="EUNormal"/>
              <w:jc w:val="left"/>
              <w:rPr>
                <w:i/>
              </w:rPr>
            </w:pPr>
            <w:r w:rsidRPr="00041947">
              <w:rPr>
                <w:i/>
              </w:rPr>
              <w:t>majorEvents</w:t>
            </w:r>
          </w:p>
        </w:tc>
        <w:tc>
          <w:tcPr>
            <w:tcW w:w="5598" w:type="dxa"/>
            <w:vAlign w:val="center"/>
          </w:tcPr>
          <w:p w:rsidR="00A9115E" w:rsidRDefault="00A9115E" w:rsidP="00316234">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316234">
            <w:pPr>
              <w:pStyle w:val="EUNormal"/>
              <w:jc w:val="left"/>
              <w:rPr>
                <w:i/>
              </w:rPr>
            </w:pPr>
            <w:r w:rsidRPr="003121F9">
              <w:rPr>
                <w:i/>
              </w:rPr>
              <w:t>maxLat</w:t>
            </w:r>
          </w:p>
        </w:tc>
        <w:tc>
          <w:tcPr>
            <w:tcW w:w="5598" w:type="dxa"/>
            <w:vAlign w:val="center"/>
          </w:tcPr>
          <w:p w:rsidR="00A9115E" w:rsidRDefault="00A9115E" w:rsidP="00316234">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maxLong</w:t>
            </w:r>
          </w:p>
        </w:tc>
        <w:tc>
          <w:tcPr>
            <w:tcW w:w="5598" w:type="dxa"/>
            <w:vAlign w:val="center"/>
          </w:tcPr>
          <w:p w:rsidR="00A9115E" w:rsidRDefault="00A9115E" w:rsidP="00316234">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316234">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316234">
            <w:pPr>
              <w:pStyle w:val="EUNormal"/>
              <w:jc w:val="left"/>
              <w:rPr>
                <w:i/>
              </w:rPr>
            </w:pPr>
            <w:r w:rsidRPr="00872295">
              <w:rPr>
                <w:i/>
              </w:rPr>
              <w:t>mileStoneQueryPosition</w:t>
            </w:r>
          </w:p>
        </w:tc>
        <w:tc>
          <w:tcPr>
            <w:tcW w:w="5598" w:type="dxa"/>
            <w:vAlign w:val="center"/>
          </w:tcPr>
          <w:p w:rsidR="00A9115E" w:rsidRDefault="00A9115E" w:rsidP="00316234">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316234">
            <w:pPr>
              <w:pStyle w:val="EUNormal"/>
              <w:jc w:val="left"/>
              <w:rPr>
                <w:i/>
              </w:rPr>
            </w:pPr>
            <w:r w:rsidRPr="003121F9">
              <w:rPr>
                <w:i/>
              </w:rPr>
              <w:t>minLat</w:t>
            </w:r>
          </w:p>
        </w:tc>
        <w:tc>
          <w:tcPr>
            <w:tcW w:w="5598" w:type="dxa"/>
            <w:vAlign w:val="center"/>
          </w:tcPr>
          <w:p w:rsidR="00A9115E" w:rsidRDefault="00A9115E" w:rsidP="00316234">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minLong</w:t>
            </w:r>
          </w:p>
        </w:tc>
        <w:tc>
          <w:tcPr>
            <w:tcW w:w="5598" w:type="dxa"/>
            <w:vAlign w:val="center"/>
          </w:tcPr>
          <w:p w:rsidR="00A9115E" w:rsidRDefault="00A9115E" w:rsidP="00316234">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316234">
            <w:pPr>
              <w:pStyle w:val="EUNormal"/>
              <w:jc w:val="left"/>
              <w:rPr>
                <w:i/>
              </w:rPr>
            </w:pPr>
            <w:r w:rsidRPr="00041947">
              <w:rPr>
                <w:i/>
              </w:rPr>
              <w:t>minorEvents</w:t>
            </w:r>
          </w:p>
        </w:tc>
        <w:tc>
          <w:tcPr>
            <w:tcW w:w="5598" w:type="dxa"/>
            <w:vAlign w:val="center"/>
          </w:tcPr>
          <w:p w:rsidR="00A9115E" w:rsidRDefault="00A9115E" w:rsidP="00316234">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316234">
            <w:pPr>
              <w:pStyle w:val="EUNormal"/>
              <w:jc w:val="left"/>
              <w:rPr>
                <w:i/>
              </w:rPr>
            </w:pPr>
            <w:r w:rsidRPr="009B55AF">
              <w:rPr>
                <w:i/>
              </w:rPr>
              <w:t>seedYear</w:t>
            </w:r>
          </w:p>
        </w:tc>
        <w:tc>
          <w:tcPr>
            <w:tcW w:w="5598" w:type="dxa"/>
            <w:vAlign w:val="center"/>
          </w:tcPr>
          <w:p w:rsidR="00A9115E" w:rsidRDefault="00A9115E" w:rsidP="00316234">
            <w:pPr>
              <w:pStyle w:val="EUNormal"/>
              <w:jc w:val="left"/>
            </w:pPr>
            <w:r>
              <w:t>d</w:t>
            </w:r>
            <w:r w:rsidRPr="00224055">
              <w:t>efines a seed year that will be used fo</w:t>
            </w:r>
            <w:r>
              <w:t xml:space="preserve">r generating the </w:t>
            </w:r>
            <w:r>
              <w:lastRenderedPageBreak/>
              <w:t>Creative Works date properties</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usePopularEntities</w:t>
            </w:r>
          </w:p>
        </w:tc>
        <w:tc>
          <w:tcPr>
            <w:tcW w:w="5598" w:type="dxa"/>
            <w:vAlign w:val="center"/>
          </w:tcPr>
          <w:p w:rsidR="00A9115E" w:rsidRDefault="00A9115E" w:rsidP="00316234">
            <w:pPr>
              <w:pStyle w:val="EUNormal"/>
              <w:jc w:val="left"/>
            </w:pPr>
            <w:r>
              <w:t>d</w:t>
            </w:r>
            <w:r w:rsidRPr="00CA79EA">
              <w:t>efines allocation amount of popular entities to be used for tagging in Creative Works or in aggregation queries</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19" w:name="_Toc391038036"/>
      <w:r w:rsidRPr="00742A68">
        <w:t>Benchmark Operation</w:t>
      </w:r>
      <w:bookmarkEnd w:id="119"/>
    </w:p>
    <w:p w:rsidR="006B10DB" w:rsidRPr="00742A68" w:rsidRDefault="00801EE2" w:rsidP="006B10DB">
      <w:pPr>
        <w:pStyle w:val="EUHeading3"/>
        <w:rPr>
          <w:b w:val="0"/>
          <w:sz w:val="28"/>
          <w:szCs w:val="28"/>
        </w:rPr>
      </w:pPr>
      <w:bookmarkStart w:id="120" w:name="__RefHeading__142_986907325"/>
      <w:bookmarkStart w:id="121" w:name="__RefHeading__223_278171736"/>
      <w:bookmarkStart w:id="122" w:name="_Toc391038037"/>
      <w:bookmarkEnd w:id="120"/>
      <w:bookmarkEnd w:id="121"/>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2"/>
    </w:p>
    <w:p w:rsidR="006B10DB" w:rsidRPr="006B10DB" w:rsidRDefault="006B10DB" w:rsidP="006B10DB">
      <w:pPr>
        <w:pStyle w:val="EUNormal"/>
      </w:pPr>
      <w:r>
        <w:t>Prior to using the benchmark, following setup for the RDF Database is required :</w:t>
      </w:r>
    </w:p>
    <w:p w:rsidR="006B10DB" w:rsidRDefault="006B10DB" w:rsidP="0075118B">
      <w:pPr>
        <w:pStyle w:val="EUNormal"/>
        <w:numPr>
          <w:ilvl w:val="0"/>
          <w:numId w:val="35"/>
        </w:numPr>
      </w:pPr>
      <w:r>
        <w:t>RDFS rule-set - RDFS is the minimum rule-set requiremed for the RDF database repository</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3" w:name="_Toc391038038"/>
      <w:r w:rsidRPr="00742A68">
        <w:rPr>
          <w:b w:val="0"/>
          <w:sz w:val="28"/>
          <w:szCs w:val="28"/>
        </w:rPr>
        <w:t>Starting</w:t>
      </w:r>
      <w:r w:rsidR="00BF14F9" w:rsidRPr="00742A68">
        <w:rPr>
          <w:b w:val="0"/>
          <w:sz w:val="28"/>
          <w:szCs w:val="28"/>
        </w:rPr>
        <w:t xml:space="preserve"> the Benchmark D</w:t>
      </w:r>
      <w:r w:rsidR="006B10DB" w:rsidRPr="00742A68">
        <w:rPr>
          <w:b w:val="0"/>
          <w:sz w:val="28"/>
          <w:szCs w:val="28"/>
        </w:rPr>
        <w:t>river</w:t>
      </w:r>
      <w:bookmarkEnd w:id="123"/>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Pr="00E76160" w:rsidRDefault="00085556" w:rsidP="0075118B">
      <w:pPr>
        <w:pStyle w:val="EUNormal"/>
        <w:numPr>
          <w:ilvl w:val="0"/>
          <w:numId w:val="37"/>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4" w:name="_Toc391038039"/>
      <w:r w:rsidRPr="00742A68">
        <w:rPr>
          <w:b w:val="0"/>
          <w:sz w:val="28"/>
          <w:szCs w:val="28"/>
        </w:rPr>
        <w:t>Configure SPARQL Endpoint</w:t>
      </w:r>
      <w:bookmarkEnd w:id="124"/>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5" w:name="_Toc391038040"/>
      <w:r w:rsidRPr="00742A68">
        <w:rPr>
          <w:b w:val="0"/>
          <w:sz w:val="28"/>
          <w:szCs w:val="28"/>
        </w:rPr>
        <w:t>Generate Data</w:t>
      </w:r>
      <w:bookmarkEnd w:id="125"/>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lastRenderedPageBreak/>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B7550B" w:rsidP="00801EE2">
      <w:pPr>
        <w:pStyle w:val="EUNormal"/>
        <w:rPr>
          <w:i/>
        </w:rPr>
      </w:pPr>
      <w:r w:rsidRPr="00B7550B">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Reference</w:t>
                    </w:r>
                  </w:p>
                  <w:p w:rsidR="0047446F" w:rsidRPr="006D6FDC" w:rsidRDefault="0047446F"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47446F" w:rsidRPr="0047189C" w:rsidRDefault="0047446F" w:rsidP="006418AF">
                    <w:pPr>
                      <w:jc w:val="center"/>
                      <w:rPr>
                        <w:b/>
                        <w:lang w:val="en-US"/>
                      </w:rPr>
                    </w:pPr>
                    <w:r>
                      <w:rPr>
                        <w:b/>
                        <w:lang w:val="en-US"/>
                      </w:rPr>
                      <w:t>Generate</w:t>
                    </w:r>
                  </w:p>
                  <w:p w:rsidR="0047446F" w:rsidRPr="0047189C" w:rsidRDefault="0047446F"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6" w:name="_Toc391038058"/>
      <w:r>
        <w:t xml:space="preserve">Figure </w:t>
      </w:r>
      <w:fldSimple w:instr=" SEQ Figure \* ARABIC ">
        <w:r w:rsidR="00EB5213">
          <w:rPr>
            <w:noProof/>
          </w:rPr>
          <w:t>5</w:t>
        </w:r>
      </w:fldSimple>
      <w:r>
        <w:t>. Generate Data</w:t>
      </w:r>
      <w:bookmarkEnd w:id="126"/>
    </w:p>
    <w:p w:rsidR="00A04D41" w:rsidRDefault="00A04D41" w:rsidP="00801EE2">
      <w:pPr>
        <w:pStyle w:val="EUNormal"/>
      </w:pPr>
    </w:p>
    <w:p w:rsidR="00801EE2" w:rsidRPr="00742A68" w:rsidRDefault="00801EE2" w:rsidP="00801EE2">
      <w:pPr>
        <w:pStyle w:val="EUHeading3"/>
        <w:rPr>
          <w:b w:val="0"/>
          <w:sz w:val="28"/>
          <w:szCs w:val="28"/>
        </w:rPr>
      </w:pPr>
      <w:bookmarkStart w:id="127" w:name="_Toc391038041"/>
      <w:r w:rsidRPr="00742A68">
        <w:rPr>
          <w:b w:val="0"/>
          <w:sz w:val="28"/>
          <w:szCs w:val="28"/>
        </w:rPr>
        <w:t>Load Data</w:t>
      </w:r>
      <w:bookmarkEnd w:id="127"/>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B7550B"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Reference</w:t>
                    </w:r>
                  </w:p>
                  <w:p w:rsidR="0047446F" w:rsidRPr="00F42738" w:rsidRDefault="0047446F"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47446F" w:rsidRPr="00F42738" w:rsidRDefault="0047446F" w:rsidP="006418AF">
                    <w:pPr>
                      <w:jc w:val="center"/>
                      <w:rPr>
                        <w:lang w:val="en-US"/>
                      </w:rPr>
                    </w:pPr>
                    <w:r w:rsidRPr="00F42738">
                      <w:rPr>
                        <w:lang w:val="en-US"/>
                      </w:rPr>
                      <w:t>Generate</w:t>
                    </w:r>
                  </w:p>
                  <w:p w:rsidR="0047446F" w:rsidRPr="00F42738" w:rsidRDefault="0047446F"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47446F" w:rsidRDefault="0047446F" w:rsidP="006418AF">
                    <w:pPr>
                      <w:jc w:val="center"/>
                      <w:rPr>
                        <w:b/>
                        <w:lang w:val="en-US"/>
                      </w:rPr>
                    </w:pPr>
                    <w:r>
                      <w:rPr>
                        <w:b/>
                        <w:lang w:val="en-US"/>
                      </w:rPr>
                      <w:t>Load</w:t>
                    </w:r>
                  </w:p>
                  <w:p w:rsidR="0047446F" w:rsidRPr="0047189C" w:rsidRDefault="0047446F"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8" w:name="_Toc391038059"/>
      <w:r>
        <w:t xml:space="preserve">Figure </w:t>
      </w:r>
      <w:fldSimple w:instr=" SEQ Figure \* ARABIC ">
        <w:r w:rsidR="00EB5213">
          <w:rPr>
            <w:noProof/>
          </w:rPr>
          <w:t>6</w:t>
        </w:r>
      </w:fldSimple>
      <w:r>
        <w:t>. Load Data</w:t>
      </w:r>
      <w:bookmarkEnd w:id="128"/>
    </w:p>
    <w:p w:rsidR="00A04D41" w:rsidRDefault="00A04D41" w:rsidP="008B72DD">
      <w:pPr>
        <w:pStyle w:val="EUNormal"/>
      </w:pPr>
    </w:p>
    <w:p w:rsidR="00824558" w:rsidRPr="00742A68" w:rsidRDefault="00824558" w:rsidP="00824558">
      <w:pPr>
        <w:pStyle w:val="EUHeading3"/>
        <w:rPr>
          <w:b w:val="0"/>
          <w:sz w:val="28"/>
          <w:szCs w:val="28"/>
        </w:rPr>
      </w:pPr>
      <w:bookmarkStart w:id="129" w:name="_Toc391038042"/>
      <w:r w:rsidRPr="00742A68">
        <w:rPr>
          <w:b w:val="0"/>
          <w:sz w:val="28"/>
          <w:szCs w:val="28"/>
        </w:rPr>
        <w:t>Generate Query Substitution Parameters</w:t>
      </w:r>
      <w:bookmarkEnd w:id="129"/>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lastRenderedPageBreak/>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B7550B"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Reference</w:t>
                    </w:r>
                  </w:p>
                  <w:p w:rsidR="0047446F" w:rsidRPr="00582060" w:rsidRDefault="0047446F"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47446F" w:rsidRPr="00582060" w:rsidRDefault="0047446F" w:rsidP="006418AF">
                    <w:pPr>
                      <w:jc w:val="center"/>
                      <w:rPr>
                        <w:lang w:val="en-US"/>
                      </w:rPr>
                    </w:pPr>
                    <w:r w:rsidRPr="00582060">
                      <w:rPr>
                        <w:lang w:val="en-US"/>
                      </w:rPr>
                      <w:t>Generate</w:t>
                    </w:r>
                  </w:p>
                  <w:p w:rsidR="0047446F" w:rsidRPr="00582060" w:rsidRDefault="0047446F"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47446F" w:rsidRPr="00582060" w:rsidRDefault="0047446F" w:rsidP="006418AF">
                    <w:pPr>
                      <w:jc w:val="center"/>
                      <w:rPr>
                        <w:b/>
                        <w:lang w:val="en-US"/>
                      </w:rPr>
                    </w:pPr>
                    <w:r w:rsidRPr="00582060">
                      <w:rPr>
                        <w:b/>
                        <w:lang w:val="en-US"/>
                      </w:rPr>
                      <w:t>Generate</w:t>
                    </w:r>
                  </w:p>
                  <w:p w:rsidR="0047446F" w:rsidRPr="00582060" w:rsidRDefault="0047446F" w:rsidP="006418AF">
                    <w:pPr>
                      <w:jc w:val="center"/>
                      <w:rPr>
                        <w:b/>
                        <w:lang w:val="en-US"/>
                      </w:rPr>
                    </w:pPr>
                    <w:r w:rsidRPr="00582060">
                      <w:rPr>
                        <w:b/>
                        <w:lang w:val="en-US"/>
                      </w:rPr>
                      <w:t>Substitution</w:t>
                    </w:r>
                  </w:p>
                  <w:p w:rsidR="0047446F" w:rsidRPr="00582060" w:rsidRDefault="0047446F"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0" w:name="_Toc391038060"/>
      <w:r>
        <w:t xml:space="preserve">Figure </w:t>
      </w:r>
      <w:fldSimple w:instr=" SEQ Figure \* ARABIC ">
        <w:r w:rsidR="00EB5213">
          <w:rPr>
            <w:noProof/>
          </w:rPr>
          <w:t>7</w:t>
        </w:r>
      </w:fldSimple>
      <w:r>
        <w:t>. Generate Query Substitution Parameters</w:t>
      </w:r>
      <w:bookmarkEnd w:id="130"/>
    </w:p>
    <w:p w:rsidR="003D292E" w:rsidRDefault="003D292E" w:rsidP="008B72DD">
      <w:pPr>
        <w:pStyle w:val="EUNormal"/>
      </w:pPr>
    </w:p>
    <w:p w:rsidR="003D292E" w:rsidRPr="008B72DD" w:rsidRDefault="003D292E" w:rsidP="008B72DD">
      <w:pPr>
        <w:pStyle w:val="EUNormal"/>
      </w:pPr>
    </w:p>
    <w:p w:rsidR="008B72DD" w:rsidRPr="00742A68" w:rsidRDefault="008B72DD" w:rsidP="008B72DD">
      <w:pPr>
        <w:pStyle w:val="EUHeading3"/>
        <w:rPr>
          <w:b w:val="0"/>
          <w:sz w:val="28"/>
          <w:szCs w:val="28"/>
        </w:rPr>
      </w:pPr>
      <w:bookmarkStart w:id="131" w:name="_Toc391038043"/>
      <w:r w:rsidRPr="00742A68">
        <w:rPr>
          <w:b w:val="0"/>
          <w:sz w:val="28"/>
          <w:szCs w:val="28"/>
        </w:rPr>
        <w:t>Run the Benchmark</w:t>
      </w:r>
      <w:bookmarkEnd w:id="131"/>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t>=true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B7550B"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Reference</w:t>
                    </w:r>
                  </w:p>
                  <w:p w:rsidR="0047446F" w:rsidRPr="008D5DA8" w:rsidRDefault="0047446F"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Substitution</w:t>
                    </w:r>
                  </w:p>
                  <w:p w:rsidR="0047446F" w:rsidRPr="008D5DA8" w:rsidRDefault="0047446F"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47446F" w:rsidRPr="00192BE2" w:rsidRDefault="0047446F"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2" w:name="_Toc391038061"/>
      <w:r>
        <w:t xml:space="preserve">Figure </w:t>
      </w:r>
      <w:fldSimple w:instr=" SEQ Figure \* ARABIC ">
        <w:r w:rsidR="00EB5213">
          <w:rPr>
            <w:noProof/>
          </w:rPr>
          <w:t>8</w:t>
        </w:r>
      </w:fldSimple>
      <w:r>
        <w:t>. Run The Benchmark</w:t>
      </w:r>
      <w:bookmarkEnd w:id="132"/>
    </w:p>
    <w:p w:rsidR="003D292E" w:rsidRDefault="003D292E" w:rsidP="003D292E">
      <w:pPr>
        <w:pStyle w:val="Caption"/>
        <w:jc w:val="center"/>
      </w:pPr>
    </w:p>
    <w:p w:rsidR="00383977" w:rsidRDefault="00383977" w:rsidP="00A912C6">
      <w:pPr>
        <w:pStyle w:val="EUNormal"/>
      </w:pPr>
      <w:r>
        <w:lastRenderedPageBreak/>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742A68" w:rsidRDefault="002755B8" w:rsidP="002755B8">
      <w:pPr>
        <w:pStyle w:val="EUHeading3"/>
        <w:rPr>
          <w:b w:val="0"/>
          <w:sz w:val="28"/>
          <w:szCs w:val="28"/>
        </w:rPr>
      </w:pPr>
      <w:bookmarkStart w:id="133" w:name="_Toc391038044"/>
      <w:r w:rsidRPr="00742A68">
        <w:rPr>
          <w:b w:val="0"/>
          <w:sz w:val="28"/>
          <w:szCs w:val="28"/>
        </w:rPr>
        <w:t>Run the Online Replication and Backup Benchmark</w:t>
      </w:r>
      <w:bookmarkEnd w:id="133"/>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B7550B"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Reference</w:t>
                    </w:r>
                  </w:p>
                  <w:p w:rsidR="0047446F" w:rsidRPr="00192BE2" w:rsidRDefault="0047446F"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Substitution</w:t>
                    </w:r>
                  </w:p>
                  <w:p w:rsidR="0047446F" w:rsidRPr="00192BE2" w:rsidRDefault="0047446F"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47446F" w:rsidRPr="00192BE2" w:rsidRDefault="0047446F"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4" w:name="_Toc391038062"/>
      <w:r>
        <w:t xml:space="preserve">Figure </w:t>
      </w:r>
      <w:fldSimple w:instr=" SEQ Figure \* ARABIC ">
        <w:r w:rsidR="00EB5213">
          <w:rPr>
            <w:noProof/>
          </w:rPr>
          <w:t>9</w:t>
        </w:r>
      </w:fldSimple>
      <w:r>
        <w:t>. Run Online Replication And Backup</w:t>
      </w:r>
      <w:bookmarkEnd w:id="134"/>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5" w:name="_Toc391038045"/>
      <w:r w:rsidRPr="00742A68">
        <w:rPr>
          <w:b w:val="0"/>
          <w:sz w:val="28"/>
          <w:szCs w:val="28"/>
        </w:rPr>
        <w:t>Run Validation of Query Results</w:t>
      </w:r>
      <w:bookmarkEnd w:id="135"/>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B7550B" w:rsidP="000C1E79">
      <w:pPr>
        <w:pStyle w:val="EUNormal"/>
      </w:pPr>
      <w:r>
        <w:rPr>
          <w:noProof/>
          <w:lang w:val="en-US" w:eastAsia="en-US"/>
        </w:rPr>
        <w:lastRenderedPageBreak/>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Reference</w:t>
                    </w:r>
                  </w:p>
                  <w:p w:rsidR="0047446F" w:rsidRPr="00100C08" w:rsidRDefault="0047446F"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47446F" w:rsidRDefault="0047446F" w:rsidP="000B1E80">
                    <w:pPr>
                      <w:jc w:val="center"/>
                      <w:rPr>
                        <w:b/>
                        <w:lang w:val="en-US"/>
                      </w:rPr>
                    </w:pPr>
                    <w:r>
                      <w:rPr>
                        <w:b/>
                        <w:lang w:val="en-US"/>
                      </w:rPr>
                      <w:t>Run</w:t>
                    </w:r>
                  </w:p>
                  <w:p w:rsidR="0047446F" w:rsidRPr="0047189C" w:rsidRDefault="0047446F" w:rsidP="000B1E80">
                    <w:pPr>
                      <w:jc w:val="center"/>
                      <w:rPr>
                        <w:b/>
                        <w:lang w:val="en-US"/>
                      </w:rPr>
                    </w:pPr>
                    <w:r>
                      <w:rPr>
                        <w:b/>
                        <w:lang w:val="en-US"/>
                      </w:rPr>
                      <w:t>Results</w:t>
                    </w:r>
                  </w:p>
                  <w:p w:rsidR="0047446F" w:rsidRDefault="0047446F" w:rsidP="000B1E80">
                    <w:pPr>
                      <w:jc w:val="center"/>
                      <w:rPr>
                        <w:b/>
                        <w:lang w:val="en-US"/>
                      </w:rPr>
                    </w:pPr>
                    <w:r>
                      <w:rPr>
                        <w:b/>
                        <w:lang w:val="en-US"/>
                      </w:rPr>
                      <w:t>Validation</w:t>
                    </w:r>
                  </w:p>
                  <w:p w:rsidR="0047446F" w:rsidRPr="0047189C" w:rsidRDefault="0047446F"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6" w:name="_Toc391038063"/>
      <w:r>
        <w:t xml:space="preserve">Figure </w:t>
      </w:r>
      <w:fldSimple w:instr=" SEQ Figure \* ARABIC ">
        <w:r w:rsidR="00EB5213">
          <w:rPr>
            <w:noProof/>
          </w:rPr>
          <w:t>10</w:t>
        </w:r>
      </w:fldSimple>
      <w:r>
        <w:t>. Run Query Results Validation</w:t>
      </w:r>
      <w:bookmarkEnd w:id="136"/>
    </w:p>
    <w:p w:rsidR="00BD34E1" w:rsidRDefault="00BD34E1" w:rsidP="000C1E79">
      <w:pPr>
        <w:pStyle w:val="EUNormal"/>
      </w:pPr>
    </w:p>
    <w:p w:rsidR="003E7770" w:rsidRPr="000C1E79" w:rsidRDefault="003E7770" w:rsidP="000C1E79">
      <w:pPr>
        <w:pStyle w:val="EUNormal"/>
      </w:pPr>
    </w:p>
    <w:p w:rsidR="00A912C6" w:rsidRPr="00742A68" w:rsidRDefault="000C1E79" w:rsidP="00A912C6">
      <w:pPr>
        <w:pStyle w:val="EUHeading3"/>
        <w:rPr>
          <w:b w:val="0"/>
          <w:sz w:val="28"/>
          <w:szCs w:val="28"/>
        </w:rPr>
      </w:pPr>
      <w:bookmarkStart w:id="137" w:name="_Toc391038046"/>
      <w:r w:rsidRPr="00742A68">
        <w:rPr>
          <w:b w:val="0"/>
          <w:sz w:val="28"/>
          <w:szCs w:val="28"/>
        </w:rPr>
        <w:t>Run OWL2-RL Conformance Test</w:t>
      </w:r>
      <w:bookmarkEnd w:id="137"/>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B7550B"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47446F" w:rsidRPr="0047189C" w:rsidRDefault="0047446F" w:rsidP="000B1E80">
                    <w:pPr>
                      <w:jc w:val="center"/>
                      <w:rPr>
                        <w:b/>
                        <w:lang w:val="en-US"/>
                      </w:rPr>
                    </w:pPr>
                    <w:r>
                      <w:rPr>
                        <w:b/>
                        <w:lang w:val="en-US"/>
                      </w:rPr>
                      <w:t>Run</w:t>
                    </w:r>
                  </w:p>
                  <w:p w:rsidR="0047446F" w:rsidRDefault="0047446F" w:rsidP="000B1E80">
                    <w:pPr>
                      <w:jc w:val="center"/>
                      <w:rPr>
                        <w:b/>
                        <w:lang w:val="en-US"/>
                      </w:rPr>
                    </w:pPr>
                    <w:r>
                      <w:rPr>
                        <w:b/>
                        <w:lang w:val="en-US"/>
                      </w:rPr>
                      <w:t>OWL2-RL</w:t>
                    </w:r>
                  </w:p>
                  <w:p w:rsidR="0047446F" w:rsidRPr="0047189C" w:rsidRDefault="0047446F"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8" w:name="__RefHeading__144_986907325"/>
      <w:bookmarkStart w:id="139" w:name="__RefHeading__225_278171736"/>
      <w:bookmarkStart w:id="140" w:name="__RefHeading___Toc366167804"/>
      <w:bookmarkEnd w:id="138"/>
      <w:bookmarkEnd w:id="139"/>
      <w:bookmarkEnd w:id="140"/>
    </w:p>
    <w:p w:rsidR="00BD34E1" w:rsidRDefault="00C14461" w:rsidP="00C14461">
      <w:pPr>
        <w:pStyle w:val="Caption"/>
        <w:jc w:val="center"/>
      </w:pPr>
      <w:bookmarkStart w:id="141" w:name="_Toc391038064"/>
      <w:r>
        <w:t xml:space="preserve">Figure </w:t>
      </w:r>
      <w:fldSimple w:instr=" SEQ Figure \* ARABIC ">
        <w:r w:rsidR="00EB5213">
          <w:rPr>
            <w:noProof/>
          </w:rPr>
          <w:t>11</w:t>
        </w:r>
      </w:fldSimple>
      <w:r>
        <w:t>. Run OWL2-RL Conformance Test</w:t>
      </w:r>
      <w:bookmarkEnd w:id="141"/>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2" w:name="_Toc391038047"/>
      <w:r w:rsidRPr="00742A68">
        <w:t>Results Gathering</w:t>
      </w:r>
      <w:bookmarkEnd w:id="142"/>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lastRenderedPageBreak/>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3" w:name="__RefHeading__166_986907325"/>
      <w:bookmarkStart w:id="144" w:name="__RefHeading__248_278171736"/>
      <w:bookmarkStart w:id="145" w:name="__RefHeading___Toc366167814"/>
      <w:bookmarkStart w:id="146" w:name="_Toc391038048"/>
      <w:bookmarkEnd w:id="143"/>
      <w:bookmarkEnd w:id="144"/>
      <w:bookmarkEnd w:id="145"/>
      <w:r>
        <w:lastRenderedPageBreak/>
        <w:t>References</w:t>
      </w:r>
      <w:bookmarkEnd w:id="146"/>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47" w:name="annexes"/>
      <w:bookmarkStart w:id="148" w:name="_Toc391038049"/>
      <w:bookmarkEnd w:id="147"/>
      <w:r>
        <w:lastRenderedPageBreak/>
        <w:t>Appendices</w:t>
      </w:r>
      <w:bookmarkEnd w:id="148"/>
    </w:p>
    <w:p w:rsidR="0054168F" w:rsidRDefault="0054168F" w:rsidP="0054168F">
      <w:pPr>
        <w:pStyle w:val="EUHeading2"/>
      </w:pPr>
      <w:bookmarkStart w:id="149" w:name="_Toc391038050"/>
      <w:r>
        <w:t>Appendix. A - Ontologies</w:t>
      </w:r>
      <w:bookmarkEnd w:id="149"/>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domain. For instance, in the the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0" w:name="_Toc391038065"/>
      <w:r>
        <w:t xml:space="preserve">Figure </w:t>
      </w:r>
      <w:fldSimple w:instr=" SEQ Figure \* ARABIC ">
        <w:r w:rsidR="00EB5213">
          <w:rPr>
            <w:noProof/>
          </w:rPr>
          <w:t>12</w:t>
        </w:r>
      </w:fldSimple>
      <w:r>
        <w:t xml:space="preserve">. Creative Work </w:t>
      </w:r>
      <w:r w:rsidR="00FD456E">
        <w:t xml:space="preserve">Ontology </w:t>
      </w:r>
      <w:r>
        <w:t>0.9</w:t>
      </w:r>
      <w:bookmarkEnd w:id="150"/>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1" w:name="_Toc391038066"/>
      <w:r>
        <w:t xml:space="preserve">Figure </w:t>
      </w:r>
      <w:fldSimple w:instr=" SEQ Figure \* ARABIC ">
        <w:r w:rsidR="00EB5213">
          <w:rPr>
            <w:noProof/>
          </w:rPr>
          <w:t>13</w:t>
        </w:r>
      </w:fldSimple>
      <w:r w:rsidR="00FA1BDA">
        <w:t>.</w:t>
      </w:r>
      <w:r>
        <w:t xml:space="preserve"> Company</w:t>
      </w:r>
      <w:r>
        <w:rPr>
          <w:noProof/>
        </w:rPr>
        <w:t xml:space="preserve"> Ontology 1.4</w:t>
      </w:r>
      <w:bookmarkEnd w:id="151"/>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2" w:name="_Toc391038067"/>
      <w:r>
        <w:t xml:space="preserve">Figure </w:t>
      </w:r>
      <w:fldSimple w:instr=" SEQ Figure \* ARABIC ">
        <w:r w:rsidR="00EB5213">
          <w:rPr>
            <w:noProof/>
          </w:rPr>
          <w:t>14</w:t>
        </w:r>
      </w:fldSimple>
      <w:r>
        <w:t>. Core Concepts Ontology 0.6</w:t>
      </w:r>
      <w:bookmarkEnd w:id="152"/>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3" w:name="_Toc391038068"/>
      <w:r>
        <w:t xml:space="preserve">Figure </w:t>
      </w:r>
      <w:fldSimple w:instr=" SEQ Figure \* ARABIC ">
        <w:r w:rsidR="00EB5213">
          <w:rPr>
            <w:noProof/>
          </w:rPr>
          <w:t>15</w:t>
        </w:r>
      </w:fldSimple>
      <w:r>
        <w:t>. CMS Ontology 1.2</w:t>
      </w:r>
      <w:bookmarkEnd w:id="153"/>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4" w:name="_Toc391038069"/>
      <w:r>
        <w:t xml:space="preserve">Figure </w:t>
      </w:r>
      <w:fldSimple w:instr=" SEQ Figure \* ARABIC ">
        <w:r w:rsidR="00EB5213">
          <w:rPr>
            <w:noProof/>
          </w:rPr>
          <w:t>16</w:t>
        </w:r>
      </w:fldSimple>
      <w:r>
        <w:t>. Person Ontology 0.2</w:t>
      </w:r>
      <w:bookmarkEnd w:id="154"/>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5" w:name="_Toc391038070"/>
      <w:r>
        <w:t xml:space="preserve">Figure </w:t>
      </w:r>
      <w:fldSimple w:instr=" SEQ Figure \* ARABIC ">
        <w:r w:rsidR="00EB5213">
          <w:rPr>
            <w:noProof/>
          </w:rPr>
          <w:t>17</w:t>
        </w:r>
      </w:fldSimple>
      <w:r>
        <w:t>. Provenance Ontology 1.1</w:t>
      </w:r>
      <w:bookmarkEnd w:id="155"/>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6" w:name="_Toc391038071"/>
      <w:r>
        <w:t xml:space="preserve">Figure </w:t>
      </w:r>
      <w:fldSimple w:instr=" SEQ Figure \* ARABIC ">
        <w:r w:rsidR="00EB5213">
          <w:rPr>
            <w:noProof/>
          </w:rPr>
          <w:t>18</w:t>
        </w:r>
      </w:fldSimple>
      <w:r>
        <w:t>. Tagging Ontology 1.0</w:t>
      </w:r>
      <w:bookmarkEnd w:id="156"/>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lastRenderedPageBreak/>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each of the ontologies are shown, in a color-coded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57" w:name="_Toc391038072"/>
      <w:r>
        <w:t xml:space="preserve">Figure </w:t>
      </w:r>
      <w:fldSimple w:instr=" SEQ Figure \* ARABIC ">
        <w:r>
          <w:rPr>
            <w:noProof/>
          </w:rPr>
          <w:t>19</w:t>
        </w:r>
      </w:fldSimple>
      <w:r>
        <w:t>. Overview of Ontologies 0.2</w:t>
      </w:r>
      <w:bookmarkEnd w:id="157"/>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58" w:name="_Toc391038051"/>
      <w:r>
        <w:t>Appendix</w:t>
      </w:r>
      <w:r w:rsidR="00362F2C">
        <w:t xml:space="preserve">. </w:t>
      </w:r>
      <w:r>
        <w:t>B</w:t>
      </w:r>
      <w:r w:rsidR="000E0C39">
        <w:t xml:space="preserve"> - Queries</w:t>
      </w:r>
      <w:r w:rsidR="00EF12C8">
        <w:t xml:space="preserve"> Listings</w:t>
      </w:r>
      <w:bookmarkEnd w:id="158"/>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A7154D">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A7154D">
            <w:pPr>
              <w:pStyle w:val="EUNormal"/>
              <w:spacing w:before="60" w:afterLines="60"/>
              <w:rPr>
                <w:sz w:val="16"/>
                <w:szCs w:val="16"/>
              </w:rPr>
            </w:pPr>
            <w:r w:rsidRPr="004F0BF6">
              <w:rPr>
                <w:sz w:val="16"/>
                <w:szCs w:val="16"/>
              </w:rPr>
              <w:t>CONSTRUCT {</w:t>
            </w:r>
          </w:p>
          <w:p w:rsidR="004F0BF6" w:rsidRPr="004F0BF6" w:rsidRDefault="004F0BF6" w:rsidP="00A7154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7154D">
            <w:pPr>
              <w:pStyle w:val="EUNormal"/>
              <w:spacing w:before="60" w:afterLines="60"/>
              <w:rPr>
                <w:sz w:val="16"/>
                <w:szCs w:val="16"/>
              </w:rPr>
            </w:pPr>
            <w:r w:rsidRPr="004F0BF6">
              <w:rPr>
                <w:sz w:val="16"/>
                <w:szCs w:val="16"/>
              </w:rPr>
              <w:t xml:space="preserve">    a ?type ;</w:t>
            </w:r>
          </w:p>
          <w:p w:rsidR="004F0BF6" w:rsidRPr="004F0BF6" w:rsidRDefault="004F0BF6" w:rsidP="00A7154D">
            <w:pPr>
              <w:pStyle w:val="EUNormal"/>
              <w:spacing w:before="60" w:afterLines="60"/>
              <w:rPr>
                <w:sz w:val="16"/>
                <w:szCs w:val="16"/>
              </w:rPr>
            </w:pPr>
            <w:r w:rsidRPr="004F0BF6">
              <w:rPr>
                <w:sz w:val="16"/>
                <w:szCs w:val="16"/>
              </w:rPr>
              <w:t xml:space="preserve">    cwork:title ?title ;</w:t>
            </w:r>
          </w:p>
          <w:p w:rsidR="004F0BF6" w:rsidRPr="004F0BF6" w:rsidRDefault="004F0BF6" w:rsidP="00A7154D">
            <w:pPr>
              <w:pStyle w:val="EUNormal"/>
              <w:spacing w:before="60" w:afterLines="60"/>
              <w:rPr>
                <w:sz w:val="16"/>
                <w:szCs w:val="16"/>
              </w:rPr>
            </w:pPr>
            <w:r w:rsidRPr="004F0BF6">
              <w:rPr>
                <w:sz w:val="16"/>
                <w:szCs w:val="16"/>
              </w:rPr>
              <w:t xml:space="preserve">    cwork:shortTitle ?shortTitle ;</w:t>
            </w:r>
          </w:p>
          <w:p w:rsidR="004F0BF6" w:rsidRPr="004F0BF6" w:rsidRDefault="004F0BF6" w:rsidP="00A7154D">
            <w:pPr>
              <w:pStyle w:val="EUNormal"/>
              <w:spacing w:before="60" w:afterLines="60"/>
              <w:rPr>
                <w:sz w:val="16"/>
                <w:szCs w:val="16"/>
              </w:rPr>
            </w:pPr>
            <w:r w:rsidRPr="004F0BF6">
              <w:rPr>
                <w:sz w:val="16"/>
                <w:szCs w:val="16"/>
              </w:rPr>
              <w:t xml:space="preserve">    cwork:about ?about ;</w:t>
            </w:r>
          </w:p>
          <w:p w:rsidR="004F0BF6" w:rsidRPr="004F0BF6" w:rsidRDefault="004F0BF6" w:rsidP="00A7154D">
            <w:pPr>
              <w:pStyle w:val="EUNormal"/>
              <w:spacing w:before="60" w:afterLines="60"/>
              <w:rPr>
                <w:sz w:val="16"/>
                <w:szCs w:val="16"/>
              </w:rPr>
            </w:pPr>
            <w:r w:rsidRPr="004F0BF6">
              <w:rPr>
                <w:sz w:val="16"/>
                <w:szCs w:val="16"/>
              </w:rPr>
              <w:t xml:space="preserve">    cwork:mentions ?mentions ;</w:t>
            </w:r>
          </w:p>
          <w:p w:rsidR="004F0BF6" w:rsidRPr="004F0BF6" w:rsidRDefault="004F0BF6" w:rsidP="00A7154D">
            <w:pPr>
              <w:pStyle w:val="EUNormal"/>
              <w:spacing w:before="60" w:afterLines="60"/>
              <w:rPr>
                <w:sz w:val="16"/>
                <w:szCs w:val="16"/>
              </w:rPr>
            </w:pPr>
            <w:r w:rsidRPr="004F0BF6">
              <w:rPr>
                <w:sz w:val="16"/>
                <w:szCs w:val="16"/>
              </w:rPr>
              <w:t xml:space="preserve">    cwork:dateCreated ?created ;</w:t>
            </w:r>
          </w:p>
          <w:p w:rsidR="004F0BF6" w:rsidRPr="004F0BF6" w:rsidRDefault="004F0BF6" w:rsidP="00A7154D">
            <w:pPr>
              <w:pStyle w:val="EUNormal"/>
              <w:spacing w:before="60" w:afterLines="60"/>
              <w:rPr>
                <w:sz w:val="16"/>
                <w:szCs w:val="16"/>
              </w:rPr>
            </w:pPr>
            <w:r w:rsidRPr="004F0BF6">
              <w:rPr>
                <w:sz w:val="16"/>
                <w:szCs w:val="16"/>
              </w:rPr>
              <w:t xml:space="preserve">    cwork:dateModified ?modified ;</w:t>
            </w:r>
          </w:p>
          <w:p w:rsidR="004F0BF6" w:rsidRPr="004F0BF6" w:rsidRDefault="004F0BF6" w:rsidP="00A7154D">
            <w:pPr>
              <w:pStyle w:val="EUNormal"/>
              <w:spacing w:before="60" w:afterLines="60"/>
              <w:rPr>
                <w:sz w:val="16"/>
                <w:szCs w:val="16"/>
              </w:rPr>
            </w:pPr>
            <w:r w:rsidRPr="004F0BF6">
              <w:rPr>
                <w:sz w:val="16"/>
                <w:szCs w:val="16"/>
              </w:rPr>
              <w:t xml:space="preserve">    cwork:description ?description ;</w:t>
            </w:r>
          </w:p>
          <w:p w:rsidR="004F0BF6" w:rsidRPr="004F0BF6" w:rsidRDefault="004F0BF6" w:rsidP="00A7154D">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A7154D">
            <w:pPr>
              <w:pStyle w:val="EUNormal"/>
              <w:spacing w:before="60" w:afterLines="60"/>
              <w:rPr>
                <w:sz w:val="16"/>
                <w:szCs w:val="16"/>
              </w:rPr>
            </w:pPr>
            <w:r w:rsidRPr="004F0BF6">
              <w:rPr>
                <w:sz w:val="16"/>
                <w:szCs w:val="16"/>
              </w:rPr>
              <w:t xml:space="preserve">    bbc:primaryContentOf ?webDocument .</w:t>
            </w:r>
          </w:p>
          <w:p w:rsidR="004F0BF6" w:rsidRPr="004F0BF6" w:rsidRDefault="004F0BF6" w:rsidP="00A7154D">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A7154D">
            <w:pPr>
              <w:pStyle w:val="EUNormal"/>
              <w:spacing w:before="60" w:afterLines="60"/>
              <w:rPr>
                <w:sz w:val="16"/>
                <w:szCs w:val="16"/>
              </w:rPr>
            </w:pPr>
            <w:r w:rsidRPr="004F0BF6">
              <w:rPr>
                <w:sz w:val="16"/>
                <w:szCs w:val="16"/>
              </w:rPr>
              <w:t xml:space="preserve">  ?about rdfs:label ?aboutLabel ;</w:t>
            </w:r>
          </w:p>
          <w:p w:rsidR="004F0BF6" w:rsidRPr="004F0BF6" w:rsidRDefault="004F0BF6" w:rsidP="00A7154D">
            <w:pPr>
              <w:pStyle w:val="EUNormal"/>
              <w:spacing w:before="60" w:afterLines="60"/>
              <w:rPr>
                <w:sz w:val="16"/>
                <w:szCs w:val="16"/>
              </w:rPr>
            </w:pPr>
            <w:r w:rsidRPr="004F0BF6">
              <w:rPr>
                <w:sz w:val="16"/>
                <w:szCs w:val="16"/>
              </w:rPr>
              <w:t xml:space="preserve">    bbc:shortLabel ?aboutShortLabel ;</w:t>
            </w:r>
          </w:p>
          <w:p w:rsidR="004F0BF6" w:rsidRPr="004F0BF6" w:rsidRDefault="004F0BF6" w:rsidP="00A7154D">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A7154D">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A7154D">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A7154D">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A7154D">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A7154D">
            <w:pPr>
              <w:pStyle w:val="EUNormal"/>
              <w:spacing w:before="60" w:afterLines="60"/>
              <w:rPr>
                <w:sz w:val="16"/>
                <w:szCs w:val="16"/>
              </w:rPr>
            </w:pPr>
            <w:r w:rsidRPr="004F0BF6">
              <w:rPr>
                <w:sz w:val="16"/>
                <w:szCs w:val="16"/>
              </w:rPr>
              <w:t xml:space="preserve">  ?thumbnail a cwork:Thumbnail ;</w:t>
            </w:r>
          </w:p>
          <w:p w:rsidR="004F0BF6" w:rsidRPr="004F0BF6" w:rsidRDefault="004F0BF6" w:rsidP="00A7154D">
            <w:pPr>
              <w:pStyle w:val="EUNormal"/>
              <w:spacing w:before="60" w:afterLines="60"/>
              <w:rPr>
                <w:sz w:val="16"/>
                <w:szCs w:val="16"/>
              </w:rPr>
            </w:pPr>
            <w:r w:rsidRPr="004F0BF6">
              <w:rPr>
                <w:sz w:val="16"/>
                <w:szCs w:val="16"/>
              </w:rPr>
              <w:t xml:space="preserve">    cwork:altText ?thumbnailAltText ;</w:t>
            </w:r>
          </w:p>
          <w:p w:rsidR="004F0BF6" w:rsidRPr="004F0BF6" w:rsidRDefault="004F0BF6" w:rsidP="00A7154D">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A7154D">
            <w:pPr>
              <w:pStyle w:val="EUNormal"/>
              <w:spacing w:before="60" w:afterLines="60"/>
              <w:rPr>
                <w:sz w:val="16"/>
                <w:szCs w:val="16"/>
              </w:rPr>
            </w:pPr>
            <w:r w:rsidRPr="004F0BF6">
              <w:rPr>
                <w:sz w:val="16"/>
                <w:szCs w:val="16"/>
              </w:rPr>
              <w:t>}</w:t>
            </w:r>
          </w:p>
          <w:p w:rsidR="004F0BF6" w:rsidRPr="004F0BF6" w:rsidRDefault="004F0BF6" w:rsidP="00A7154D">
            <w:pPr>
              <w:pStyle w:val="EUNormal"/>
              <w:spacing w:before="60" w:afterLines="60"/>
              <w:rPr>
                <w:sz w:val="16"/>
                <w:szCs w:val="16"/>
              </w:rPr>
            </w:pPr>
            <w:r w:rsidRPr="004F0BF6">
              <w:rPr>
                <w:sz w:val="16"/>
                <w:szCs w:val="16"/>
              </w:rPr>
              <w:t>WHERE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SELECT ?creativeWork</w:t>
            </w:r>
          </w:p>
          <w:p w:rsidR="004F0BF6" w:rsidRPr="004F0BF6" w:rsidRDefault="004F0BF6" w:rsidP="00A7154D">
            <w:pPr>
              <w:pStyle w:val="EUNormal"/>
              <w:spacing w:before="60" w:afterLines="60"/>
              <w:rPr>
                <w:sz w:val="16"/>
                <w:szCs w:val="16"/>
              </w:rPr>
            </w:pPr>
            <w:r w:rsidRPr="004F0BF6">
              <w:rPr>
                <w:sz w:val="16"/>
                <w:szCs w:val="16"/>
              </w:rPr>
              <w:t xml:space="preserve">      WHERE {</w:t>
            </w:r>
          </w:p>
          <w:p w:rsidR="004F0BF6" w:rsidRPr="004F0BF6" w:rsidRDefault="004F0BF6" w:rsidP="00A7154D">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A7154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7154D">
            <w:pPr>
              <w:pStyle w:val="EUNormal"/>
              <w:spacing w:before="60" w:afterLines="60"/>
              <w:rPr>
                <w:sz w:val="16"/>
                <w:szCs w:val="16"/>
              </w:rPr>
            </w:pPr>
            <w:r w:rsidRPr="004F0BF6">
              <w:rPr>
                <w:sz w:val="16"/>
                <w:szCs w:val="16"/>
              </w:rPr>
              <w:t xml:space="preserve">              cwork:dateModified ?modified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ORDER BY DESC(?modified)</w:t>
            </w:r>
          </w:p>
          <w:p w:rsidR="004F0BF6" w:rsidRPr="004F0BF6" w:rsidRDefault="004F0BF6" w:rsidP="00A7154D">
            <w:pPr>
              <w:pStyle w:val="EUNormal"/>
              <w:spacing w:before="60" w:afterLines="60"/>
              <w:rPr>
                <w:sz w:val="16"/>
                <w:szCs w:val="16"/>
              </w:rPr>
            </w:pPr>
            <w:r w:rsidRPr="004F0BF6">
              <w:rPr>
                <w:sz w:val="16"/>
                <w:szCs w:val="16"/>
              </w:rPr>
              <w:t xml:space="preserve">      LIMIT 10</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7154D">
            <w:pPr>
              <w:pStyle w:val="EUNormal"/>
              <w:spacing w:before="60" w:afterLines="60"/>
              <w:rPr>
                <w:sz w:val="16"/>
                <w:szCs w:val="16"/>
              </w:rPr>
            </w:pPr>
            <w:r w:rsidRPr="004F0BF6">
              <w:rPr>
                <w:sz w:val="16"/>
                <w:szCs w:val="16"/>
              </w:rPr>
              <w:t xml:space="preserve">                a ?type ;</w:t>
            </w:r>
          </w:p>
          <w:p w:rsidR="004F0BF6" w:rsidRPr="004F0BF6" w:rsidRDefault="004F0BF6" w:rsidP="00A7154D">
            <w:pPr>
              <w:pStyle w:val="EUNormal"/>
              <w:spacing w:before="60" w:afterLines="60"/>
              <w:rPr>
                <w:sz w:val="16"/>
                <w:szCs w:val="16"/>
              </w:rPr>
            </w:pPr>
            <w:r w:rsidRPr="004F0BF6">
              <w:rPr>
                <w:sz w:val="16"/>
                <w:szCs w:val="16"/>
              </w:rPr>
              <w:t xml:space="preserve">                cwork:title ?title ;</w:t>
            </w:r>
          </w:p>
          <w:p w:rsidR="004F0BF6" w:rsidRPr="004F0BF6" w:rsidRDefault="004F0BF6" w:rsidP="00A7154D">
            <w:pPr>
              <w:pStyle w:val="EUNormal"/>
              <w:spacing w:before="60" w:afterLines="60"/>
              <w:rPr>
                <w:sz w:val="16"/>
                <w:szCs w:val="16"/>
              </w:rPr>
            </w:pPr>
            <w:r w:rsidRPr="004F0BF6">
              <w:rPr>
                <w:sz w:val="16"/>
                <w:szCs w:val="16"/>
              </w:rPr>
              <w:t xml:space="preserve">                cwork:dateModified ?modified .</w:t>
            </w:r>
          </w:p>
          <w:p w:rsidR="004F0BF6" w:rsidRPr="004F0BF6" w:rsidRDefault="004F0BF6" w:rsidP="00A7154D">
            <w:pPr>
              <w:pStyle w:val="EUNormal"/>
              <w:spacing w:before="60" w:afterLines="60"/>
              <w:rPr>
                <w:sz w:val="16"/>
                <w:szCs w:val="16"/>
              </w:rPr>
            </w:pPr>
            <w:r w:rsidRPr="004F0BF6">
              <w:rPr>
                <w:sz w:val="16"/>
                <w:szCs w:val="16"/>
              </w:rPr>
              <w:lastRenderedPageBreak/>
              <w:t xml:space="preserve">  OPTIONAL { ?creativeWork cwork:shortTitle ?shortTitle . }</w:t>
            </w:r>
          </w:p>
          <w:p w:rsidR="004F0BF6" w:rsidRPr="004F0BF6" w:rsidRDefault="004F0BF6" w:rsidP="00A7154D">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A7154D">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A7154D">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A7154D">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A7154D">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OPTIONAL {</w:t>
            </w:r>
          </w:p>
          <w:p w:rsidR="004F0BF6" w:rsidRPr="004F0BF6" w:rsidRDefault="004F0BF6" w:rsidP="00A7154D">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A7154D">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A7154D">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A7154D">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A7154D">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A7154D">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A7154D">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A7154D">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A7154D">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A7154D">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A7154D">
            <w:pPr>
              <w:pStyle w:val="EUNormal"/>
              <w:spacing w:before="60" w:afterLines="60"/>
              <w:rPr>
                <w:sz w:val="16"/>
                <w:szCs w:val="16"/>
              </w:rPr>
            </w:pPr>
            <w:r w:rsidRPr="004F0BF6">
              <w:rPr>
                <w:sz w:val="16"/>
                <w:szCs w:val="16"/>
              </w:rPr>
              <w:t xml:space="preserve">  }</w:t>
            </w:r>
          </w:p>
          <w:p w:rsidR="00FB7014" w:rsidRPr="004F0BF6" w:rsidRDefault="004F0BF6" w:rsidP="00A7154D">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A7154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A7154D">
            <w:pPr>
              <w:pStyle w:val="EUNormal"/>
              <w:spacing w:before="60" w:afterLines="60"/>
              <w:rPr>
                <w:sz w:val="16"/>
                <w:szCs w:val="16"/>
              </w:rPr>
            </w:pPr>
            <w:r w:rsidRPr="004F0BF6">
              <w:rPr>
                <w:sz w:val="16"/>
                <w:szCs w:val="16"/>
              </w:rPr>
              <w:t xml:space="preserve">CONSTRUCT { </w:t>
            </w:r>
          </w:p>
          <w:p w:rsidR="004F0BF6" w:rsidRPr="004F0BF6" w:rsidRDefault="004F0BF6" w:rsidP="00A7154D">
            <w:pPr>
              <w:pStyle w:val="EUNormal"/>
              <w:spacing w:before="60" w:afterLines="60"/>
              <w:rPr>
                <w:sz w:val="16"/>
                <w:szCs w:val="16"/>
              </w:rPr>
            </w:pPr>
            <w:r w:rsidRPr="004F0BF6">
              <w:rPr>
                <w:sz w:val="16"/>
                <w:szCs w:val="16"/>
              </w:rPr>
              <w:t xml:space="preserve">  ?cWork a cwork:CreativeWork ; </w:t>
            </w:r>
          </w:p>
          <w:p w:rsidR="004F0BF6" w:rsidRPr="004F0BF6" w:rsidRDefault="004F0BF6" w:rsidP="00A7154D">
            <w:pPr>
              <w:pStyle w:val="EUNormal"/>
              <w:spacing w:before="60" w:afterLines="60"/>
              <w:rPr>
                <w:sz w:val="16"/>
                <w:szCs w:val="16"/>
              </w:rPr>
            </w:pPr>
            <w:r w:rsidRPr="004F0BF6">
              <w:rPr>
                <w:sz w:val="16"/>
                <w:szCs w:val="16"/>
              </w:rPr>
              <w:t xml:space="preserve">    a ?type ; </w:t>
            </w:r>
          </w:p>
          <w:p w:rsidR="004F0BF6" w:rsidRPr="004F0BF6" w:rsidRDefault="004F0BF6" w:rsidP="00A7154D">
            <w:pPr>
              <w:pStyle w:val="EUNormal"/>
              <w:spacing w:before="60" w:afterLines="60"/>
              <w:rPr>
                <w:sz w:val="16"/>
                <w:szCs w:val="16"/>
              </w:rPr>
            </w:pPr>
            <w:r w:rsidRPr="004F0BF6">
              <w:rPr>
                <w:sz w:val="16"/>
                <w:szCs w:val="16"/>
              </w:rPr>
              <w:t xml:space="preserve">    cwork:title ?title ; </w:t>
            </w:r>
          </w:p>
          <w:p w:rsidR="004F0BF6" w:rsidRPr="004F0BF6" w:rsidRDefault="004F0BF6" w:rsidP="00A7154D">
            <w:pPr>
              <w:pStyle w:val="EUNormal"/>
              <w:spacing w:before="60" w:afterLines="60"/>
              <w:rPr>
                <w:sz w:val="16"/>
                <w:szCs w:val="16"/>
              </w:rPr>
            </w:pPr>
            <w:r w:rsidRPr="004F0BF6">
              <w:rPr>
                <w:sz w:val="16"/>
                <w:szCs w:val="16"/>
              </w:rPr>
              <w:t xml:space="preserve">    cwork:dateCreated ?dateCreated ;</w:t>
            </w:r>
          </w:p>
          <w:p w:rsidR="004F0BF6" w:rsidRPr="004F0BF6" w:rsidRDefault="004F0BF6" w:rsidP="00A7154D">
            <w:pPr>
              <w:pStyle w:val="EUNormal"/>
              <w:spacing w:before="60" w:afterLines="60"/>
              <w:rPr>
                <w:sz w:val="16"/>
                <w:szCs w:val="16"/>
              </w:rPr>
            </w:pPr>
            <w:r w:rsidRPr="004F0BF6">
              <w:rPr>
                <w:sz w:val="16"/>
                <w:szCs w:val="16"/>
              </w:rPr>
              <w:t xml:space="preserve">    cwork:dateModified ?dateModified ;</w:t>
            </w:r>
          </w:p>
          <w:p w:rsidR="004F0BF6" w:rsidRPr="004F0BF6" w:rsidRDefault="004F0BF6" w:rsidP="00A7154D">
            <w:pPr>
              <w:pStyle w:val="EUNormal"/>
              <w:spacing w:before="60" w:afterLines="60"/>
              <w:rPr>
                <w:sz w:val="16"/>
                <w:szCs w:val="16"/>
              </w:rPr>
            </w:pPr>
            <w:r w:rsidRPr="004F0BF6">
              <w:rPr>
                <w:sz w:val="16"/>
                <w:szCs w:val="16"/>
              </w:rPr>
              <w:t xml:space="preserve">    cwork:about ?about ; </w:t>
            </w:r>
          </w:p>
          <w:p w:rsidR="004F0BF6" w:rsidRPr="004F0BF6" w:rsidRDefault="004F0BF6" w:rsidP="00A7154D">
            <w:pPr>
              <w:pStyle w:val="EUNormal"/>
              <w:spacing w:before="60" w:afterLines="60"/>
              <w:rPr>
                <w:sz w:val="16"/>
                <w:szCs w:val="16"/>
              </w:rPr>
            </w:pPr>
            <w:r w:rsidRPr="004F0BF6">
              <w:rPr>
                <w:sz w:val="16"/>
                <w:szCs w:val="16"/>
              </w:rPr>
              <w:t xml:space="preserve">    bbc:primaryContentOf ?pco . </w:t>
            </w:r>
          </w:p>
          <w:p w:rsidR="004F0BF6" w:rsidRPr="004F0BF6" w:rsidRDefault="004F0BF6" w:rsidP="00A7154D">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A7154D">
            <w:pPr>
              <w:pStyle w:val="EUNormal"/>
              <w:spacing w:before="60" w:afterLines="60"/>
              <w:rPr>
                <w:sz w:val="16"/>
                <w:szCs w:val="16"/>
              </w:rPr>
            </w:pPr>
            <w:r w:rsidRPr="004F0BF6">
              <w:rPr>
                <w:sz w:val="16"/>
                <w:szCs w:val="16"/>
              </w:rPr>
              <w:t xml:space="preserve">} </w:t>
            </w:r>
          </w:p>
          <w:p w:rsidR="004F0BF6" w:rsidRPr="004F0BF6" w:rsidRDefault="004F0BF6" w:rsidP="00A7154D">
            <w:pPr>
              <w:pStyle w:val="EUNormal"/>
              <w:spacing w:before="60" w:afterLines="60"/>
              <w:rPr>
                <w:sz w:val="16"/>
                <w:szCs w:val="16"/>
              </w:rPr>
            </w:pPr>
            <w:r w:rsidRPr="004F0BF6">
              <w:rPr>
                <w:sz w:val="16"/>
                <w:szCs w:val="16"/>
              </w:rPr>
              <w:t xml:space="preserve">WHERE { </w:t>
            </w:r>
          </w:p>
          <w:p w:rsidR="004F0BF6" w:rsidRPr="004F0BF6" w:rsidRDefault="004F0BF6" w:rsidP="00A7154D">
            <w:pPr>
              <w:pStyle w:val="EUNormal"/>
              <w:spacing w:before="60" w:afterLines="60"/>
              <w:rPr>
                <w:sz w:val="16"/>
                <w:szCs w:val="16"/>
              </w:rPr>
            </w:pPr>
            <w:r w:rsidRPr="004F0BF6">
              <w:rPr>
                <w:sz w:val="16"/>
                <w:szCs w:val="16"/>
              </w:rPr>
              <w:t xml:space="preserve">  ?cWork a cwork:CreativeWork ; </w:t>
            </w:r>
          </w:p>
          <w:p w:rsidR="004F0BF6" w:rsidRPr="004F0BF6" w:rsidRDefault="004F0BF6" w:rsidP="00A7154D">
            <w:pPr>
              <w:pStyle w:val="EUNormal"/>
              <w:spacing w:before="60" w:afterLines="60"/>
              <w:rPr>
                <w:sz w:val="16"/>
                <w:szCs w:val="16"/>
              </w:rPr>
            </w:pPr>
            <w:r w:rsidRPr="004F0BF6">
              <w:rPr>
                <w:sz w:val="16"/>
                <w:szCs w:val="16"/>
              </w:rPr>
              <w:t xml:space="preserve">    a ?type ; </w:t>
            </w:r>
          </w:p>
          <w:p w:rsidR="004F0BF6" w:rsidRPr="004F0BF6" w:rsidRDefault="004F0BF6" w:rsidP="00A7154D">
            <w:pPr>
              <w:pStyle w:val="EUNormal"/>
              <w:spacing w:before="60" w:afterLines="60"/>
              <w:rPr>
                <w:sz w:val="16"/>
                <w:szCs w:val="16"/>
              </w:rPr>
            </w:pPr>
            <w:r w:rsidRPr="004F0BF6">
              <w:rPr>
                <w:sz w:val="16"/>
                <w:szCs w:val="16"/>
              </w:rPr>
              <w:t xml:space="preserve">    cwork:title ?title .  </w:t>
            </w:r>
          </w:p>
          <w:p w:rsidR="004F0BF6" w:rsidRPr="004F0BF6" w:rsidRDefault="004F0BF6" w:rsidP="00A7154D">
            <w:pPr>
              <w:pStyle w:val="EUNormal"/>
              <w:spacing w:before="60" w:afterLines="60"/>
              <w:rPr>
                <w:sz w:val="16"/>
                <w:szCs w:val="16"/>
              </w:rPr>
            </w:pPr>
            <w:r w:rsidRPr="004F0BF6">
              <w:rPr>
                <w:sz w:val="16"/>
                <w:szCs w:val="16"/>
              </w:rPr>
              <w:lastRenderedPageBreak/>
              <w:t xml:space="preserve">  ?type rdfs:subClassOf cwork:CreativeWork . </w:t>
            </w:r>
          </w:p>
          <w:p w:rsidR="004F0BF6" w:rsidRPr="004F0BF6" w:rsidRDefault="004F0BF6" w:rsidP="00A7154D">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A7154D">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A7154D">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A7154D">
            <w:pPr>
              <w:pStyle w:val="EUNormal"/>
              <w:spacing w:before="60" w:afterLines="60"/>
              <w:rPr>
                <w:sz w:val="16"/>
                <w:szCs w:val="16"/>
              </w:rPr>
            </w:pPr>
            <w:r w:rsidRPr="004F0BF6">
              <w:rPr>
                <w:sz w:val="16"/>
                <w:szCs w:val="16"/>
              </w:rPr>
              <w:t xml:space="preserve">  OPTIONAL { </w:t>
            </w:r>
          </w:p>
          <w:p w:rsidR="004F0BF6" w:rsidRPr="004F0BF6" w:rsidRDefault="004F0BF6" w:rsidP="00A7154D">
            <w:pPr>
              <w:pStyle w:val="EUNormal"/>
              <w:spacing w:before="60" w:afterLines="60"/>
              <w:rPr>
                <w:sz w:val="16"/>
                <w:szCs w:val="16"/>
              </w:rPr>
            </w:pPr>
            <w:r w:rsidRPr="004F0BF6">
              <w:rPr>
                <w:sz w:val="16"/>
                <w:szCs w:val="16"/>
              </w:rPr>
              <w:t xml:space="preserve">    ?cWork bbc:primaryContentOf ?pco . </w:t>
            </w:r>
          </w:p>
          <w:p w:rsidR="004F0BF6" w:rsidRPr="004F0BF6" w:rsidRDefault="004F0BF6" w:rsidP="00A7154D">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A7154D">
            <w:pPr>
              <w:pStyle w:val="EUNormal"/>
              <w:spacing w:before="60" w:afterLines="60"/>
              <w:rPr>
                <w:sz w:val="16"/>
                <w:szCs w:val="16"/>
              </w:rPr>
            </w:pPr>
            <w:r w:rsidRPr="004F0BF6">
              <w:rPr>
                <w:sz w:val="16"/>
                <w:szCs w:val="16"/>
              </w:rPr>
              <w:t xml:space="preserve">  } </w:t>
            </w:r>
          </w:p>
          <w:p w:rsidR="004F0BF6" w:rsidRPr="004F0BF6" w:rsidRDefault="004F0BF6" w:rsidP="00A7154D">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A7154D">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DESCRIBE ?creativework</w:t>
            </w:r>
          </w:p>
          <w:p w:rsidR="00C046DF" w:rsidRPr="00C046DF" w:rsidRDefault="00C046DF" w:rsidP="00A7154D">
            <w:pPr>
              <w:pStyle w:val="EUNormal"/>
              <w:spacing w:before="60" w:afterLines="60"/>
              <w:rPr>
                <w:sz w:val="16"/>
                <w:szCs w:val="16"/>
              </w:rPr>
            </w:pPr>
            <w:r w:rsidRPr="00C046DF">
              <w:rPr>
                <w:sz w:val="16"/>
                <w:szCs w:val="16"/>
              </w:rPr>
              <w:t>WHERE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SELECT DISTINCT ?creativework</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A7154D">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A7154D">
            <w:pPr>
              <w:pStyle w:val="EUNormal"/>
              <w:spacing w:before="60" w:afterLines="60"/>
              <w:rPr>
                <w:sz w:val="16"/>
                <w:szCs w:val="16"/>
              </w:rPr>
            </w:pPr>
            <w:r w:rsidRPr="00C046DF">
              <w:rPr>
                <w:sz w:val="16"/>
                <w:szCs w:val="16"/>
              </w:rPr>
              <w:t xml:space="preserve">        UNION</w:t>
            </w:r>
          </w:p>
          <w:p w:rsidR="00C046DF" w:rsidRPr="00C046DF" w:rsidRDefault="00C046DF" w:rsidP="00A7154D">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A7154D">
            <w:pPr>
              <w:pStyle w:val="EUNormal"/>
              <w:spacing w:before="60" w:afterLines="60"/>
              <w:rPr>
                <w:sz w:val="16"/>
                <w:szCs w:val="16"/>
              </w:rPr>
            </w:pPr>
            <w:r w:rsidRPr="00C046DF">
              <w:rPr>
                <w:sz w:val="16"/>
                <w:szCs w:val="16"/>
              </w:rPr>
              <w:t xml:space="preserve">        UNION</w:t>
            </w:r>
          </w:p>
          <w:p w:rsidR="00C046DF" w:rsidRPr="00C046DF" w:rsidRDefault="00C046DF" w:rsidP="00A7154D">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 formats</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 ?creativework a cwork:NewsItem . }</w:t>
            </w:r>
          </w:p>
          <w:p w:rsidR="00C046DF" w:rsidRPr="00C046DF" w:rsidRDefault="00C046DF" w:rsidP="00A7154D">
            <w:pPr>
              <w:pStyle w:val="EUNormal"/>
              <w:spacing w:before="60" w:afterLines="60"/>
              <w:rPr>
                <w:sz w:val="16"/>
                <w:szCs w:val="16"/>
              </w:rPr>
            </w:pPr>
            <w:r w:rsidRPr="00C046DF">
              <w:rPr>
                <w:sz w:val="16"/>
                <w:szCs w:val="16"/>
              </w:rPr>
              <w:t xml:space="preserve">        UNION</w:t>
            </w:r>
          </w:p>
          <w:p w:rsidR="00C046DF" w:rsidRPr="00C046DF" w:rsidRDefault="00C046DF" w:rsidP="00A7154D">
            <w:pPr>
              <w:pStyle w:val="EUNormal"/>
              <w:spacing w:before="60" w:afterLines="60"/>
              <w:rPr>
                <w:sz w:val="16"/>
                <w:szCs w:val="16"/>
              </w:rPr>
            </w:pPr>
            <w:r w:rsidRPr="00C046DF">
              <w:rPr>
                <w:sz w:val="16"/>
                <w:szCs w:val="16"/>
              </w:rPr>
              <w:t xml:space="preserve">        { ?creativework a cwork:BlogPost .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A7154D">
            <w:pPr>
              <w:pStyle w:val="EUNormal"/>
              <w:spacing w:before="60" w:afterLines="60"/>
              <w:rPr>
                <w:sz w:val="16"/>
                <w:szCs w:val="16"/>
              </w:rPr>
            </w:pPr>
            <w:r w:rsidRPr="00C046DF">
              <w:rPr>
                <w:sz w:val="16"/>
                <w:szCs w:val="16"/>
              </w:rPr>
              <w:t xml:space="preserve">      FILTER (!BOUND(?audience) || ?audience = cwork:InternationalAudience)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r w:rsidRPr="00C046DF">
              <w:rPr>
                <w:sz w:val="16"/>
                <w:szCs w:val="16"/>
              </w:rPr>
              <w:t>ORDER BY DESC( xsd:dateTime(str(?created)) )</w:t>
            </w:r>
          </w:p>
          <w:p w:rsidR="00E956BF" w:rsidRPr="00071B35" w:rsidRDefault="00C046DF" w:rsidP="00A7154D">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DESCRIBE ?creativework</w:t>
            </w:r>
          </w:p>
          <w:p w:rsidR="00C046DF" w:rsidRPr="00C046DF" w:rsidRDefault="00C046DF" w:rsidP="00A7154D">
            <w:pPr>
              <w:pStyle w:val="EUNormal"/>
              <w:spacing w:before="60" w:afterLines="60"/>
              <w:rPr>
                <w:sz w:val="16"/>
                <w:szCs w:val="16"/>
              </w:rPr>
            </w:pPr>
            <w:r w:rsidRPr="00C046DF">
              <w:rPr>
                <w:sz w:val="16"/>
                <w:szCs w:val="16"/>
              </w:rPr>
              <w:t>WHERE {</w:t>
            </w:r>
          </w:p>
          <w:p w:rsidR="00C046DF" w:rsidRPr="00C046DF" w:rsidRDefault="00C046DF" w:rsidP="00A7154D">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A7154D">
            <w:pPr>
              <w:pStyle w:val="EUNormal"/>
              <w:spacing w:before="60" w:afterLines="60"/>
              <w:rPr>
                <w:sz w:val="16"/>
                <w:szCs w:val="16"/>
              </w:rPr>
            </w:pPr>
            <w:r w:rsidRPr="00C046DF">
              <w:rPr>
                <w:sz w:val="16"/>
                <w:szCs w:val="16"/>
              </w:rPr>
              <w:t xml:space="preserve">    cwork:dateCreated ?created ;</w:t>
            </w:r>
          </w:p>
          <w:p w:rsidR="00C046DF" w:rsidRPr="00C046DF" w:rsidRDefault="00C046DF" w:rsidP="00A7154D">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A7154D">
            <w:pPr>
              <w:pStyle w:val="EUNormal"/>
              <w:spacing w:before="60" w:afterLines="60"/>
              <w:rPr>
                <w:sz w:val="16"/>
                <w:szCs w:val="16"/>
              </w:rPr>
            </w:pPr>
            <w:r w:rsidRPr="00C046DF">
              <w:rPr>
                <w:sz w:val="16"/>
                <w:szCs w:val="16"/>
              </w:rPr>
              <w:t xml:space="preserve">    a cwork:BlogPost .</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r w:rsidRPr="00C046DF">
              <w:rPr>
                <w:sz w:val="16"/>
                <w:szCs w:val="16"/>
              </w:rPr>
              <w:t>ORDER BY DESC( xsd:dateTime(str(?created)) )</w:t>
            </w:r>
          </w:p>
          <w:p w:rsidR="00E956BF" w:rsidRPr="00071B35" w:rsidRDefault="00C046DF" w:rsidP="00A7154D">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SELECT ?topic ((COUNT(*)) AS ?cnt)</w:t>
            </w:r>
          </w:p>
          <w:p w:rsidR="00C046DF" w:rsidRPr="00C046DF" w:rsidRDefault="00C046DF" w:rsidP="00A7154D">
            <w:pPr>
              <w:pStyle w:val="EUNormal"/>
              <w:spacing w:before="60" w:afterLines="60"/>
              <w:rPr>
                <w:sz w:val="16"/>
                <w:szCs w:val="16"/>
              </w:rPr>
            </w:pPr>
            <w:r w:rsidRPr="00C046DF">
              <w:rPr>
                <w:sz w:val="16"/>
                <w:szCs w:val="16"/>
              </w:rPr>
              <w:t xml:space="preserve">    WHERE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?creativeWork a cwork:BlogPost ;</w:t>
            </w:r>
          </w:p>
          <w:p w:rsidR="00C046DF" w:rsidRPr="00C046DF" w:rsidRDefault="00C046DF" w:rsidP="00A7154D">
            <w:pPr>
              <w:pStyle w:val="EUNormal"/>
              <w:spacing w:before="60" w:afterLines="60"/>
              <w:rPr>
                <w:sz w:val="16"/>
                <w:szCs w:val="16"/>
              </w:rPr>
            </w:pPr>
            <w:r w:rsidRPr="00C046DF">
              <w:rPr>
                <w:sz w:val="16"/>
                <w:szCs w:val="16"/>
              </w:rPr>
              <w:t xml:space="preserve">        cwork:about ?topic ;</w:t>
            </w:r>
          </w:p>
          <w:p w:rsidR="00C046DF" w:rsidRPr="00C046DF" w:rsidRDefault="00C046DF" w:rsidP="00A7154D">
            <w:pPr>
              <w:pStyle w:val="EUNormal"/>
              <w:spacing w:before="60" w:afterLines="60"/>
              <w:rPr>
                <w:sz w:val="16"/>
                <w:szCs w:val="16"/>
              </w:rPr>
            </w:pPr>
            <w:r w:rsidRPr="00C046DF">
              <w:rPr>
                <w:sz w:val="16"/>
                <w:szCs w:val="16"/>
              </w:rPr>
              <w:t xml:space="preserve">        cwork:dateModified ?dt ;</w:t>
            </w:r>
          </w:p>
          <w:p w:rsidR="00C046DF" w:rsidRPr="00C046DF" w:rsidRDefault="00C046DF" w:rsidP="00A7154D">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A7154D">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GROUP BY ?topic</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OPTIONAL {</w:t>
            </w:r>
          </w:p>
          <w:p w:rsidR="00C046DF" w:rsidRPr="00C046DF" w:rsidRDefault="00C046DF" w:rsidP="00A7154D">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OPTIONAL {</w:t>
            </w:r>
          </w:p>
          <w:p w:rsidR="00C046DF" w:rsidRPr="00C046DF" w:rsidRDefault="00C046DF" w:rsidP="00A7154D">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w:t>
            </w:r>
          </w:p>
          <w:p w:rsidR="00E956BF" w:rsidRPr="00071B35" w:rsidRDefault="00C046DF" w:rsidP="00A7154D">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A7154D">
            <w:pPr>
              <w:pStyle w:val="EUNormal"/>
              <w:spacing w:before="60" w:afterLines="60"/>
              <w:rPr>
                <w:sz w:val="16"/>
                <w:szCs w:val="16"/>
              </w:rPr>
            </w:pPr>
          </w:p>
          <w:p w:rsidR="00C046DF" w:rsidRPr="00C046DF" w:rsidRDefault="00C046DF" w:rsidP="00A7154D">
            <w:pPr>
              <w:pStyle w:val="EUNormal"/>
              <w:spacing w:before="60" w:afterLines="60"/>
              <w:rPr>
                <w:sz w:val="16"/>
                <w:szCs w:val="16"/>
              </w:rPr>
            </w:pPr>
            <w:r w:rsidRPr="00C046DF">
              <w:rPr>
                <w:sz w:val="16"/>
                <w:szCs w:val="16"/>
              </w:rPr>
              <w:t xml:space="preserve">    ?cwork a cwork:CreativeWork . </w:t>
            </w:r>
          </w:p>
          <w:p w:rsidR="00C046DF" w:rsidRPr="00C046DF" w:rsidRDefault="00C046DF" w:rsidP="00A7154D">
            <w:pPr>
              <w:pStyle w:val="EUNormal"/>
              <w:spacing w:before="60" w:afterLines="60"/>
              <w:rPr>
                <w:sz w:val="16"/>
                <w:szCs w:val="16"/>
              </w:rPr>
            </w:pPr>
            <w:r w:rsidRPr="00C046DF">
              <w:rPr>
                <w:sz w:val="16"/>
                <w:szCs w:val="16"/>
              </w:rPr>
              <w:t xml:space="preserve">    ?cwork cwork:mentions ?geonamesId . </w:t>
            </w:r>
          </w:p>
          <w:p w:rsidR="00C046DF" w:rsidRPr="00C046DF" w:rsidRDefault="00C046DF" w:rsidP="00A7154D">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A7154D">
            <w:pPr>
              <w:pStyle w:val="EUNormal"/>
              <w:spacing w:before="60" w:afterLines="60"/>
              <w:rPr>
                <w:sz w:val="16"/>
                <w:szCs w:val="16"/>
              </w:rPr>
            </w:pPr>
            <w:r w:rsidRPr="00C046DF">
              <w:rPr>
                <w:sz w:val="16"/>
                <w:szCs w:val="16"/>
              </w:rPr>
              <w:lastRenderedPageBreak/>
              <w:t xml:space="preserve">    ?geonamesId geo:lat ?lat . </w:t>
            </w:r>
          </w:p>
          <w:p w:rsidR="00C046DF" w:rsidRPr="00C046DF" w:rsidRDefault="00C046DF" w:rsidP="00A7154D">
            <w:pPr>
              <w:pStyle w:val="EUNormal"/>
              <w:spacing w:before="60" w:afterLines="60"/>
              <w:rPr>
                <w:sz w:val="16"/>
                <w:szCs w:val="16"/>
              </w:rPr>
            </w:pPr>
            <w:r w:rsidRPr="00C046DF">
              <w:rPr>
                <w:sz w:val="16"/>
                <w:szCs w:val="16"/>
              </w:rPr>
              <w:t xml:space="preserve">    ?geonamesId geo:long ?long . </w:t>
            </w:r>
          </w:p>
          <w:p w:rsidR="00C046DF" w:rsidRPr="00C046DF" w:rsidRDefault="00C046DF" w:rsidP="00A7154D">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A7154D">
            <w:pPr>
              <w:pStyle w:val="EUNormal"/>
              <w:spacing w:before="60" w:afterLines="60"/>
              <w:rPr>
                <w:sz w:val="16"/>
                <w:szCs w:val="16"/>
              </w:rPr>
            </w:pPr>
          </w:p>
          <w:p w:rsidR="00C046DF" w:rsidRPr="00C046DF" w:rsidRDefault="00C046DF" w:rsidP="00A7154D">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A7154D">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A7154D">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A7154D">
            <w:pPr>
              <w:pStyle w:val="EUNormal"/>
              <w:spacing w:before="60" w:afterLines="60"/>
              <w:rPr>
                <w:sz w:val="16"/>
                <w:szCs w:val="16"/>
              </w:rPr>
            </w:pPr>
          </w:p>
          <w:p w:rsidR="00C046DF" w:rsidRPr="00C046DF" w:rsidRDefault="00C046DF" w:rsidP="00A7154D">
            <w:pPr>
              <w:pStyle w:val="EUNormal"/>
              <w:spacing w:before="60" w:afterLines="60"/>
              <w:rPr>
                <w:sz w:val="16"/>
                <w:szCs w:val="16"/>
              </w:rPr>
            </w:pPr>
            <w:r w:rsidRPr="00C046DF">
              <w:rPr>
                <w:sz w:val="16"/>
                <w:szCs w:val="16"/>
              </w:rPr>
              <w:t xml:space="preserve">    FILTER( </w:t>
            </w:r>
          </w:p>
          <w:p w:rsidR="00C046DF" w:rsidRPr="00C046DF" w:rsidRDefault="00C046DF" w:rsidP="00A7154D">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A7154D">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A7154D">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A7154D">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p>
          <w:p w:rsidR="00E956BF" w:rsidRPr="00071B35" w:rsidRDefault="00C046DF" w:rsidP="00A7154D">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A7154D">
            <w:pPr>
              <w:pStyle w:val="EUNormal"/>
              <w:spacing w:before="60" w:afterLines="60"/>
              <w:rPr>
                <w:sz w:val="16"/>
                <w:szCs w:val="16"/>
              </w:rPr>
            </w:pPr>
            <w:r w:rsidRPr="00C046DF">
              <w:rPr>
                <w:sz w:val="16"/>
                <w:szCs w:val="16"/>
              </w:rPr>
              <w:t xml:space="preserve">  ?cwork a cwork:BlogPost  .</w:t>
            </w:r>
          </w:p>
          <w:p w:rsidR="00C046DF" w:rsidRPr="00C046DF" w:rsidRDefault="00C046DF" w:rsidP="00A7154D">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A7154D">
            <w:pPr>
              <w:pStyle w:val="EUNormal"/>
              <w:spacing w:before="60" w:afterLines="60"/>
              <w:rPr>
                <w:sz w:val="16"/>
                <w:szCs w:val="16"/>
              </w:rPr>
            </w:pPr>
            <w:r w:rsidRPr="00C046DF">
              <w:rPr>
                <w:sz w:val="16"/>
                <w:szCs w:val="16"/>
              </w:rPr>
              <w:t xml:space="preserve">  ?cwork cwork:title ?title .</w:t>
            </w:r>
          </w:p>
          <w:p w:rsidR="00C046DF" w:rsidRPr="00C046DF" w:rsidRDefault="00C046DF" w:rsidP="00A7154D">
            <w:pPr>
              <w:pStyle w:val="EUNormal"/>
              <w:spacing w:before="60" w:afterLines="60"/>
              <w:rPr>
                <w:sz w:val="16"/>
                <w:szCs w:val="16"/>
              </w:rPr>
            </w:pPr>
            <w:r w:rsidRPr="00C046DF">
              <w:rPr>
                <w:sz w:val="16"/>
                <w:szCs w:val="16"/>
              </w:rPr>
              <w:t xml:space="preserve">  ?cwork cwork:category ?category .</w:t>
            </w:r>
          </w:p>
          <w:p w:rsidR="00C046DF" w:rsidRPr="00C046DF" w:rsidRDefault="00C046DF" w:rsidP="00A7154D">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A7154D">
            <w:pPr>
              <w:pStyle w:val="EUNormal"/>
              <w:spacing w:before="60" w:afterLines="60"/>
              <w:rPr>
                <w:sz w:val="16"/>
                <w:szCs w:val="16"/>
              </w:rPr>
            </w:pPr>
            <w:r w:rsidRPr="00C046DF">
              <w:rPr>
                <w:sz w:val="16"/>
                <w:szCs w:val="16"/>
              </w:rPr>
              <w:t xml:space="preserve">  ?cwork cwork:audience ?audience .</w:t>
            </w:r>
          </w:p>
          <w:p w:rsidR="00C046DF" w:rsidRPr="00C046DF" w:rsidRDefault="00C046DF" w:rsidP="00A7154D">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p>
          <w:p w:rsidR="00E956BF" w:rsidRPr="00071B35" w:rsidRDefault="00C046DF" w:rsidP="00A7154D">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 xml:space="preserve">CONSTRUCT { </w:t>
            </w:r>
          </w:p>
          <w:p w:rsidR="00C046DF" w:rsidRPr="00C046DF" w:rsidRDefault="00C046DF" w:rsidP="00A7154D">
            <w:pPr>
              <w:pStyle w:val="EUNormal"/>
              <w:spacing w:before="60" w:afterLines="60"/>
              <w:rPr>
                <w:sz w:val="16"/>
                <w:szCs w:val="16"/>
              </w:rPr>
            </w:pPr>
            <w:r w:rsidRPr="00C046DF">
              <w:rPr>
                <w:sz w:val="16"/>
                <w:szCs w:val="16"/>
              </w:rPr>
              <w:t xml:space="preserve">  ?cWork a cwork:CreativeWork ; </w:t>
            </w:r>
          </w:p>
          <w:p w:rsidR="00C046DF" w:rsidRPr="00C046DF" w:rsidRDefault="00C046DF" w:rsidP="00A7154D">
            <w:pPr>
              <w:pStyle w:val="EUNormal"/>
              <w:spacing w:before="60" w:afterLines="60"/>
              <w:rPr>
                <w:sz w:val="16"/>
                <w:szCs w:val="16"/>
              </w:rPr>
            </w:pPr>
            <w:r w:rsidRPr="00C046DF">
              <w:rPr>
                <w:sz w:val="16"/>
                <w:szCs w:val="16"/>
              </w:rPr>
              <w:t xml:space="preserve">    a ?type ; </w:t>
            </w:r>
          </w:p>
          <w:p w:rsidR="00C046DF" w:rsidRPr="00C046DF" w:rsidRDefault="00C046DF" w:rsidP="00A7154D">
            <w:pPr>
              <w:pStyle w:val="EUNormal"/>
              <w:spacing w:before="60" w:afterLines="60"/>
              <w:rPr>
                <w:sz w:val="16"/>
                <w:szCs w:val="16"/>
              </w:rPr>
            </w:pPr>
            <w:r w:rsidRPr="00C046DF">
              <w:rPr>
                <w:sz w:val="16"/>
                <w:szCs w:val="16"/>
              </w:rPr>
              <w:t xml:space="preserve">    cwork:title ?title ; </w:t>
            </w:r>
          </w:p>
          <w:p w:rsidR="00C046DF" w:rsidRPr="00C046DF" w:rsidRDefault="00C046DF" w:rsidP="00A7154D">
            <w:pPr>
              <w:pStyle w:val="EUNormal"/>
              <w:spacing w:before="60" w:afterLines="60"/>
              <w:rPr>
                <w:sz w:val="16"/>
                <w:szCs w:val="16"/>
              </w:rPr>
            </w:pPr>
            <w:r w:rsidRPr="00C046DF">
              <w:rPr>
                <w:sz w:val="16"/>
                <w:szCs w:val="16"/>
              </w:rPr>
              <w:t xml:space="preserve">    cwork:description ?description ; </w:t>
            </w:r>
          </w:p>
          <w:p w:rsidR="00C046DF" w:rsidRPr="00C046DF" w:rsidRDefault="00C046DF" w:rsidP="00A7154D">
            <w:pPr>
              <w:pStyle w:val="EUNormal"/>
              <w:spacing w:before="60" w:afterLines="60"/>
              <w:rPr>
                <w:sz w:val="16"/>
                <w:szCs w:val="16"/>
              </w:rPr>
            </w:pPr>
            <w:r w:rsidRPr="00C046DF">
              <w:rPr>
                <w:sz w:val="16"/>
                <w:szCs w:val="16"/>
              </w:rPr>
              <w:t xml:space="preserve">    cwork:dateCreated ?dateCreated ;</w:t>
            </w:r>
          </w:p>
          <w:p w:rsidR="00C046DF" w:rsidRPr="00C046DF" w:rsidRDefault="00C046DF" w:rsidP="00A7154D">
            <w:pPr>
              <w:pStyle w:val="EUNormal"/>
              <w:spacing w:before="60" w:afterLines="60"/>
              <w:rPr>
                <w:sz w:val="16"/>
                <w:szCs w:val="16"/>
              </w:rPr>
            </w:pPr>
            <w:r w:rsidRPr="00C046DF">
              <w:rPr>
                <w:sz w:val="16"/>
                <w:szCs w:val="16"/>
              </w:rPr>
              <w:t xml:space="preserve">    cwork:dateModified ?dateModified ;</w:t>
            </w:r>
          </w:p>
          <w:p w:rsidR="00C046DF" w:rsidRPr="00C046DF" w:rsidRDefault="00C046DF" w:rsidP="00A7154D">
            <w:pPr>
              <w:pStyle w:val="EUNormal"/>
              <w:spacing w:before="60" w:afterLines="60"/>
              <w:rPr>
                <w:sz w:val="16"/>
                <w:szCs w:val="16"/>
              </w:rPr>
            </w:pPr>
            <w:r w:rsidRPr="00C046DF">
              <w:rPr>
                <w:sz w:val="16"/>
                <w:szCs w:val="16"/>
              </w:rPr>
              <w:t xml:space="preserve">    cwork:about ?about ; </w:t>
            </w:r>
          </w:p>
          <w:p w:rsidR="00C046DF" w:rsidRPr="00C046DF" w:rsidRDefault="00C046DF" w:rsidP="00A7154D">
            <w:pPr>
              <w:pStyle w:val="EUNormal"/>
              <w:spacing w:before="60" w:afterLines="60"/>
              <w:rPr>
                <w:sz w:val="16"/>
                <w:szCs w:val="16"/>
              </w:rPr>
            </w:pPr>
            <w:r w:rsidRPr="00C046DF">
              <w:rPr>
                <w:sz w:val="16"/>
                <w:szCs w:val="16"/>
              </w:rPr>
              <w:t xml:space="preserve">    cwork:category ?category ; </w:t>
            </w:r>
          </w:p>
          <w:p w:rsidR="00C046DF" w:rsidRPr="00C046DF" w:rsidRDefault="00C046DF" w:rsidP="00A7154D">
            <w:pPr>
              <w:pStyle w:val="EUNormal"/>
              <w:spacing w:before="60" w:afterLines="60"/>
              <w:rPr>
                <w:sz w:val="16"/>
                <w:szCs w:val="16"/>
              </w:rPr>
            </w:pPr>
            <w:r w:rsidRPr="00C046DF">
              <w:rPr>
                <w:sz w:val="16"/>
                <w:szCs w:val="16"/>
              </w:rPr>
              <w:t xml:space="preserve">    bbc:primaryContentOf ?pco . </w:t>
            </w:r>
          </w:p>
          <w:p w:rsidR="00C046DF" w:rsidRPr="00C046DF" w:rsidRDefault="00C046DF" w:rsidP="00A7154D">
            <w:pPr>
              <w:pStyle w:val="EUNormal"/>
              <w:spacing w:before="60" w:afterLines="60"/>
              <w:rPr>
                <w:sz w:val="16"/>
                <w:szCs w:val="16"/>
              </w:rPr>
            </w:pPr>
            <w:r w:rsidRPr="00C046DF">
              <w:rPr>
                <w:sz w:val="16"/>
                <w:szCs w:val="16"/>
              </w:rPr>
              <w:lastRenderedPageBreak/>
              <w:t xml:space="preserve">  ?pco bbc:webDocumentType ?webDocType .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WHERE { </w:t>
            </w:r>
          </w:p>
          <w:p w:rsidR="00C046DF" w:rsidRPr="00C046DF" w:rsidRDefault="00C046DF" w:rsidP="00A7154D">
            <w:pPr>
              <w:pStyle w:val="EUNormal"/>
              <w:spacing w:before="60" w:afterLines="60"/>
              <w:rPr>
                <w:sz w:val="16"/>
                <w:szCs w:val="16"/>
              </w:rPr>
            </w:pPr>
            <w:r w:rsidRPr="00C046DF">
              <w:rPr>
                <w:sz w:val="16"/>
                <w:szCs w:val="16"/>
              </w:rPr>
              <w:t xml:space="preserve">  ?cWork a cwork:CreativeWork ; </w:t>
            </w:r>
          </w:p>
          <w:p w:rsidR="00C046DF" w:rsidRPr="00C046DF" w:rsidRDefault="00C046DF" w:rsidP="00A7154D">
            <w:pPr>
              <w:pStyle w:val="EUNormal"/>
              <w:spacing w:before="60" w:afterLines="60"/>
              <w:rPr>
                <w:sz w:val="16"/>
                <w:szCs w:val="16"/>
              </w:rPr>
            </w:pPr>
            <w:r w:rsidRPr="00C046DF">
              <w:rPr>
                <w:sz w:val="16"/>
                <w:szCs w:val="16"/>
              </w:rPr>
              <w:t xml:space="preserve">    a ?type ; </w:t>
            </w:r>
          </w:p>
          <w:p w:rsidR="00C046DF" w:rsidRPr="00C046DF" w:rsidRDefault="00C046DF" w:rsidP="00A7154D">
            <w:pPr>
              <w:pStyle w:val="EUNormal"/>
              <w:spacing w:before="60" w:afterLines="60"/>
              <w:rPr>
                <w:sz w:val="16"/>
                <w:szCs w:val="16"/>
              </w:rPr>
            </w:pPr>
            <w:r w:rsidRPr="00C046DF">
              <w:rPr>
                <w:sz w:val="16"/>
                <w:szCs w:val="16"/>
              </w:rPr>
              <w:t xml:space="preserve">    cwork:title ?title ;</w:t>
            </w:r>
          </w:p>
          <w:p w:rsidR="00C046DF" w:rsidRPr="00C046DF" w:rsidRDefault="00C046DF" w:rsidP="00A7154D">
            <w:pPr>
              <w:pStyle w:val="EUNormal"/>
              <w:spacing w:before="60" w:afterLines="60"/>
              <w:rPr>
                <w:sz w:val="16"/>
                <w:szCs w:val="16"/>
              </w:rPr>
            </w:pPr>
            <w:r w:rsidRPr="00C046DF">
              <w:rPr>
                <w:sz w:val="16"/>
                <w:szCs w:val="16"/>
              </w:rPr>
              <w:t xml:space="preserve">    cwork:description ?description .</w:t>
            </w:r>
          </w:p>
          <w:p w:rsidR="00C046DF" w:rsidRPr="00C046DF" w:rsidRDefault="00C046DF" w:rsidP="00A7154D">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A7154D">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A7154D">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A7154D">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A7154D">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A7154D">
            <w:pPr>
              <w:pStyle w:val="EUNormal"/>
              <w:spacing w:before="60" w:afterLines="60"/>
              <w:rPr>
                <w:sz w:val="16"/>
                <w:szCs w:val="16"/>
              </w:rPr>
            </w:pPr>
            <w:r w:rsidRPr="00C046DF">
              <w:rPr>
                <w:sz w:val="16"/>
                <w:szCs w:val="16"/>
              </w:rPr>
              <w:t xml:space="preserve">  OPTIONAL { </w:t>
            </w:r>
          </w:p>
          <w:p w:rsidR="00C046DF" w:rsidRPr="00C046DF" w:rsidRDefault="00C046DF" w:rsidP="00A7154D">
            <w:pPr>
              <w:pStyle w:val="EUNormal"/>
              <w:spacing w:before="60" w:afterLines="60"/>
              <w:rPr>
                <w:sz w:val="16"/>
                <w:szCs w:val="16"/>
              </w:rPr>
            </w:pPr>
            <w:r w:rsidRPr="00C046DF">
              <w:rPr>
                <w:sz w:val="16"/>
                <w:szCs w:val="16"/>
              </w:rPr>
              <w:t xml:space="preserve">    ?cWork bbc:primaryContentOf ?pco . </w:t>
            </w:r>
          </w:p>
          <w:p w:rsidR="00C046DF" w:rsidRPr="00C046DF" w:rsidRDefault="00C046DF" w:rsidP="00A7154D">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A7154D">
            <w:pPr>
              <w:pStyle w:val="EUNormal"/>
              <w:spacing w:before="60" w:afterLines="60"/>
              <w:rPr>
                <w:sz w:val="16"/>
                <w:szCs w:val="16"/>
              </w:rPr>
            </w:pPr>
            <w:r w:rsidRPr="00C046DF">
              <w:rPr>
                <w:sz w:val="16"/>
                <w:szCs w:val="16"/>
              </w:rPr>
              <w:t>}</w:t>
            </w:r>
          </w:p>
          <w:p w:rsidR="00E956BF" w:rsidRPr="00071B35" w:rsidRDefault="00C046DF" w:rsidP="00A7154D">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7154D">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7154D">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A7154D">
            <w:pPr>
              <w:pStyle w:val="EUNormal"/>
              <w:spacing w:before="60" w:afterLines="60"/>
              <w:rPr>
                <w:sz w:val="16"/>
                <w:szCs w:val="16"/>
              </w:rPr>
            </w:pPr>
            <w:r w:rsidRPr="00C046DF">
              <w:rPr>
                <w:sz w:val="16"/>
                <w:szCs w:val="16"/>
              </w:rPr>
              <w:t>WHERE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SELECT (COUNT(*) AS ?cnt_2) </w:t>
            </w:r>
          </w:p>
          <w:p w:rsidR="00C046DF" w:rsidRPr="00C046DF" w:rsidRDefault="00C046DF" w:rsidP="00A7154D">
            <w:pPr>
              <w:pStyle w:val="EUNormal"/>
              <w:spacing w:before="60" w:afterLines="60"/>
              <w:rPr>
                <w:sz w:val="16"/>
                <w:szCs w:val="16"/>
              </w:rPr>
            </w:pPr>
            <w:r w:rsidRPr="00C046DF">
              <w:rPr>
                <w:sz w:val="16"/>
                <w:szCs w:val="16"/>
              </w:rPr>
              <w:t xml:space="preserve">    WHERE { </w:t>
            </w:r>
          </w:p>
          <w:p w:rsidR="00C046DF" w:rsidRPr="00C046DF" w:rsidRDefault="00C046DF" w:rsidP="00A7154D">
            <w:pPr>
              <w:pStyle w:val="EUNormal"/>
              <w:spacing w:before="60" w:afterLines="60"/>
              <w:rPr>
                <w:sz w:val="16"/>
                <w:szCs w:val="16"/>
              </w:rPr>
            </w:pPr>
            <w:r w:rsidRPr="00C046DF">
              <w:rPr>
                <w:sz w:val="16"/>
                <w:szCs w:val="16"/>
              </w:rPr>
              <w:t xml:space="preserve">      ?other cwork:about ?oa . </w:t>
            </w:r>
          </w:p>
          <w:p w:rsidR="00C046DF" w:rsidRPr="00C046DF" w:rsidRDefault="00C046DF" w:rsidP="00A7154D">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SELECT (COUNT(*) AS ?cnt_1) </w:t>
            </w:r>
          </w:p>
          <w:p w:rsidR="00C046DF" w:rsidRPr="00C046DF" w:rsidRDefault="00C046DF" w:rsidP="00A7154D">
            <w:pPr>
              <w:pStyle w:val="EUNormal"/>
              <w:spacing w:before="60" w:afterLines="60"/>
              <w:rPr>
                <w:sz w:val="16"/>
                <w:szCs w:val="16"/>
              </w:rPr>
            </w:pPr>
            <w:r w:rsidRPr="00C046DF">
              <w:rPr>
                <w:sz w:val="16"/>
                <w:szCs w:val="16"/>
              </w:rPr>
              <w:t xml:space="preserve">     WHERE {</w:t>
            </w:r>
          </w:p>
          <w:p w:rsidR="00C046DF" w:rsidRPr="00C046DF" w:rsidRDefault="00C046DF" w:rsidP="00A7154D">
            <w:pPr>
              <w:pStyle w:val="EUNormal"/>
              <w:spacing w:before="60" w:afterLines="60"/>
              <w:rPr>
                <w:sz w:val="16"/>
                <w:szCs w:val="16"/>
              </w:rPr>
            </w:pPr>
            <w:r w:rsidRPr="00C046DF">
              <w:rPr>
                <w:sz w:val="16"/>
                <w:szCs w:val="16"/>
              </w:rPr>
              <w:t xml:space="preserve">       ?other cwork:mentions ?oa . </w:t>
            </w:r>
          </w:p>
          <w:p w:rsidR="00C046DF" w:rsidRPr="00C046DF" w:rsidRDefault="00C046DF" w:rsidP="00A7154D">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SELECT (COUNT(*) AS ?cnt_0_5)</w:t>
            </w:r>
          </w:p>
          <w:p w:rsidR="00C046DF" w:rsidRPr="00C046DF" w:rsidRDefault="00C046DF" w:rsidP="00A7154D">
            <w:pPr>
              <w:pStyle w:val="EUNormal"/>
              <w:spacing w:before="60" w:afterLines="60"/>
              <w:rPr>
                <w:sz w:val="16"/>
                <w:szCs w:val="16"/>
              </w:rPr>
            </w:pPr>
            <w:r w:rsidRPr="00C046DF">
              <w:rPr>
                <w:sz w:val="16"/>
                <w:szCs w:val="16"/>
              </w:rPr>
              <w:t xml:space="preserve">     WHERE { </w:t>
            </w:r>
          </w:p>
          <w:p w:rsidR="00C046DF" w:rsidRPr="00C046DF" w:rsidRDefault="00C046DF" w:rsidP="00A7154D">
            <w:pPr>
              <w:pStyle w:val="EUNormal"/>
              <w:spacing w:before="60" w:afterLines="60"/>
              <w:rPr>
                <w:sz w:val="16"/>
                <w:szCs w:val="16"/>
              </w:rPr>
            </w:pPr>
            <w:r w:rsidRPr="00C046DF">
              <w:rPr>
                <w:sz w:val="16"/>
                <w:szCs w:val="16"/>
              </w:rPr>
              <w:t xml:space="preserve">       ?other cwork:mentions ?om . </w:t>
            </w:r>
          </w:p>
          <w:p w:rsidR="00C046DF" w:rsidRPr="00C046DF" w:rsidRDefault="00C046DF" w:rsidP="00A7154D">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A7154D">
            <w:pPr>
              <w:pStyle w:val="EUNormal"/>
              <w:spacing w:before="60" w:afterLines="60"/>
              <w:rPr>
                <w:sz w:val="16"/>
                <w:szCs w:val="16"/>
              </w:rPr>
            </w:pPr>
            <w:r w:rsidRPr="00C046DF">
              <w:rPr>
                <w:sz w:val="16"/>
                <w:szCs w:val="16"/>
              </w:rPr>
              <w:lastRenderedPageBreak/>
              <w:t xml:space="preserve">     }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 </w:t>
            </w:r>
          </w:p>
          <w:p w:rsidR="00C046DF" w:rsidRPr="00C046DF" w:rsidRDefault="00C046DF" w:rsidP="00A7154D">
            <w:pPr>
              <w:pStyle w:val="EUNormal"/>
              <w:spacing w:before="60" w:afterLines="60"/>
              <w:rPr>
                <w:sz w:val="16"/>
                <w:szCs w:val="16"/>
              </w:rPr>
            </w:pPr>
            <w:r w:rsidRPr="00C046DF">
              <w:rPr>
                <w:sz w:val="16"/>
                <w:szCs w:val="16"/>
              </w:rPr>
              <w:t xml:space="preserve">    SELECT DISTINCT ?other ?dt</w:t>
            </w:r>
          </w:p>
          <w:p w:rsidR="00C046DF" w:rsidRPr="00C046DF" w:rsidRDefault="00C046DF" w:rsidP="00A7154D">
            <w:pPr>
              <w:pStyle w:val="EUNormal"/>
              <w:spacing w:before="60" w:afterLines="60"/>
              <w:rPr>
                <w:sz w:val="16"/>
                <w:szCs w:val="16"/>
              </w:rPr>
            </w:pPr>
            <w:r w:rsidRPr="00C046DF">
              <w:rPr>
                <w:sz w:val="16"/>
                <w:szCs w:val="16"/>
              </w:rPr>
              <w:t xml:space="preserve">    WHERE {</w:t>
            </w:r>
          </w:p>
          <w:p w:rsidR="00C046DF" w:rsidRPr="00C046DF" w:rsidRDefault="00C046DF" w:rsidP="00A7154D">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A7154D">
            <w:pPr>
              <w:pStyle w:val="EUNormal"/>
              <w:spacing w:before="60" w:afterLines="60"/>
              <w:rPr>
                <w:sz w:val="16"/>
                <w:szCs w:val="16"/>
              </w:rPr>
            </w:pPr>
            <w:r w:rsidRPr="00C046DF">
              <w:rPr>
                <w:sz w:val="16"/>
                <w:szCs w:val="16"/>
              </w:rPr>
              <w:t xml:space="preserve">      ?other cwork:tag ?tag .</w:t>
            </w:r>
          </w:p>
          <w:p w:rsidR="00C046DF" w:rsidRPr="00C046DF" w:rsidRDefault="00C046DF" w:rsidP="00A7154D">
            <w:pPr>
              <w:pStyle w:val="EUNormal"/>
              <w:spacing w:before="60" w:afterLines="60"/>
              <w:rPr>
                <w:sz w:val="16"/>
                <w:szCs w:val="16"/>
              </w:rPr>
            </w:pPr>
            <w:r w:rsidRPr="00C046DF">
              <w:rPr>
                <w:sz w:val="16"/>
                <w:szCs w:val="16"/>
              </w:rPr>
              <w:t xml:space="preserve">      ?other cwork:dateModified ?dt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 xml:space="preserve">  }</w:t>
            </w:r>
          </w:p>
          <w:p w:rsidR="00C046DF" w:rsidRPr="00C046DF" w:rsidRDefault="00C046DF" w:rsidP="00A7154D">
            <w:pPr>
              <w:pStyle w:val="EUNormal"/>
              <w:spacing w:before="60" w:afterLines="60"/>
              <w:rPr>
                <w:sz w:val="16"/>
                <w:szCs w:val="16"/>
              </w:rPr>
            </w:pPr>
            <w:r w:rsidRPr="00C046DF">
              <w:rPr>
                <w:sz w:val="16"/>
                <w:szCs w:val="16"/>
              </w:rPr>
              <w:t>}</w:t>
            </w:r>
          </w:p>
          <w:p w:rsidR="00C046DF" w:rsidRPr="00C046DF" w:rsidRDefault="00C046DF" w:rsidP="00A7154D">
            <w:pPr>
              <w:pStyle w:val="EUNormal"/>
              <w:spacing w:before="60" w:afterLines="60"/>
              <w:rPr>
                <w:sz w:val="16"/>
                <w:szCs w:val="16"/>
              </w:rPr>
            </w:pPr>
            <w:r w:rsidRPr="00C046DF">
              <w:rPr>
                <w:sz w:val="16"/>
                <w:szCs w:val="16"/>
              </w:rPr>
              <w:t>ORDER BY DESC(?score) DESC(?dt)</w:t>
            </w:r>
          </w:p>
          <w:p w:rsidR="00E956BF" w:rsidRPr="00071B35" w:rsidRDefault="00C046DF" w:rsidP="00A7154D">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7154D">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CONSTRUCT {</w:t>
            </w:r>
          </w:p>
          <w:p w:rsidR="00AD24DA" w:rsidRPr="00AD24DA" w:rsidRDefault="00AD24DA" w:rsidP="00A7154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7154D">
            <w:pPr>
              <w:pStyle w:val="EUNormal"/>
              <w:spacing w:before="60" w:afterLines="60"/>
              <w:rPr>
                <w:sz w:val="16"/>
                <w:szCs w:val="16"/>
              </w:rPr>
            </w:pPr>
            <w:r w:rsidRPr="00AD24DA">
              <w:rPr>
                <w:sz w:val="16"/>
                <w:szCs w:val="16"/>
              </w:rPr>
              <w:t xml:space="preserve">    a ?type ;</w:t>
            </w:r>
          </w:p>
          <w:p w:rsidR="00AD24DA" w:rsidRPr="00AD24DA" w:rsidRDefault="00AD24DA" w:rsidP="00A7154D">
            <w:pPr>
              <w:pStyle w:val="EUNormal"/>
              <w:spacing w:before="60" w:afterLines="60"/>
              <w:rPr>
                <w:sz w:val="16"/>
                <w:szCs w:val="16"/>
              </w:rPr>
            </w:pPr>
            <w:r w:rsidRPr="00AD24DA">
              <w:rPr>
                <w:sz w:val="16"/>
                <w:szCs w:val="16"/>
              </w:rPr>
              <w:t xml:space="preserve">    cwork:title ?title ;</w:t>
            </w:r>
          </w:p>
          <w:p w:rsidR="00AD24DA" w:rsidRPr="00AD24DA" w:rsidRDefault="00AD24DA" w:rsidP="00A7154D">
            <w:pPr>
              <w:pStyle w:val="EUNormal"/>
              <w:spacing w:before="60" w:afterLines="60"/>
              <w:rPr>
                <w:sz w:val="16"/>
                <w:szCs w:val="16"/>
              </w:rPr>
            </w:pPr>
            <w:r w:rsidRPr="00AD24DA">
              <w:rPr>
                <w:sz w:val="16"/>
                <w:szCs w:val="16"/>
              </w:rPr>
              <w:t xml:space="preserve">    cwork:shortTitle ?shortTitle ;</w:t>
            </w:r>
          </w:p>
          <w:p w:rsidR="00AD24DA" w:rsidRPr="00AD24DA" w:rsidRDefault="00AD24DA" w:rsidP="00A7154D">
            <w:pPr>
              <w:pStyle w:val="EUNormal"/>
              <w:spacing w:before="60" w:afterLines="60"/>
              <w:rPr>
                <w:sz w:val="16"/>
                <w:szCs w:val="16"/>
              </w:rPr>
            </w:pPr>
            <w:r w:rsidRPr="00AD24DA">
              <w:rPr>
                <w:sz w:val="16"/>
                <w:szCs w:val="16"/>
              </w:rPr>
              <w:t xml:space="preserve">    cwork:about ?about ;</w:t>
            </w:r>
          </w:p>
          <w:p w:rsidR="00AD24DA" w:rsidRPr="00AD24DA" w:rsidRDefault="00AD24DA" w:rsidP="00A7154D">
            <w:pPr>
              <w:pStyle w:val="EUNormal"/>
              <w:spacing w:before="60" w:afterLines="60"/>
              <w:rPr>
                <w:sz w:val="16"/>
                <w:szCs w:val="16"/>
              </w:rPr>
            </w:pPr>
            <w:r w:rsidRPr="00AD24DA">
              <w:rPr>
                <w:sz w:val="16"/>
                <w:szCs w:val="16"/>
              </w:rPr>
              <w:t xml:space="preserve">    cwork:mentions ?mentions ;</w:t>
            </w:r>
          </w:p>
          <w:p w:rsidR="00AD24DA" w:rsidRPr="00AD24DA" w:rsidRDefault="00AD24DA" w:rsidP="00A7154D">
            <w:pPr>
              <w:pStyle w:val="EUNormal"/>
              <w:spacing w:before="60" w:afterLines="60"/>
              <w:rPr>
                <w:sz w:val="16"/>
                <w:szCs w:val="16"/>
              </w:rPr>
            </w:pPr>
            <w:r w:rsidRPr="00AD24DA">
              <w:rPr>
                <w:sz w:val="16"/>
                <w:szCs w:val="16"/>
              </w:rPr>
              <w:t xml:space="preserve">    cwork:dateCreated ?created ;</w:t>
            </w:r>
          </w:p>
          <w:p w:rsidR="00AD24DA" w:rsidRPr="00AD24DA" w:rsidRDefault="00AD24DA" w:rsidP="00A7154D">
            <w:pPr>
              <w:pStyle w:val="EUNormal"/>
              <w:spacing w:before="60" w:afterLines="60"/>
              <w:rPr>
                <w:sz w:val="16"/>
                <w:szCs w:val="16"/>
              </w:rPr>
            </w:pPr>
            <w:r w:rsidRPr="00AD24DA">
              <w:rPr>
                <w:sz w:val="16"/>
                <w:szCs w:val="16"/>
              </w:rPr>
              <w:t xml:space="preserve">    cwork:dateModified ?modified ;</w:t>
            </w:r>
          </w:p>
          <w:p w:rsidR="00AD24DA" w:rsidRPr="00AD24DA" w:rsidRDefault="00AD24DA" w:rsidP="00A7154D">
            <w:pPr>
              <w:pStyle w:val="EUNormal"/>
              <w:spacing w:before="60" w:afterLines="60"/>
              <w:rPr>
                <w:sz w:val="16"/>
                <w:szCs w:val="16"/>
              </w:rPr>
            </w:pPr>
            <w:r w:rsidRPr="00AD24DA">
              <w:rPr>
                <w:sz w:val="16"/>
                <w:szCs w:val="16"/>
              </w:rPr>
              <w:t xml:space="preserve">    cwork:description ?description ;</w:t>
            </w:r>
          </w:p>
          <w:p w:rsidR="00AD24DA" w:rsidRPr="00AD24DA" w:rsidRDefault="00AD24DA" w:rsidP="00A7154D">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A7154D">
            <w:pPr>
              <w:pStyle w:val="EUNormal"/>
              <w:spacing w:before="60" w:afterLines="60"/>
              <w:rPr>
                <w:sz w:val="16"/>
                <w:szCs w:val="16"/>
              </w:rPr>
            </w:pPr>
            <w:r w:rsidRPr="00AD24DA">
              <w:rPr>
                <w:sz w:val="16"/>
                <w:szCs w:val="16"/>
              </w:rPr>
              <w:t xml:space="preserve">    bbc:primaryContentOf ?webDocument .</w:t>
            </w:r>
          </w:p>
          <w:p w:rsidR="00AD24DA" w:rsidRPr="00AD24DA" w:rsidRDefault="00AD24DA" w:rsidP="00A7154D">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A7154D">
            <w:pPr>
              <w:pStyle w:val="EUNormal"/>
              <w:spacing w:before="60" w:afterLines="60"/>
              <w:rPr>
                <w:sz w:val="16"/>
                <w:szCs w:val="16"/>
              </w:rPr>
            </w:pPr>
            <w:r w:rsidRPr="00AD24DA">
              <w:rPr>
                <w:sz w:val="16"/>
                <w:szCs w:val="16"/>
              </w:rPr>
              <w:t xml:space="preserve">  ?about rdfs:label ?aboutLabel ;</w:t>
            </w:r>
          </w:p>
          <w:p w:rsidR="00AD24DA" w:rsidRPr="00AD24DA" w:rsidRDefault="00AD24DA" w:rsidP="00A7154D">
            <w:pPr>
              <w:pStyle w:val="EUNormal"/>
              <w:spacing w:before="60" w:afterLines="60"/>
              <w:rPr>
                <w:sz w:val="16"/>
                <w:szCs w:val="16"/>
              </w:rPr>
            </w:pPr>
            <w:r w:rsidRPr="00AD24DA">
              <w:rPr>
                <w:sz w:val="16"/>
                <w:szCs w:val="16"/>
              </w:rPr>
              <w:t xml:space="preserve">    bbc:shortLabel ?aboutShortLabel ;</w:t>
            </w:r>
          </w:p>
          <w:p w:rsidR="00AD24DA" w:rsidRPr="00AD24DA" w:rsidRDefault="00AD24DA" w:rsidP="00A7154D">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A7154D">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A7154D">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A7154D">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A7154D">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A7154D">
            <w:pPr>
              <w:pStyle w:val="EUNormal"/>
              <w:spacing w:before="60" w:afterLines="60"/>
              <w:rPr>
                <w:sz w:val="16"/>
                <w:szCs w:val="16"/>
              </w:rPr>
            </w:pPr>
            <w:r w:rsidRPr="00AD24DA">
              <w:rPr>
                <w:sz w:val="16"/>
                <w:szCs w:val="16"/>
              </w:rPr>
              <w:t xml:space="preserve">  ?thumbnail a cwork:Thumbnail ;</w:t>
            </w:r>
          </w:p>
          <w:p w:rsidR="00AD24DA" w:rsidRPr="00AD24DA" w:rsidRDefault="00AD24DA" w:rsidP="00A7154D">
            <w:pPr>
              <w:pStyle w:val="EUNormal"/>
              <w:spacing w:before="60" w:afterLines="60"/>
              <w:rPr>
                <w:sz w:val="16"/>
                <w:szCs w:val="16"/>
              </w:rPr>
            </w:pPr>
            <w:r w:rsidRPr="00AD24DA">
              <w:rPr>
                <w:sz w:val="16"/>
                <w:szCs w:val="16"/>
              </w:rPr>
              <w:t xml:space="preserve">    cwork:altText ?thumbnailAltText ;</w:t>
            </w:r>
          </w:p>
          <w:p w:rsidR="00AD24DA" w:rsidRPr="00AD24DA" w:rsidRDefault="00AD24DA" w:rsidP="00A7154D">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A7154D">
            <w:pPr>
              <w:pStyle w:val="EUNormal"/>
              <w:spacing w:before="60" w:afterLines="60"/>
              <w:rPr>
                <w:sz w:val="16"/>
                <w:szCs w:val="16"/>
              </w:rPr>
            </w:pPr>
            <w:r w:rsidRPr="00AD24DA">
              <w:rPr>
                <w:sz w:val="16"/>
                <w:szCs w:val="16"/>
              </w:rPr>
              <w:lastRenderedPageBreak/>
              <w:t>}</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?creativeWork</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A7154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7154D">
            <w:pPr>
              <w:pStyle w:val="EUNormal"/>
              <w:spacing w:before="60" w:afterLines="60"/>
              <w:rPr>
                <w:sz w:val="16"/>
                <w:szCs w:val="16"/>
              </w:rPr>
            </w:pPr>
            <w:r w:rsidRPr="00AD24DA">
              <w:rPr>
                <w:sz w:val="16"/>
                <w:szCs w:val="16"/>
              </w:rPr>
              <w:t xml:space="preserve">              cwork:dateModified ?modified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ORDER BY DESC(?modified)</w:t>
            </w:r>
          </w:p>
          <w:p w:rsidR="00AD24DA" w:rsidRPr="00AD24DA" w:rsidRDefault="00AD24DA" w:rsidP="00A7154D">
            <w:pPr>
              <w:pStyle w:val="EUNormal"/>
              <w:spacing w:before="60" w:afterLines="60"/>
              <w:rPr>
                <w:sz w:val="16"/>
                <w:szCs w:val="16"/>
              </w:rPr>
            </w:pPr>
            <w:r w:rsidRPr="00AD24DA">
              <w:rPr>
                <w:sz w:val="16"/>
                <w:szCs w:val="16"/>
              </w:rPr>
              <w:t xml:space="preserve">      LIMIT 10</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7154D">
            <w:pPr>
              <w:pStyle w:val="EUNormal"/>
              <w:spacing w:before="60" w:afterLines="60"/>
              <w:rPr>
                <w:sz w:val="16"/>
                <w:szCs w:val="16"/>
              </w:rPr>
            </w:pPr>
            <w:r w:rsidRPr="00AD24DA">
              <w:rPr>
                <w:sz w:val="16"/>
                <w:szCs w:val="16"/>
              </w:rPr>
              <w:t xml:space="preserve">                a ?type ;</w:t>
            </w:r>
          </w:p>
          <w:p w:rsidR="00AD24DA" w:rsidRPr="00AD24DA" w:rsidRDefault="00AD24DA" w:rsidP="00A7154D">
            <w:pPr>
              <w:pStyle w:val="EUNormal"/>
              <w:spacing w:before="60" w:afterLines="60"/>
              <w:rPr>
                <w:sz w:val="16"/>
                <w:szCs w:val="16"/>
              </w:rPr>
            </w:pPr>
            <w:r w:rsidRPr="00AD24DA">
              <w:rPr>
                <w:sz w:val="16"/>
                <w:szCs w:val="16"/>
              </w:rPr>
              <w:t xml:space="preserve">                cwork:title ?title ;</w:t>
            </w:r>
          </w:p>
          <w:p w:rsidR="00AD24DA" w:rsidRPr="00AD24DA" w:rsidRDefault="00AD24DA" w:rsidP="00A7154D">
            <w:pPr>
              <w:pStyle w:val="EUNormal"/>
              <w:spacing w:before="60" w:afterLines="60"/>
              <w:rPr>
                <w:sz w:val="16"/>
                <w:szCs w:val="16"/>
              </w:rPr>
            </w:pPr>
            <w:r w:rsidRPr="00AD24DA">
              <w:rPr>
                <w:sz w:val="16"/>
                <w:szCs w:val="16"/>
              </w:rPr>
              <w:t xml:space="preserve">                cwork:dateModified ?modified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A7154D">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A7154D">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A7154D">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OPTIONAL {</w:t>
            </w:r>
          </w:p>
          <w:p w:rsidR="00AD24DA" w:rsidRPr="00AD24DA" w:rsidRDefault="00AD24DA" w:rsidP="00A7154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A7154D">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A7154D">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A7154D">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A7154D">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A7154D">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A7154D">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A7154D">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A7154D">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A7154D">
            <w:pPr>
              <w:pStyle w:val="EUNormal"/>
              <w:spacing w:before="60" w:afterLines="60"/>
              <w:rPr>
                <w:sz w:val="16"/>
                <w:szCs w:val="16"/>
              </w:rPr>
            </w:pPr>
            <w:r w:rsidRPr="00AD24DA">
              <w:rPr>
                <w:sz w:val="16"/>
                <w:szCs w:val="16"/>
              </w:rPr>
              <w:t xml:space="preserve">  }</w:t>
            </w:r>
          </w:p>
          <w:p w:rsidR="00E956BF" w:rsidRPr="00071B35" w:rsidRDefault="00AD24DA" w:rsidP="00A7154D">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7154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CONSTRUCT { </w:t>
            </w:r>
          </w:p>
          <w:p w:rsidR="00AD24DA" w:rsidRPr="00AD24DA" w:rsidRDefault="00AD24DA" w:rsidP="00A7154D">
            <w:pPr>
              <w:pStyle w:val="EUNormal"/>
              <w:spacing w:before="60" w:afterLines="60"/>
              <w:rPr>
                <w:sz w:val="16"/>
                <w:szCs w:val="16"/>
              </w:rPr>
            </w:pPr>
            <w:r w:rsidRPr="00AD24DA">
              <w:rPr>
                <w:sz w:val="16"/>
                <w:szCs w:val="16"/>
              </w:rPr>
              <w:t xml:space="preserve">  ?cWork a cwork:CreativeWork ; </w:t>
            </w:r>
          </w:p>
          <w:p w:rsidR="00AD24DA" w:rsidRPr="00AD24DA" w:rsidRDefault="00AD24DA" w:rsidP="00A7154D">
            <w:pPr>
              <w:pStyle w:val="EUNormal"/>
              <w:spacing w:before="60" w:afterLines="60"/>
              <w:rPr>
                <w:sz w:val="16"/>
                <w:szCs w:val="16"/>
              </w:rPr>
            </w:pPr>
            <w:r w:rsidRPr="00AD24DA">
              <w:rPr>
                <w:sz w:val="16"/>
                <w:szCs w:val="16"/>
              </w:rPr>
              <w:t xml:space="preserve">    a ?type ; </w:t>
            </w:r>
          </w:p>
          <w:p w:rsidR="00AD24DA" w:rsidRPr="00AD24DA" w:rsidRDefault="00AD24DA" w:rsidP="00A7154D">
            <w:pPr>
              <w:pStyle w:val="EUNormal"/>
              <w:spacing w:before="60" w:afterLines="60"/>
              <w:rPr>
                <w:sz w:val="16"/>
                <w:szCs w:val="16"/>
              </w:rPr>
            </w:pPr>
            <w:r w:rsidRPr="00AD24DA">
              <w:rPr>
                <w:sz w:val="16"/>
                <w:szCs w:val="16"/>
              </w:rPr>
              <w:t xml:space="preserve">    cwork:title ?title ; </w:t>
            </w:r>
          </w:p>
          <w:p w:rsidR="00AD24DA" w:rsidRPr="00AD24DA" w:rsidRDefault="00AD24DA" w:rsidP="00A7154D">
            <w:pPr>
              <w:pStyle w:val="EUNormal"/>
              <w:spacing w:before="60" w:afterLines="60"/>
              <w:rPr>
                <w:sz w:val="16"/>
                <w:szCs w:val="16"/>
              </w:rPr>
            </w:pPr>
            <w:r w:rsidRPr="00AD24DA">
              <w:rPr>
                <w:sz w:val="16"/>
                <w:szCs w:val="16"/>
              </w:rPr>
              <w:t xml:space="preserve">    cwork:dateCreated ?dateCreated ;</w:t>
            </w:r>
          </w:p>
          <w:p w:rsidR="00AD24DA" w:rsidRPr="00AD24DA" w:rsidRDefault="00AD24DA" w:rsidP="00A7154D">
            <w:pPr>
              <w:pStyle w:val="EUNormal"/>
              <w:spacing w:before="60" w:afterLines="60"/>
              <w:rPr>
                <w:sz w:val="16"/>
                <w:szCs w:val="16"/>
              </w:rPr>
            </w:pPr>
            <w:r w:rsidRPr="00AD24DA">
              <w:rPr>
                <w:sz w:val="16"/>
                <w:szCs w:val="16"/>
              </w:rPr>
              <w:t xml:space="preserve">    cwork:dateModified ?dateModified ;</w:t>
            </w:r>
          </w:p>
          <w:p w:rsidR="00AD24DA" w:rsidRPr="00AD24DA" w:rsidRDefault="00AD24DA" w:rsidP="00A7154D">
            <w:pPr>
              <w:pStyle w:val="EUNormal"/>
              <w:spacing w:before="60" w:afterLines="60"/>
              <w:rPr>
                <w:sz w:val="16"/>
                <w:szCs w:val="16"/>
              </w:rPr>
            </w:pPr>
            <w:r w:rsidRPr="00AD24DA">
              <w:rPr>
                <w:sz w:val="16"/>
                <w:szCs w:val="16"/>
              </w:rPr>
              <w:t xml:space="preserve">    cwork:about ?about ; </w:t>
            </w:r>
          </w:p>
          <w:p w:rsidR="00AD24DA" w:rsidRPr="00AD24DA" w:rsidRDefault="00AD24DA" w:rsidP="00A7154D">
            <w:pPr>
              <w:pStyle w:val="EUNormal"/>
              <w:spacing w:before="60" w:afterLines="60"/>
              <w:rPr>
                <w:sz w:val="16"/>
                <w:szCs w:val="16"/>
              </w:rPr>
            </w:pPr>
            <w:r w:rsidRPr="00AD24DA">
              <w:rPr>
                <w:sz w:val="16"/>
                <w:szCs w:val="16"/>
              </w:rPr>
              <w:t xml:space="preserve">    bbc:primaryContentOf ?pco . </w:t>
            </w:r>
          </w:p>
          <w:p w:rsidR="00AD24DA" w:rsidRPr="00AD24DA" w:rsidRDefault="00AD24DA" w:rsidP="00A7154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WHERE { </w:t>
            </w:r>
          </w:p>
          <w:p w:rsidR="00AD24DA" w:rsidRPr="00AD24DA" w:rsidRDefault="00AD24DA" w:rsidP="00A7154D">
            <w:pPr>
              <w:pStyle w:val="EUNormal"/>
              <w:spacing w:before="60" w:afterLines="60"/>
              <w:rPr>
                <w:sz w:val="16"/>
                <w:szCs w:val="16"/>
              </w:rPr>
            </w:pPr>
            <w:r w:rsidRPr="00AD24DA">
              <w:rPr>
                <w:sz w:val="16"/>
                <w:szCs w:val="16"/>
              </w:rPr>
              <w:t xml:space="preserve">  ?cWork a cwork:CreativeWork ; </w:t>
            </w:r>
          </w:p>
          <w:p w:rsidR="00AD24DA" w:rsidRPr="00AD24DA" w:rsidRDefault="00AD24DA" w:rsidP="00A7154D">
            <w:pPr>
              <w:pStyle w:val="EUNormal"/>
              <w:spacing w:before="60" w:afterLines="60"/>
              <w:rPr>
                <w:sz w:val="16"/>
                <w:szCs w:val="16"/>
              </w:rPr>
            </w:pPr>
            <w:r w:rsidRPr="00AD24DA">
              <w:rPr>
                <w:sz w:val="16"/>
                <w:szCs w:val="16"/>
              </w:rPr>
              <w:t xml:space="preserve">    a ?type ; </w:t>
            </w:r>
          </w:p>
          <w:p w:rsidR="00AD24DA" w:rsidRPr="00AD24DA" w:rsidRDefault="00AD24DA" w:rsidP="00A7154D">
            <w:pPr>
              <w:pStyle w:val="EUNormal"/>
              <w:spacing w:before="60" w:afterLines="60"/>
              <w:rPr>
                <w:sz w:val="16"/>
                <w:szCs w:val="16"/>
              </w:rPr>
            </w:pPr>
            <w:r w:rsidRPr="00AD24DA">
              <w:rPr>
                <w:sz w:val="16"/>
                <w:szCs w:val="16"/>
              </w:rPr>
              <w:t xml:space="preserve">    cwork:title ?title .  </w:t>
            </w:r>
          </w:p>
          <w:p w:rsidR="00AD24DA" w:rsidRPr="00AD24DA" w:rsidRDefault="00AD24DA" w:rsidP="00A7154D">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A7154D">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A7154D">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A7154D">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A7154D">
            <w:pPr>
              <w:pStyle w:val="EUNormal"/>
              <w:spacing w:before="60" w:afterLines="60"/>
              <w:rPr>
                <w:sz w:val="16"/>
                <w:szCs w:val="16"/>
              </w:rPr>
            </w:pPr>
            <w:r w:rsidRPr="00AD24DA">
              <w:rPr>
                <w:sz w:val="16"/>
                <w:szCs w:val="16"/>
              </w:rPr>
              <w:t xml:space="preserve">  OPTIONAL { </w:t>
            </w:r>
          </w:p>
          <w:p w:rsidR="00AD24DA" w:rsidRPr="00AD24DA" w:rsidRDefault="00AD24DA" w:rsidP="00A7154D">
            <w:pPr>
              <w:pStyle w:val="EUNormal"/>
              <w:spacing w:before="60" w:afterLines="60"/>
              <w:rPr>
                <w:sz w:val="16"/>
                <w:szCs w:val="16"/>
              </w:rPr>
            </w:pPr>
            <w:r w:rsidRPr="00AD24DA">
              <w:rPr>
                <w:sz w:val="16"/>
                <w:szCs w:val="16"/>
              </w:rPr>
              <w:t xml:space="preserve">    ?cWork bbc:primaryContentOf ?pco . </w:t>
            </w:r>
          </w:p>
          <w:p w:rsidR="00AD24DA" w:rsidRPr="00AD24DA" w:rsidRDefault="00AD24DA" w:rsidP="00A7154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A7154D">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7154D">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?minute ((COUNT(*)) as ?count)</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?r cwork:dateModified ?dateTime .</w:t>
            </w:r>
          </w:p>
          <w:p w:rsidR="00AD24DA" w:rsidRPr="00AD24DA" w:rsidRDefault="00AD24DA" w:rsidP="00A7154D">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A7154D">
            <w:pPr>
              <w:pStyle w:val="EUNormal"/>
              <w:spacing w:before="60" w:afterLines="60"/>
              <w:rPr>
                <w:sz w:val="16"/>
                <w:szCs w:val="16"/>
              </w:rPr>
            </w:pPr>
            <w:r w:rsidRPr="00AD24DA">
              <w:rPr>
                <w:sz w:val="16"/>
                <w:szCs w:val="16"/>
              </w:rPr>
              <w:t>}</w:t>
            </w:r>
          </w:p>
          <w:p w:rsidR="00AD24DA" w:rsidRPr="00AD24DA" w:rsidRDefault="00AD24DA" w:rsidP="00A7154D">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A7154D">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SELECT ?type ((COUNT(*)) as ?count) </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?creativeWork a ?type  .</w:t>
            </w:r>
          </w:p>
          <w:p w:rsidR="00AD24DA" w:rsidRPr="00AD24DA" w:rsidRDefault="00AD24DA" w:rsidP="00A7154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7154D">
            <w:pPr>
              <w:pStyle w:val="EUNormal"/>
              <w:spacing w:before="60" w:afterLines="60"/>
              <w:rPr>
                <w:sz w:val="16"/>
                <w:szCs w:val="16"/>
              </w:rPr>
            </w:pPr>
            <w:r w:rsidRPr="00AD24DA">
              <w:rPr>
                <w:sz w:val="16"/>
                <w:szCs w:val="16"/>
              </w:rPr>
              <w:lastRenderedPageBreak/>
              <w:t xml:space="preserve">  ?creativeWork cwork:dateModified ?dateModified.</w:t>
            </w:r>
          </w:p>
          <w:p w:rsidR="00AD24DA" w:rsidRPr="00AD24DA" w:rsidRDefault="00AD24DA" w:rsidP="00A7154D">
            <w:pPr>
              <w:pStyle w:val="EUNormal"/>
              <w:spacing w:before="60" w:afterLines="60"/>
              <w:rPr>
                <w:sz w:val="16"/>
                <w:szCs w:val="16"/>
              </w:rPr>
            </w:pPr>
            <w:r w:rsidRPr="00AD24DA">
              <w:rPr>
                <w:sz w:val="16"/>
                <w:szCs w:val="16"/>
              </w:rPr>
              <w:t xml:space="preserve">  FILTER( ?type != cwork:CreativeWork ) .</w:t>
            </w:r>
          </w:p>
          <w:p w:rsidR="00AD24DA" w:rsidRPr="00AD24DA" w:rsidRDefault="00AD24DA" w:rsidP="00A7154D">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GROUP BY ?type </w:t>
            </w:r>
          </w:p>
          <w:p w:rsidR="00AD24DA" w:rsidRPr="00AD24DA" w:rsidRDefault="00AD24DA" w:rsidP="00A7154D">
            <w:pPr>
              <w:pStyle w:val="EUNormal"/>
              <w:spacing w:before="60" w:afterLines="60"/>
              <w:rPr>
                <w:sz w:val="16"/>
                <w:szCs w:val="16"/>
              </w:rPr>
            </w:pPr>
            <w:r w:rsidRPr="00AD24DA">
              <w:rPr>
                <w:sz w:val="16"/>
                <w:szCs w:val="16"/>
              </w:rPr>
              <w:t>ORDER BY DESC(?count)</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SELECT ?about ((COUNT(*)) AS ?count) </w:t>
            </w:r>
          </w:p>
          <w:p w:rsidR="00AD24DA" w:rsidRPr="00AD24DA" w:rsidRDefault="00AD24DA" w:rsidP="00A7154D">
            <w:pPr>
              <w:pStyle w:val="EUNormal"/>
              <w:spacing w:before="60" w:afterLines="60"/>
              <w:rPr>
                <w:sz w:val="16"/>
                <w:szCs w:val="16"/>
              </w:rPr>
            </w:pPr>
            <w:r w:rsidRPr="00AD24DA">
              <w:rPr>
                <w:sz w:val="16"/>
                <w:szCs w:val="16"/>
              </w:rPr>
              <w:t xml:space="preserve">WHERE { </w:t>
            </w:r>
          </w:p>
          <w:p w:rsidR="00AD24DA" w:rsidRPr="00AD24DA" w:rsidRDefault="00AD24DA" w:rsidP="00A7154D">
            <w:pPr>
              <w:pStyle w:val="EUNormal"/>
              <w:spacing w:before="60" w:afterLines="60"/>
              <w:rPr>
                <w:sz w:val="16"/>
                <w:szCs w:val="16"/>
              </w:rPr>
            </w:pPr>
            <w:r w:rsidRPr="00AD24DA">
              <w:rPr>
                <w:sz w:val="16"/>
                <w:szCs w:val="16"/>
              </w:rPr>
              <w:t xml:space="preserve">  ?creativeWork cwork:about ?about . </w:t>
            </w:r>
          </w:p>
          <w:p w:rsidR="00AD24DA" w:rsidRPr="00AD24DA" w:rsidRDefault="00AD24DA" w:rsidP="00A7154D">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A7154D">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A7154D">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GROUP BY ?about</w:t>
            </w:r>
          </w:p>
          <w:p w:rsidR="00AD24DA" w:rsidRPr="00AD24DA" w:rsidRDefault="00AD24DA" w:rsidP="00A7154D">
            <w:pPr>
              <w:pStyle w:val="EUNormal"/>
              <w:spacing w:before="60" w:afterLines="60"/>
              <w:rPr>
                <w:sz w:val="16"/>
                <w:szCs w:val="16"/>
              </w:rPr>
            </w:pPr>
            <w:r w:rsidRPr="00AD24DA">
              <w:rPr>
                <w:sz w:val="16"/>
                <w:szCs w:val="16"/>
              </w:rPr>
              <w:t xml:space="preserve">ORDER BY DESC(?count) </w:t>
            </w:r>
          </w:p>
          <w:p w:rsidR="00AD24DA" w:rsidRPr="00AD24DA" w:rsidRDefault="00AD24DA" w:rsidP="00A7154D">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?aboutType ((COUNT (*)) as ?count) ?coverage ?audience</w:t>
            </w:r>
          </w:p>
          <w:p w:rsidR="00AD24DA" w:rsidRPr="00AD24DA" w:rsidRDefault="00AD24DA" w:rsidP="00A7154D">
            <w:pPr>
              <w:pStyle w:val="EUNormal"/>
              <w:spacing w:before="60" w:afterLines="60"/>
              <w:rPr>
                <w:sz w:val="16"/>
                <w:szCs w:val="16"/>
              </w:rPr>
            </w:pPr>
            <w:r w:rsidRPr="00AD24DA">
              <w:rPr>
                <w:sz w:val="16"/>
                <w:szCs w:val="16"/>
              </w:rPr>
              <w:t xml:space="preserve">WHERE { </w:t>
            </w:r>
          </w:p>
          <w:p w:rsidR="00AD24DA" w:rsidRPr="00AD24DA" w:rsidRDefault="00AD24DA" w:rsidP="00A7154D">
            <w:pPr>
              <w:pStyle w:val="EUNormal"/>
              <w:spacing w:before="60" w:afterLines="60"/>
              <w:rPr>
                <w:sz w:val="16"/>
                <w:szCs w:val="16"/>
              </w:rPr>
            </w:pPr>
            <w:r w:rsidRPr="00AD24DA">
              <w:rPr>
                <w:sz w:val="16"/>
                <w:szCs w:val="16"/>
              </w:rPr>
              <w:t xml:space="preserve">  ?creativeWork cwork:about ?about . </w:t>
            </w:r>
          </w:p>
          <w:p w:rsidR="00AD24DA" w:rsidRPr="00AD24DA" w:rsidRDefault="00AD24DA" w:rsidP="00A7154D">
            <w:pPr>
              <w:pStyle w:val="EUNormal"/>
              <w:spacing w:before="60" w:afterLines="60"/>
              <w:rPr>
                <w:sz w:val="16"/>
                <w:szCs w:val="16"/>
              </w:rPr>
            </w:pPr>
            <w:r w:rsidRPr="00AD24DA">
              <w:rPr>
                <w:sz w:val="16"/>
                <w:szCs w:val="16"/>
              </w:rPr>
              <w:t xml:space="preserve">  ?about a ?aboutType . </w:t>
            </w:r>
          </w:p>
          <w:p w:rsidR="00AD24DA" w:rsidRPr="00AD24DA" w:rsidRDefault="00AD24DA" w:rsidP="00A7154D">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A7154D">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A7154D">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A7154D">
            <w:pPr>
              <w:pStyle w:val="EUNormal"/>
              <w:spacing w:before="60" w:afterLines="60"/>
              <w:rPr>
                <w:sz w:val="16"/>
                <w:szCs w:val="16"/>
              </w:rPr>
            </w:pPr>
            <w:r w:rsidRPr="00AD24DA">
              <w:rPr>
                <w:sz w:val="16"/>
                <w:szCs w:val="16"/>
              </w:rPr>
              <w:t>ORDER BY DESC(?count)</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SELECT ?mentions ((COUNT(*)) as ?count) </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lastRenderedPageBreak/>
              <w:t xml:space="preserve">    SELECT ?creativeWork (count(*) as ?pcCount) {</w:t>
            </w:r>
          </w:p>
          <w:p w:rsidR="00AD24DA" w:rsidRPr="00AD24DA" w:rsidRDefault="00AD24DA" w:rsidP="00A7154D">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GROUP BY (?creativeWork)</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FILTER(?pcCount &gt; 1)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GROUP BY ?mentions</w:t>
            </w:r>
          </w:p>
          <w:p w:rsidR="00AD24DA" w:rsidRPr="00AD24DA" w:rsidRDefault="00AD24DA" w:rsidP="00A7154D">
            <w:pPr>
              <w:pStyle w:val="EUNormal"/>
              <w:spacing w:before="60" w:afterLines="60"/>
              <w:rPr>
                <w:sz w:val="16"/>
                <w:szCs w:val="16"/>
              </w:rPr>
            </w:pPr>
            <w:r w:rsidRPr="00AD24DA">
              <w:rPr>
                <w:sz w:val="16"/>
                <w:szCs w:val="16"/>
              </w:rPr>
              <w:t>ORDER BY DESC(?count)</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?topic ((COUNT(*)) AS ?count)</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?creativeWork a cwork:BlogPost ;</w:t>
            </w:r>
          </w:p>
          <w:p w:rsidR="00AD24DA" w:rsidRPr="00AD24DA" w:rsidRDefault="00AD24DA" w:rsidP="00A7154D">
            <w:pPr>
              <w:pStyle w:val="EUNormal"/>
              <w:spacing w:before="60" w:afterLines="60"/>
              <w:rPr>
                <w:sz w:val="16"/>
                <w:szCs w:val="16"/>
              </w:rPr>
            </w:pPr>
            <w:r w:rsidRPr="00AD24DA">
              <w:rPr>
                <w:sz w:val="16"/>
                <w:szCs w:val="16"/>
              </w:rPr>
              <w:t xml:space="preserve">    cwork:about ?topic ;</w:t>
            </w:r>
          </w:p>
          <w:p w:rsidR="00AD24DA" w:rsidRPr="00AD24DA" w:rsidRDefault="00AD24DA" w:rsidP="00A7154D">
            <w:pPr>
              <w:pStyle w:val="EUNormal"/>
              <w:spacing w:before="60" w:afterLines="60"/>
              <w:rPr>
                <w:sz w:val="16"/>
                <w:szCs w:val="16"/>
              </w:rPr>
            </w:pPr>
            <w:r w:rsidRPr="00AD24DA">
              <w:rPr>
                <w:sz w:val="16"/>
                <w:szCs w:val="16"/>
              </w:rPr>
              <w:t xml:space="preserve">    cwork:dateModified ?dt ;</w:t>
            </w:r>
          </w:p>
          <w:p w:rsidR="00AD24DA" w:rsidRPr="00AD24DA" w:rsidRDefault="00AD24DA" w:rsidP="00A7154D">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A7154D">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A7154D">
            <w:pPr>
              <w:pStyle w:val="EUNormal"/>
              <w:spacing w:before="60" w:afterLines="60"/>
              <w:rPr>
                <w:sz w:val="16"/>
                <w:szCs w:val="16"/>
              </w:rPr>
            </w:pPr>
            <w:r w:rsidRPr="00AD24DA">
              <w:rPr>
                <w:sz w:val="16"/>
                <w:szCs w:val="16"/>
              </w:rPr>
              <w:t>}</w:t>
            </w:r>
          </w:p>
          <w:p w:rsidR="00AD24DA" w:rsidRPr="00AD24DA" w:rsidRDefault="00AD24DA" w:rsidP="00A7154D">
            <w:pPr>
              <w:pStyle w:val="EUNormal"/>
              <w:spacing w:before="60" w:afterLines="60"/>
              <w:rPr>
                <w:sz w:val="16"/>
                <w:szCs w:val="16"/>
              </w:rPr>
            </w:pPr>
            <w:r w:rsidRPr="00AD24DA">
              <w:rPr>
                <w:sz w:val="16"/>
                <w:szCs w:val="16"/>
              </w:rPr>
              <w:t>GROUP BY ?topic</w:t>
            </w:r>
          </w:p>
          <w:p w:rsidR="00AD24DA" w:rsidRPr="00AD24DA" w:rsidRDefault="00AD24DA" w:rsidP="00A7154D">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((MAX(?cnt)) AS ?mxc)</w:t>
            </w:r>
          </w:p>
          <w:p w:rsidR="00AD24DA" w:rsidRPr="00AD24DA" w:rsidRDefault="00AD24DA" w:rsidP="00A7154D">
            <w:pPr>
              <w:pStyle w:val="EUNormal"/>
              <w:spacing w:before="60" w:afterLines="60"/>
              <w:rPr>
                <w:sz w:val="16"/>
                <w:szCs w:val="16"/>
              </w:rPr>
            </w:pPr>
            <w:r w:rsidRPr="00AD24DA">
              <w:rPr>
                <w:sz w:val="16"/>
                <w:szCs w:val="16"/>
              </w:rPr>
              <w:t xml:space="preserve">WHERE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SELECT ?cw ((COUNT(*)) AS ?cnt) </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t xml:space="preserve">      ?cw cwork:mentions ?thing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GROUP BY ?cw</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A7154D">
            <w:pPr>
              <w:pStyle w:val="EUNormal"/>
              <w:spacing w:before="60" w:afterLines="60"/>
              <w:rPr>
                <w:sz w:val="16"/>
                <w:szCs w:val="16"/>
              </w:rPr>
            </w:pPr>
            <w:r w:rsidRPr="00AD24DA">
              <w:rPr>
                <w:sz w:val="16"/>
                <w:szCs w:val="16"/>
              </w:rPr>
              <w:t xml:space="preserve">WHERE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SELECT ((MAX(?cnt)) AS ?maxcnt)  </w:t>
            </w:r>
          </w:p>
          <w:p w:rsidR="00AD24DA" w:rsidRPr="00AD24DA" w:rsidRDefault="00AD24DA" w:rsidP="00A7154D">
            <w:pPr>
              <w:pStyle w:val="EUNormal"/>
              <w:spacing w:before="60" w:afterLines="60"/>
              <w:rPr>
                <w:sz w:val="16"/>
                <w:szCs w:val="16"/>
              </w:rPr>
            </w:pPr>
            <w:r w:rsidRPr="00AD24DA">
              <w:rPr>
                <w:sz w:val="16"/>
                <w:szCs w:val="16"/>
              </w:rPr>
              <w:lastRenderedPageBreak/>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GROUP BY ?creativeWork</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A7154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GROUP BY ?creativeWork2</w:t>
            </w:r>
          </w:p>
          <w:p w:rsidR="00AD24DA" w:rsidRPr="00AD24DA" w:rsidRDefault="00AD24DA" w:rsidP="00A7154D">
            <w:pPr>
              <w:pStyle w:val="EUNormal"/>
              <w:spacing w:before="60" w:afterLines="60"/>
              <w:rPr>
                <w:sz w:val="16"/>
                <w:szCs w:val="16"/>
              </w:rPr>
            </w:pPr>
            <w:r w:rsidRPr="00AD24DA">
              <w:rPr>
                <w:sz w:val="16"/>
                <w:szCs w:val="16"/>
              </w:rPr>
              <w:t xml:space="preserve">  } . </w:t>
            </w:r>
          </w:p>
          <w:p w:rsidR="00AD24DA" w:rsidRPr="00AD24DA" w:rsidRDefault="00AD24DA" w:rsidP="00A7154D">
            <w:pPr>
              <w:pStyle w:val="EUNormal"/>
              <w:spacing w:before="60" w:afterLines="60"/>
              <w:rPr>
                <w:sz w:val="16"/>
                <w:szCs w:val="16"/>
              </w:rPr>
            </w:pPr>
            <w:r w:rsidRPr="00AD24DA">
              <w:rPr>
                <w:sz w:val="16"/>
                <w:szCs w:val="16"/>
              </w:rPr>
              <w:t xml:space="preserve">  FILTER (?mentionsCount = ?maxcnt)</w:t>
            </w:r>
          </w:p>
          <w:p w:rsidR="00AD24DA" w:rsidRPr="00AD24DA" w:rsidRDefault="00AD24DA" w:rsidP="00A7154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A7154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ORDER BY DESC(?dateCreated) </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?cnt_2) </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t xml:space="preserve">      ?other cwork:about ?oa . </w:t>
            </w:r>
          </w:p>
          <w:p w:rsidR="00AD24DA" w:rsidRPr="00AD24DA" w:rsidRDefault="00AD24DA" w:rsidP="00A7154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?cnt_1) </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?other cwork:mentions ?oa . </w:t>
            </w:r>
          </w:p>
          <w:p w:rsidR="00AD24DA" w:rsidRPr="00AD24DA" w:rsidRDefault="00AD24DA" w:rsidP="00A7154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lastRenderedPageBreak/>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?cnt_0_5)</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t xml:space="preserve">       ?other cwork:mentions ?om . </w:t>
            </w:r>
          </w:p>
          <w:p w:rsidR="00AD24DA" w:rsidRPr="00AD24DA" w:rsidRDefault="00AD24DA" w:rsidP="00A7154D">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SELECT DISTINCT ?other</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UNION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?other cwork:about ?topic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UNION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?other cwork:mentions ?topic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?other cwork:dateModified ?dt .</w:t>
            </w:r>
          </w:p>
          <w:p w:rsidR="00AD24DA" w:rsidRPr="00AD24DA" w:rsidRDefault="00AD24DA" w:rsidP="00A7154D">
            <w:pPr>
              <w:pStyle w:val="EUNormal"/>
              <w:spacing w:before="60" w:afterLines="60"/>
              <w:rPr>
                <w:sz w:val="16"/>
                <w:szCs w:val="16"/>
              </w:rPr>
            </w:pPr>
            <w:r w:rsidRPr="00AD24DA">
              <w:rPr>
                <w:sz w:val="16"/>
                <w:szCs w:val="16"/>
              </w:rPr>
              <w:t>}</w:t>
            </w:r>
          </w:p>
          <w:p w:rsidR="00AD24DA" w:rsidRPr="00AD24DA" w:rsidRDefault="00AD24DA" w:rsidP="00A7154D">
            <w:pPr>
              <w:pStyle w:val="EUNormal"/>
              <w:spacing w:before="60" w:afterLines="60"/>
              <w:rPr>
                <w:sz w:val="16"/>
                <w:szCs w:val="16"/>
              </w:rPr>
            </w:pPr>
            <w:r w:rsidRPr="00AD24DA">
              <w:rPr>
                <w:sz w:val="16"/>
                <w:szCs w:val="16"/>
              </w:rPr>
              <w:t>ORDER BY DESC(?score) DESC(?dt)</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A7154D">
            <w:pPr>
              <w:pStyle w:val="EUNormal"/>
              <w:spacing w:before="60" w:afterLines="60"/>
              <w:rPr>
                <w:sz w:val="16"/>
                <w:szCs w:val="16"/>
              </w:rPr>
            </w:pPr>
            <w:r w:rsidRPr="00AD24DA">
              <w:rPr>
                <w:sz w:val="16"/>
                <w:szCs w:val="16"/>
              </w:rPr>
              <w:t>WHERE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?cnt_2) </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lastRenderedPageBreak/>
              <w:t xml:space="preserve">      ?other cwork:about ?oa . </w:t>
            </w:r>
          </w:p>
          <w:p w:rsidR="00AD24DA" w:rsidRPr="00AD24DA" w:rsidRDefault="00AD24DA" w:rsidP="00A7154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?cnt_1) </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?other cwork:mentions ?oa . </w:t>
            </w:r>
          </w:p>
          <w:p w:rsidR="00AD24DA" w:rsidRPr="00AD24DA" w:rsidRDefault="00AD24DA" w:rsidP="00A7154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SELECT ((COUNT(*)) AS ?cnt_0_5)</w:t>
            </w:r>
          </w:p>
          <w:p w:rsidR="00AD24DA" w:rsidRPr="00AD24DA" w:rsidRDefault="00AD24DA" w:rsidP="00A7154D">
            <w:pPr>
              <w:pStyle w:val="EUNormal"/>
              <w:spacing w:before="60" w:afterLines="60"/>
              <w:rPr>
                <w:sz w:val="16"/>
                <w:szCs w:val="16"/>
              </w:rPr>
            </w:pPr>
            <w:r w:rsidRPr="00AD24DA">
              <w:rPr>
                <w:sz w:val="16"/>
                <w:szCs w:val="16"/>
              </w:rPr>
              <w:t xml:space="preserve">     WHERE { </w:t>
            </w:r>
          </w:p>
          <w:p w:rsidR="00AD24DA" w:rsidRPr="00AD24DA" w:rsidRDefault="00AD24DA" w:rsidP="00A7154D">
            <w:pPr>
              <w:pStyle w:val="EUNormal"/>
              <w:spacing w:before="60" w:afterLines="60"/>
              <w:rPr>
                <w:sz w:val="16"/>
                <w:szCs w:val="16"/>
              </w:rPr>
            </w:pPr>
            <w:r w:rsidRPr="00AD24DA">
              <w:rPr>
                <w:sz w:val="16"/>
                <w:szCs w:val="16"/>
              </w:rPr>
              <w:t xml:space="preserve">       ?other cwork:mentions ?om . </w:t>
            </w:r>
          </w:p>
          <w:p w:rsidR="00AD24DA" w:rsidRPr="00AD24DA" w:rsidRDefault="00AD24DA" w:rsidP="00A7154D">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 </w:t>
            </w:r>
          </w:p>
          <w:p w:rsidR="00AD24DA" w:rsidRPr="00AD24DA" w:rsidRDefault="00AD24DA" w:rsidP="00A7154D">
            <w:pPr>
              <w:pStyle w:val="EUNormal"/>
              <w:spacing w:before="60" w:afterLines="60"/>
              <w:rPr>
                <w:sz w:val="16"/>
                <w:szCs w:val="16"/>
              </w:rPr>
            </w:pPr>
            <w:r w:rsidRPr="00AD24DA">
              <w:rPr>
                <w:sz w:val="16"/>
                <w:szCs w:val="16"/>
              </w:rPr>
              <w:t xml:space="preserve">    SELECT DISTINCT ?other ?dt</w:t>
            </w:r>
          </w:p>
          <w:p w:rsidR="00AD24DA" w:rsidRPr="00AD24DA" w:rsidRDefault="00AD24DA" w:rsidP="00A7154D">
            <w:pPr>
              <w:pStyle w:val="EUNormal"/>
              <w:spacing w:before="60" w:afterLines="60"/>
              <w:rPr>
                <w:sz w:val="16"/>
                <w:szCs w:val="16"/>
              </w:rPr>
            </w:pPr>
            <w:r w:rsidRPr="00AD24DA">
              <w:rPr>
                <w:sz w:val="16"/>
                <w:szCs w:val="16"/>
              </w:rPr>
              <w:t xml:space="preserve">    WHERE {</w:t>
            </w:r>
          </w:p>
          <w:p w:rsidR="00AD24DA" w:rsidRPr="00AD24DA" w:rsidRDefault="00AD24DA" w:rsidP="00A7154D">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A7154D">
            <w:pPr>
              <w:pStyle w:val="EUNormal"/>
              <w:spacing w:before="60" w:afterLines="60"/>
              <w:rPr>
                <w:sz w:val="16"/>
                <w:szCs w:val="16"/>
              </w:rPr>
            </w:pPr>
            <w:r w:rsidRPr="00AD24DA">
              <w:rPr>
                <w:sz w:val="16"/>
                <w:szCs w:val="16"/>
              </w:rPr>
              <w:t xml:space="preserve">      ?other cwork:tag ?tag .</w:t>
            </w:r>
          </w:p>
          <w:p w:rsidR="00AD24DA" w:rsidRPr="00AD24DA" w:rsidRDefault="00AD24DA" w:rsidP="00A7154D">
            <w:pPr>
              <w:pStyle w:val="EUNormal"/>
              <w:spacing w:before="60" w:afterLines="60"/>
              <w:rPr>
                <w:sz w:val="16"/>
                <w:szCs w:val="16"/>
              </w:rPr>
            </w:pPr>
            <w:r w:rsidRPr="00AD24DA">
              <w:rPr>
                <w:sz w:val="16"/>
                <w:szCs w:val="16"/>
              </w:rPr>
              <w:t xml:space="preserve">      ?other cwork:dateModified ?dt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w:t>
            </w:r>
          </w:p>
          <w:p w:rsidR="00AD24DA" w:rsidRPr="00AD24DA" w:rsidRDefault="00AD24DA" w:rsidP="00A7154D">
            <w:pPr>
              <w:pStyle w:val="EUNormal"/>
              <w:spacing w:before="60" w:afterLines="60"/>
              <w:rPr>
                <w:sz w:val="16"/>
                <w:szCs w:val="16"/>
              </w:rPr>
            </w:pPr>
            <w:r w:rsidRPr="00AD24DA">
              <w:rPr>
                <w:sz w:val="16"/>
                <w:szCs w:val="16"/>
              </w:rPr>
              <w:t>ORDER BY DESC(?score) DESC(?dt)</w:t>
            </w:r>
          </w:p>
          <w:p w:rsidR="00AD24DA" w:rsidRPr="00AD24DA" w:rsidRDefault="00AD24DA" w:rsidP="00A7154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7154D">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7154D">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A7154D">
            <w:pPr>
              <w:pStyle w:val="EUNormal"/>
              <w:spacing w:before="60" w:afterLines="60"/>
              <w:rPr>
                <w:sz w:val="16"/>
                <w:szCs w:val="16"/>
              </w:rPr>
            </w:pPr>
            <w:r w:rsidRPr="00AD24DA">
              <w:rPr>
                <w:sz w:val="16"/>
                <w:szCs w:val="16"/>
              </w:rPr>
              <w:t xml:space="preserve">WHERE </w:t>
            </w:r>
          </w:p>
          <w:p w:rsidR="00AD24DA" w:rsidRPr="00AD24DA" w:rsidRDefault="00AD24DA" w:rsidP="00A7154D">
            <w:pPr>
              <w:pStyle w:val="EUNormal"/>
              <w:spacing w:before="60" w:afterLines="60"/>
              <w:rPr>
                <w:sz w:val="16"/>
                <w:szCs w:val="16"/>
              </w:rPr>
            </w:pPr>
            <w:r w:rsidRPr="00AD24DA">
              <w:rPr>
                <w:sz w:val="16"/>
                <w:szCs w:val="16"/>
              </w:rPr>
              <w:t xml:space="preserve">{ </w:t>
            </w:r>
          </w:p>
          <w:p w:rsidR="00AD24DA" w:rsidRPr="00AD24DA" w:rsidRDefault="00AD24DA" w:rsidP="00A7154D">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A7154D">
            <w:pPr>
              <w:pStyle w:val="EUNormal"/>
              <w:spacing w:before="60" w:afterLines="60"/>
              <w:rPr>
                <w:sz w:val="16"/>
                <w:szCs w:val="16"/>
              </w:rPr>
            </w:pPr>
            <w:r w:rsidRPr="00AD24DA">
              <w:rPr>
                <w:sz w:val="16"/>
                <w:szCs w:val="16"/>
              </w:rPr>
              <w:t xml:space="preserve">  ?thing cwork:about ?about . </w:t>
            </w:r>
          </w:p>
          <w:p w:rsidR="00AD24DA" w:rsidRPr="00AD24DA" w:rsidRDefault="00AD24DA" w:rsidP="00A7154D">
            <w:pPr>
              <w:pStyle w:val="EUNormal"/>
              <w:spacing w:before="60" w:afterLines="60"/>
              <w:rPr>
                <w:sz w:val="16"/>
                <w:szCs w:val="16"/>
              </w:rPr>
            </w:pPr>
            <w:r w:rsidRPr="00AD24DA">
              <w:rPr>
                <w:sz w:val="16"/>
                <w:szCs w:val="16"/>
              </w:rPr>
              <w:t xml:space="preserve">  ?thing cwork:mentions ?mentions . </w:t>
            </w:r>
          </w:p>
          <w:p w:rsidR="00AD24DA" w:rsidRPr="00AD24DA" w:rsidRDefault="00AD24DA" w:rsidP="00A7154D">
            <w:pPr>
              <w:pStyle w:val="EUNormal"/>
              <w:spacing w:before="60" w:afterLines="60"/>
              <w:rPr>
                <w:sz w:val="16"/>
                <w:szCs w:val="16"/>
              </w:rPr>
            </w:pPr>
            <w:r w:rsidRPr="00AD24DA">
              <w:rPr>
                <w:sz w:val="16"/>
                <w:szCs w:val="16"/>
              </w:rPr>
              <w:t xml:space="preserve">  ?thing cwork:category ?category . </w:t>
            </w:r>
          </w:p>
          <w:p w:rsidR="00AD24DA" w:rsidRPr="00AD24DA" w:rsidRDefault="00AD24DA" w:rsidP="00A7154D">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A7154D">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A7154D">
            <w:pPr>
              <w:pStyle w:val="EUNormal"/>
              <w:spacing w:before="60" w:afterLines="60"/>
              <w:rPr>
                <w:sz w:val="16"/>
                <w:szCs w:val="16"/>
              </w:rPr>
            </w:pPr>
            <w:r w:rsidRPr="00AD24DA">
              <w:rPr>
                <w:sz w:val="16"/>
                <w:szCs w:val="16"/>
              </w:rPr>
              <w:t>}</w:t>
            </w:r>
          </w:p>
          <w:p w:rsidR="00AD24DA" w:rsidRPr="00AD24DA" w:rsidRDefault="00AD24DA" w:rsidP="00A7154D">
            <w:pPr>
              <w:pStyle w:val="EUNormal"/>
              <w:spacing w:before="60" w:afterLines="60"/>
              <w:rPr>
                <w:sz w:val="16"/>
                <w:szCs w:val="16"/>
              </w:rPr>
            </w:pPr>
            <w:r w:rsidRPr="00AD24DA">
              <w:rPr>
                <w:sz w:val="16"/>
                <w:szCs w:val="16"/>
              </w:rPr>
              <w:lastRenderedPageBreak/>
              <w:t>ORDER BY ?dateModified</w:t>
            </w:r>
          </w:p>
          <w:p w:rsidR="00AD24DA" w:rsidRPr="00AD24DA" w:rsidRDefault="00AD24DA" w:rsidP="00A7154D">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A7154D">
            <w:pPr>
              <w:pStyle w:val="EUNormal"/>
              <w:spacing w:before="60" w:afterLines="60"/>
              <w:rPr>
                <w:sz w:val="16"/>
                <w:szCs w:val="16"/>
              </w:rPr>
            </w:pPr>
            <w:r w:rsidRPr="00795C36">
              <w:rPr>
                <w:sz w:val="16"/>
                <w:szCs w:val="16"/>
              </w:rPr>
              <w:t>WHERE</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7154D">
            <w:pPr>
              <w:pStyle w:val="EUNormal"/>
              <w:spacing w:before="60" w:afterLines="60"/>
              <w:rPr>
                <w:sz w:val="16"/>
                <w:szCs w:val="16"/>
              </w:rPr>
            </w:pPr>
            <w:r w:rsidRPr="00795C36">
              <w:rPr>
                <w:sz w:val="16"/>
                <w:szCs w:val="16"/>
              </w:rPr>
              <w:t xml:space="preserve">  ?thing cwork:tag ?tag .</w:t>
            </w:r>
          </w:p>
          <w:p w:rsidR="00795C36" w:rsidRPr="00795C36" w:rsidRDefault="00795C36" w:rsidP="00A7154D">
            <w:pPr>
              <w:pStyle w:val="EUNormal"/>
              <w:spacing w:before="60" w:afterLines="60"/>
              <w:rPr>
                <w:sz w:val="16"/>
                <w:szCs w:val="16"/>
              </w:rPr>
            </w:pPr>
            <w:r w:rsidRPr="00795C36">
              <w:rPr>
                <w:sz w:val="16"/>
                <w:szCs w:val="16"/>
              </w:rPr>
              <w:t xml:space="preserve">  ?thing cwork:category ?category .</w:t>
            </w:r>
          </w:p>
          <w:p w:rsidR="00795C36" w:rsidRPr="00795C36" w:rsidRDefault="00795C36" w:rsidP="00A7154D">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A7154D">
            <w:pPr>
              <w:pStyle w:val="EUNormal"/>
              <w:spacing w:before="60" w:afterLines="60"/>
              <w:rPr>
                <w:sz w:val="16"/>
                <w:szCs w:val="16"/>
              </w:rPr>
            </w:pPr>
            <w:r w:rsidRPr="00795C36">
              <w:rPr>
                <w:sz w:val="16"/>
                <w:szCs w:val="16"/>
              </w:rPr>
              <w:t xml:space="preserve">  ?thing cwork:thumbnail ?thumbnail .  </w:t>
            </w:r>
          </w:p>
          <w:p w:rsidR="00795C36" w:rsidRPr="00795C36" w:rsidRDefault="00795C36" w:rsidP="00A7154D">
            <w:pPr>
              <w:pStyle w:val="EUNormal"/>
              <w:spacing w:before="60" w:afterLines="60"/>
              <w:rPr>
                <w:sz w:val="16"/>
                <w:szCs w:val="16"/>
              </w:rPr>
            </w:pPr>
            <w:r w:rsidRPr="00795C36">
              <w:rPr>
                <w:sz w:val="16"/>
                <w:szCs w:val="16"/>
              </w:rPr>
              <w:t xml:space="preserve">  ?thing cwork:audience ?audience . </w:t>
            </w:r>
          </w:p>
          <w:p w:rsidR="00795C36" w:rsidRPr="00795C36" w:rsidRDefault="00795C36" w:rsidP="00A7154D">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A7154D">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A7154D">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A7154D">
            <w:pPr>
              <w:pStyle w:val="EUNormal"/>
              <w:spacing w:before="60" w:afterLines="60"/>
              <w:rPr>
                <w:sz w:val="16"/>
                <w:szCs w:val="16"/>
              </w:rPr>
            </w:pPr>
            <w:r w:rsidRPr="00795C36">
              <w:rPr>
                <w:sz w:val="16"/>
                <w:szCs w:val="16"/>
              </w:rPr>
              <w:t xml:space="preserve">  OPTIONAL {</w:t>
            </w:r>
          </w:p>
          <w:p w:rsidR="00795C36" w:rsidRPr="00795C36" w:rsidRDefault="00795C36" w:rsidP="00A7154D">
            <w:pPr>
              <w:pStyle w:val="EUNormal"/>
              <w:spacing w:before="60" w:afterLines="60"/>
              <w:rPr>
                <w:sz w:val="16"/>
                <w:szCs w:val="16"/>
              </w:rPr>
            </w:pPr>
            <w:r w:rsidRPr="00795C36">
              <w:rPr>
                <w:sz w:val="16"/>
                <w:szCs w:val="16"/>
              </w:rPr>
              <w:t xml:space="preserve">    ?thing cwork:mentions ?mentions .</w:t>
            </w:r>
          </w:p>
          <w:p w:rsidR="00795C36" w:rsidRPr="00795C36" w:rsidRDefault="00795C36" w:rsidP="00A7154D">
            <w:pPr>
              <w:pStyle w:val="EUNormal"/>
              <w:spacing w:before="60" w:afterLines="60"/>
              <w:rPr>
                <w:sz w:val="16"/>
                <w:szCs w:val="16"/>
              </w:rPr>
            </w:pPr>
            <w:r w:rsidRPr="00795C36">
              <w:rPr>
                <w:sz w:val="16"/>
                <w:szCs w:val="16"/>
              </w:rPr>
              <w:t xml:space="preserve">    ?thing cwork:about ?about .</w:t>
            </w:r>
          </w:p>
          <w:p w:rsidR="00795C36" w:rsidRPr="00795C36" w:rsidRDefault="00795C36" w:rsidP="00A7154D">
            <w:pPr>
              <w:pStyle w:val="EUNormal"/>
              <w:spacing w:before="60" w:afterLines="60"/>
              <w:rPr>
                <w:sz w:val="16"/>
                <w:szCs w:val="16"/>
              </w:rPr>
            </w:pPr>
            <w:r w:rsidRPr="00795C36">
              <w:rPr>
                <w:sz w:val="16"/>
                <w:szCs w:val="16"/>
              </w:rPr>
              <w:t xml:space="preserve">  }  </w:t>
            </w:r>
          </w:p>
          <w:p w:rsidR="00795C36" w:rsidRPr="00795C36" w:rsidRDefault="00795C36" w:rsidP="00A7154D">
            <w:pPr>
              <w:pStyle w:val="EUNormal"/>
              <w:spacing w:before="60" w:afterLines="60"/>
              <w:rPr>
                <w:sz w:val="16"/>
                <w:szCs w:val="16"/>
              </w:rPr>
            </w:pPr>
            <w:r w:rsidRPr="00795C36">
              <w:rPr>
                <w:sz w:val="16"/>
                <w:szCs w:val="16"/>
              </w:rPr>
              <w:t xml:space="preserve">  OPTIONAL {</w:t>
            </w:r>
          </w:p>
          <w:p w:rsidR="00795C36" w:rsidRPr="00795C36" w:rsidRDefault="00795C36" w:rsidP="00A7154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A7154D">
            <w:pPr>
              <w:pStyle w:val="EUNormal"/>
              <w:spacing w:before="60" w:afterLines="60"/>
              <w:rPr>
                <w:sz w:val="16"/>
                <w:szCs w:val="16"/>
              </w:rPr>
            </w:pPr>
            <w:r w:rsidRPr="00795C36">
              <w:rPr>
                <w:sz w:val="16"/>
                <w:szCs w:val="16"/>
              </w:rPr>
              <w:t xml:space="preserve">  }  </w:t>
            </w:r>
          </w:p>
          <w:p w:rsidR="00795C36" w:rsidRPr="00795C36" w:rsidRDefault="00795C36" w:rsidP="00A7154D">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ORDER BY DESC(?dateModified)</w:t>
            </w:r>
          </w:p>
          <w:p w:rsidR="00AD24DA" w:rsidRPr="00AD24DA" w:rsidRDefault="00795C36" w:rsidP="00A7154D">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A7154D">
            <w:pPr>
              <w:pStyle w:val="EUNormal"/>
              <w:spacing w:before="60" w:afterLines="60"/>
              <w:rPr>
                <w:sz w:val="16"/>
                <w:szCs w:val="16"/>
              </w:rPr>
            </w:pPr>
            <w:r w:rsidRPr="00795C36">
              <w:rPr>
                <w:sz w:val="16"/>
                <w:szCs w:val="16"/>
              </w:rPr>
              <w:t xml:space="preserve">WHERE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7154D">
            <w:pPr>
              <w:pStyle w:val="EUNormal"/>
              <w:spacing w:before="60" w:afterLines="60"/>
              <w:rPr>
                <w:sz w:val="16"/>
                <w:szCs w:val="16"/>
              </w:rPr>
            </w:pPr>
            <w:r w:rsidRPr="00795C36">
              <w:rPr>
                <w:sz w:val="16"/>
                <w:szCs w:val="16"/>
              </w:rPr>
              <w:t xml:space="preserve">  ?thing rdf:type ?class . </w:t>
            </w:r>
          </w:p>
          <w:p w:rsidR="00795C36" w:rsidRPr="00795C36" w:rsidRDefault="00795C36" w:rsidP="00A7154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A7154D">
            <w:pPr>
              <w:pStyle w:val="EUNormal"/>
              <w:spacing w:before="60" w:afterLines="60"/>
              <w:rPr>
                <w:sz w:val="16"/>
                <w:szCs w:val="16"/>
              </w:rPr>
            </w:pPr>
            <w:r w:rsidRPr="00795C36">
              <w:rPr>
                <w:sz w:val="16"/>
                <w:szCs w:val="16"/>
              </w:rPr>
              <w:t xml:space="preserve">  ?thing cwork:about ?about . </w:t>
            </w:r>
          </w:p>
          <w:p w:rsidR="00795C36" w:rsidRPr="00795C36" w:rsidRDefault="00795C36" w:rsidP="00A7154D">
            <w:pPr>
              <w:pStyle w:val="EUNormal"/>
              <w:spacing w:before="60" w:afterLines="60"/>
              <w:rPr>
                <w:sz w:val="16"/>
                <w:szCs w:val="16"/>
              </w:rPr>
            </w:pPr>
            <w:r w:rsidRPr="00795C36">
              <w:rPr>
                <w:sz w:val="16"/>
                <w:szCs w:val="16"/>
              </w:rPr>
              <w:t xml:space="preserve">  ?thing cwork:mentions ?mentions . </w:t>
            </w:r>
          </w:p>
          <w:p w:rsidR="00795C36" w:rsidRPr="00795C36" w:rsidRDefault="00795C36" w:rsidP="00A7154D">
            <w:pPr>
              <w:pStyle w:val="EUNormal"/>
              <w:spacing w:before="60" w:afterLines="60"/>
              <w:rPr>
                <w:sz w:val="16"/>
                <w:szCs w:val="16"/>
              </w:rPr>
            </w:pPr>
            <w:r w:rsidRPr="00795C36">
              <w:rPr>
                <w:sz w:val="16"/>
                <w:szCs w:val="16"/>
              </w:rPr>
              <w:t xml:space="preserve">  ?mentions rdf:type ?entityType . </w:t>
            </w:r>
          </w:p>
          <w:p w:rsidR="00795C36" w:rsidRPr="00795C36" w:rsidRDefault="00795C36" w:rsidP="00A7154D">
            <w:pPr>
              <w:pStyle w:val="EUNormal"/>
              <w:spacing w:before="60" w:afterLines="60"/>
              <w:rPr>
                <w:sz w:val="16"/>
                <w:szCs w:val="16"/>
              </w:rPr>
            </w:pPr>
            <w:r w:rsidRPr="00795C36">
              <w:rPr>
                <w:sz w:val="16"/>
                <w:szCs w:val="16"/>
              </w:rPr>
              <w:t xml:space="preserve">  ?about rdf:type ?entityType . </w:t>
            </w:r>
          </w:p>
          <w:p w:rsidR="00795C36" w:rsidRPr="00795C36" w:rsidRDefault="00795C36" w:rsidP="00A7154D">
            <w:pPr>
              <w:pStyle w:val="EUNormal"/>
              <w:spacing w:before="60" w:afterLines="60"/>
              <w:rPr>
                <w:sz w:val="16"/>
                <w:szCs w:val="16"/>
              </w:rPr>
            </w:pPr>
            <w:r w:rsidRPr="00795C36">
              <w:rPr>
                <w:sz w:val="16"/>
                <w:szCs w:val="16"/>
              </w:rPr>
              <w:t xml:space="preserve">  ?thing cwork:category ?category . </w:t>
            </w:r>
          </w:p>
          <w:p w:rsidR="00795C36" w:rsidRPr="00795C36" w:rsidRDefault="00795C36" w:rsidP="00A7154D">
            <w:pPr>
              <w:pStyle w:val="EUNormal"/>
              <w:spacing w:before="60" w:afterLines="60"/>
              <w:rPr>
                <w:sz w:val="16"/>
                <w:szCs w:val="16"/>
              </w:rPr>
            </w:pPr>
            <w:r w:rsidRPr="00795C36">
              <w:rPr>
                <w:sz w:val="16"/>
                <w:szCs w:val="16"/>
              </w:rPr>
              <w:t xml:space="preserve">  ?thing cwork:title ?title . </w:t>
            </w:r>
          </w:p>
          <w:p w:rsidR="00795C36" w:rsidRPr="00795C36" w:rsidRDefault="00795C36" w:rsidP="00A7154D">
            <w:pPr>
              <w:pStyle w:val="EUNormal"/>
              <w:spacing w:before="60" w:afterLines="60"/>
              <w:rPr>
                <w:sz w:val="16"/>
                <w:szCs w:val="16"/>
              </w:rPr>
            </w:pPr>
            <w:r w:rsidRPr="00795C36">
              <w:rPr>
                <w:sz w:val="16"/>
                <w:szCs w:val="16"/>
              </w:rPr>
              <w:lastRenderedPageBreak/>
              <w:t xml:space="preserve">  FILTER (CONTAINS (?title, "policy") ) . </w:t>
            </w:r>
          </w:p>
          <w:p w:rsidR="00795C36" w:rsidRPr="00795C36" w:rsidRDefault="00795C36" w:rsidP="00A7154D">
            <w:pPr>
              <w:pStyle w:val="EUNormal"/>
              <w:spacing w:before="60" w:afterLines="60"/>
              <w:rPr>
                <w:sz w:val="16"/>
                <w:szCs w:val="16"/>
              </w:rPr>
            </w:pPr>
            <w:r w:rsidRPr="00795C36">
              <w:rPr>
                <w:sz w:val="16"/>
                <w:szCs w:val="16"/>
              </w:rPr>
              <w:t xml:space="preserve">  OPTIONAL {</w:t>
            </w:r>
          </w:p>
          <w:p w:rsidR="00795C36" w:rsidRPr="00795C36" w:rsidRDefault="00795C36" w:rsidP="00A7154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ORDER BY ?about</w:t>
            </w:r>
          </w:p>
          <w:p w:rsidR="00AD24DA" w:rsidRPr="00AD24DA" w:rsidRDefault="00795C36" w:rsidP="00A7154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DISTINCT ?thing ?tag ?category ?title</w:t>
            </w:r>
          </w:p>
          <w:p w:rsidR="00795C36" w:rsidRPr="00795C36" w:rsidRDefault="00795C36" w:rsidP="00A7154D">
            <w:pPr>
              <w:pStyle w:val="EUNormal"/>
              <w:spacing w:before="60" w:afterLines="60"/>
              <w:rPr>
                <w:sz w:val="16"/>
                <w:szCs w:val="16"/>
              </w:rPr>
            </w:pPr>
            <w:r w:rsidRPr="00795C36">
              <w:rPr>
                <w:sz w:val="16"/>
                <w:szCs w:val="16"/>
              </w:rPr>
              <w:t xml:space="preserve">WHERE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7154D">
            <w:pPr>
              <w:pStyle w:val="EUNormal"/>
              <w:spacing w:before="60" w:afterLines="60"/>
              <w:rPr>
                <w:sz w:val="16"/>
                <w:szCs w:val="16"/>
              </w:rPr>
            </w:pPr>
            <w:r w:rsidRPr="00795C36">
              <w:rPr>
                <w:sz w:val="16"/>
                <w:szCs w:val="16"/>
              </w:rPr>
              <w:t xml:space="preserve">  ?thing rdf:type ?class . </w:t>
            </w:r>
          </w:p>
          <w:p w:rsidR="00795C36" w:rsidRPr="00795C36" w:rsidRDefault="00795C36" w:rsidP="00A7154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A7154D">
            <w:pPr>
              <w:pStyle w:val="EUNormal"/>
              <w:spacing w:before="60" w:afterLines="60"/>
              <w:rPr>
                <w:sz w:val="16"/>
                <w:szCs w:val="16"/>
              </w:rPr>
            </w:pPr>
            <w:r w:rsidRPr="00795C36">
              <w:rPr>
                <w:sz w:val="16"/>
                <w:szCs w:val="16"/>
              </w:rPr>
              <w:t xml:space="preserve">  ?thing cwork:tag ?tag . </w:t>
            </w:r>
          </w:p>
          <w:p w:rsidR="00795C36" w:rsidRPr="00795C36" w:rsidRDefault="00795C36" w:rsidP="00A7154D">
            <w:pPr>
              <w:pStyle w:val="EUNormal"/>
              <w:spacing w:before="60" w:afterLines="60"/>
              <w:rPr>
                <w:sz w:val="16"/>
                <w:szCs w:val="16"/>
              </w:rPr>
            </w:pPr>
            <w:r w:rsidRPr="00795C36">
              <w:rPr>
                <w:sz w:val="16"/>
                <w:szCs w:val="16"/>
              </w:rPr>
              <w:t xml:space="preserve">  ?thing ?a ?o . </w:t>
            </w:r>
          </w:p>
          <w:p w:rsidR="00795C36" w:rsidRPr="00795C36" w:rsidRDefault="00795C36" w:rsidP="00A7154D">
            <w:pPr>
              <w:pStyle w:val="EUNormal"/>
              <w:spacing w:before="60" w:afterLines="60"/>
              <w:rPr>
                <w:sz w:val="16"/>
                <w:szCs w:val="16"/>
              </w:rPr>
            </w:pPr>
            <w:r w:rsidRPr="00795C36">
              <w:rPr>
                <w:sz w:val="16"/>
                <w:szCs w:val="16"/>
              </w:rPr>
              <w:t xml:space="preserve">  ?a rdfs:subPropertyOf cwork:tag . </w:t>
            </w:r>
          </w:p>
          <w:p w:rsidR="00795C36" w:rsidRPr="00795C36" w:rsidRDefault="00795C36" w:rsidP="00A7154D">
            <w:pPr>
              <w:pStyle w:val="EUNormal"/>
              <w:spacing w:before="60" w:afterLines="60"/>
              <w:rPr>
                <w:sz w:val="16"/>
                <w:szCs w:val="16"/>
              </w:rPr>
            </w:pPr>
            <w:r w:rsidRPr="00795C36">
              <w:rPr>
                <w:sz w:val="16"/>
                <w:szCs w:val="16"/>
              </w:rPr>
              <w:t xml:space="preserve">  ?thing cwork:category ?category . </w:t>
            </w:r>
          </w:p>
          <w:p w:rsidR="00795C36" w:rsidRPr="00795C36" w:rsidRDefault="00795C36" w:rsidP="00A7154D">
            <w:pPr>
              <w:pStyle w:val="EUNormal"/>
              <w:spacing w:before="60" w:afterLines="60"/>
              <w:rPr>
                <w:sz w:val="16"/>
                <w:szCs w:val="16"/>
              </w:rPr>
            </w:pPr>
            <w:r w:rsidRPr="00795C36">
              <w:rPr>
                <w:sz w:val="16"/>
                <w:szCs w:val="16"/>
              </w:rPr>
              <w:t xml:space="preserve">  ?thing cwork:title ?title . </w:t>
            </w:r>
          </w:p>
          <w:p w:rsidR="00795C36" w:rsidRPr="00795C36" w:rsidRDefault="00795C36" w:rsidP="00A7154D">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A7154D">
            <w:pPr>
              <w:pStyle w:val="EUNormal"/>
              <w:spacing w:before="60" w:afterLines="60"/>
              <w:rPr>
                <w:sz w:val="16"/>
                <w:szCs w:val="16"/>
              </w:rPr>
            </w:pPr>
            <w:r w:rsidRPr="00795C36">
              <w:rPr>
                <w:sz w:val="16"/>
                <w:szCs w:val="16"/>
              </w:rPr>
              <w:t xml:space="preserve">  OPTIONAL {</w:t>
            </w:r>
          </w:p>
          <w:p w:rsidR="00795C36" w:rsidRPr="00795C36" w:rsidRDefault="00795C36" w:rsidP="00A7154D">
            <w:pPr>
              <w:pStyle w:val="EUNormal"/>
              <w:spacing w:before="60" w:afterLines="60"/>
              <w:rPr>
                <w:sz w:val="16"/>
                <w:szCs w:val="16"/>
              </w:rPr>
            </w:pPr>
            <w:r w:rsidRPr="00795C36">
              <w:rPr>
                <w:sz w:val="16"/>
                <w:szCs w:val="16"/>
              </w:rPr>
              <w:t xml:space="preserve">    ?thing cwork:audience ?audience . </w:t>
            </w:r>
          </w:p>
          <w:p w:rsidR="00795C36" w:rsidRPr="00795C36" w:rsidRDefault="00795C36" w:rsidP="00A7154D">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ORDER BY ?tag</w:t>
            </w:r>
          </w:p>
          <w:p w:rsidR="00AD24DA" w:rsidRPr="00AD24DA" w:rsidRDefault="00795C36" w:rsidP="00A7154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A7154D">
            <w:pPr>
              <w:pStyle w:val="EUNormal"/>
              <w:spacing w:before="60" w:afterLines="60"/>
              <w:rPr>
                <w:sz w:val="16"/>
                <w:szCs w:val="16"/>
              </w:rPr>
            </w:pPr>
          </w:p>
          <w:p w:rsidR="00795C36" w:rsidRPr="00795C36" w:rsidRDefault="00795C36" w:rsidP="00A7154D">
            <w:pPr>
              <w:pStyle w:val="EUNormal"/>
              <w:spacing w:before="60" w:afterLines="60"/>
              <w:rPr>
                <w:sz w:val="16"/>
                <w:szCs w:val="16"/>
              </w:rPr>
            </w:pPr>
            <w:r w:rsidRPr="00795C36">
              <w:rPr>
                <w:sz w:val="16"/>
                <w:szCs w:val="16"/>
              </w:rPr>
              <w:t xml:space="preserve">    ?cwork a cwork:CreativeWork . </w:t>
            </w:r>
          </w:p>
          <w:p w:rsidR="00795C36" w:rsidRPr="00795C36" w:rsidRDefault="00795C36" w:rsidP="00A7154D">
            <w:pPr>
              <w:pStyle w:val="EUNormal"/>
              <w:spacing w:before="60" w:afterLines="60"/>
              <w:rPr>
                <w:sz w:val="16"/>
                <w:szCs w:val="16"/>
              </w:rPr>
            </w:pPr>
            <w:r w:rsidRPr="00795C36">
              <w:rPr>
                <w:sz w:val="16"/>
                <w:szCs w:val="16"/>
              </w:rPr>
              <w:t xml:space="preserve">    ?cwork cwork:mentions ?geonamesId . </w:t>
            </w:r>
          </w:p>
          <w:p w:rsidR="00795C36" w:rsidRPr="00795C36" w:rsidRDefault="00795C36" w:rsidP="00A7154D">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A7154D">
            <w:pPr>
              <w:pStyle w:val="EUNormal"/>
              <w:spacing w:before="60" w:afterLines="60"/>
              <w:rPr>
                <w:sz w:val="16"/>
                <w:szCs w:val="16"/>
              </w:rPr>
            </w:pPr>
            <w:r w:rsidRPr="00795C36">
              <w:rPr>
                <w:sz w:val="16"/>
                <w:szCs w:val="16"/>
              </w:rPr>
              <w:t xml:space="preserve">    ?geonamesId geo:lat ?lat . </w:t>
            </w:r>
          </w:p>
          <w:p w:rsidR="00795C36" w:rsidRPr="00795C36" w:rsidRDefault="00795C36" w:rsidP="00A7154D">
            <w:pPr>
              <w:pStyle w:val="EUNormal"/>
              <w:spacing w:before="60" w:afterLines="60"/>
              <w:rPr>
                <w:sz w:val="16"/>
                <w:szCs w:val="16"/>
              </w:rPr>
            </w:pPr>
            <w:r w:rsidRPr="00795C36">
              <w:rPr>
                <w:sz w:val="16"/>
                <w:szCs w:val="16"/>
              </w:rPr>
              <w:t xml:space="preserve">    ?geonamesId geo:long ?long . </w:t>
            </w:r>
          </w:p>
          <w:p w:rsidR="00795C36" w:rsidRPr="00795C36" w:rsidRDefault="00795C36" w:rsidP="00A7154D">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A7154D">
            <w:pPr>
              <w:pStyle w:val="EUNormal"/>
              <w:spacing w:before="60" w:afterLines="60"/>
              <w:rPr>
                <w:sz w:val="16"/>
                <w:szCs w:val="16"/>
              </w:rPr>
            </w:pPr>
          </w:p>
          <w:p w:rsidR="00795C36" w:rsidRPr="00795C36" w:rsidRDefault="00795C36" w:rsidP="00A7154D">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A7154D">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A7154D">
            <w:pPr>
              <w:pStyle w:val="EUNormal"/>
              <w:spacing w:before="60" w:afterLines="60"/>
              <w:rPr>
                <w:sz w:val="16"/>
                <w:szCs w:val="16"/>
              </w:rPr>
            </w:pPr>
            <w:r w:rsidRPr="00795C36">
              <w:rPr>
                <w:sz w:val="16"/>
                <w:szCs w:val="16"/>
              </w:rPr>
              <w:lastRenderedPageBreak/>
              <w:t xml:space="preserve">    BIND(0.20338699677432331 AS ?deviation) . </w:t>
            </w:r>
          </w:p>
          <w:p w:rsidR="00795C36" w:rsidRPr="00795C36" w:rsidRDefault="00795C36" w:rsidP="00A7154D">
            <w:pPr>
              <w:pStyle w:val="EUNormal"/>
              <w:spacing w:before="60" w:afterLines="60"/>
              <w:rPr>
                <w:sz w:val="16"/>
                <w:szCs w:val="16"/>
              </w:rPr>
            </w:pPr>
          </w:p>
          <w:p w:rsidR="00795C36" w:rsidRPr="00795C36" w:rsidRDefault="00795C36" w:rsidP="00A7154D">
            <w:pPr>
              <w:pStyle w:val="EUNormal"/>
              <w:spacing w:before="60" w:afterLines="60"/>
              <w:rPr>
                <w:sz w:val="16"/>
                <w:szCs w:val="16"/>
              </w:rPr>
            </w:pPr>
            <w:r w:rsidRPr="00795C36">
              <w:rPr>
                <w:sz w:val="16"/>
                <w:szCs w:val="16"/>
              </w:rPr>
              <w:t xml:space="preserve">    FILTER( </w:t>
            </w:r>
          </w:p>
          <w:p w:rsidR="00795C36" w:rsidRPr="00795C36" w:rsidRDefault="00795C36" w:rsidP="00A7154D">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A7154D">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A7154D">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A7154D">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A7154D">
            <w:pPr>
              <w:pStyle w:val="EUNormal"/>
              <w:spacing w:before="60" w:afterLines="60"/>
              <w:rPr>
                <w:sz w:val="16"/>
                <w:szCs w:val="16"/>
              </w:rPr>
            </w:pPr>
            <w:r w:rsidRPr="00795C36">
              <w:rPr>
                <w:sz w:val="16"/>
                <w:szCs w:val="16"/>
              </w:rPr>
              <w:t>}</w:t>
            </w:r>
          </w:p>
          <w:p w:rsidR="00AD24DA" w:rsidRPr="00AD24DA" w:rsidRDefault="00795C36" w:rsidP="00A7154D">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A7154D">
            <w:pPr>
              <w:pStyle w:val="EUNormal"/>
              <w:spacing w:before="60" w:afterLines="60"/>
              <w:rPr>
                <w:sz w:val="16"/>
                <w:szCs w:val="16"/>
              </w:rPr>
            </w:pPr>
            <w:r w:rsidRPr="00795C36">
              <w:rPr>
                <w:sz w:val="16"/>
                <w:szCs w:val="16"/>
              </w:rPr>
              <w:t xml:space="preserve">  ?cwork a cwork:BlogPost  .</w:t>
            </w:r>
          </w:p>
          <w:p w:rsidR="00795C36" w:rsidRPr="00795C36" w:rsidRDefault="00795C36" w:rsidP="00A7154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A7154D">
            <w:pPr>
              <w:pStyle w:val="EUNormal"/>
              <w:spacing w:before="60" w:afterLines="60"/>
              <w:rPr>
                <w:sz w:val="16"/>
                <w:szCs w:val="16"/>
              </w:rPr>
            </w:pPr>
            <w:r w:rsidRPr="00795C36">
              <w:rPr>
                <w:sz w:val="16"/>
                <w:szCs w:val="16"/>
              </w:rPr>
              <w:t xml:space="preserve">  ?cwork cwork:title ?title .</w:t>
            </w:r>
          </w:p>
          <w:p w:rsidR="00795C36" w:rsidRPr="00795C36" w:rsidRDefault="00795C36" w:rsidP="00A7154D">
            <w:pPr>
              <w:pStyle w:val="EUNormal"/>
              <w:spacing w:before="60" w:afterLines="60"/>
              <w:rPr>
                <w:sz w:val="16"/>
                <w:szCs w:val="16"/>
              </w:rPr>
            </w:pPr>
            <w:r w:rsidRPr="00795C36">
              <w:rPr>
                <w:sz w:val="16"/>
                <w:szCs w:val="16"/>
              </w:rPr>
              <w:t xml:space="preserve">  ?cwork cwork:category ?category .</w:t>
            </w:r>
          </w:p>
          <w:p w:rsidR="00795C36" w:rsidRPr="00795C36" w:rsidRDefault="00795C36" w:rsidP="00A7154D">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A7154D">
            <w:pPr>
              <w:pStyle w:val="EUNormal"/>
              <w:spacing w:before="60" w:afterLines="60"/>
              <w:rPr>
                <w:sz w:val="16"/>
                <w:szCs w:val="16"/>
              </w:rPr>
            </w:pPr>
            <w:r w:rsidRPr="00795C36">
              <w:rPr>
                <w:sz w:val="16"/>
                <w:szCs w:val="16"/>
              </w:rPr>
              <w:t xml:space="preserve">  ?cwork cwork:audience ?audience .</w:t>
            </w:r>
          </w:p>
          <w:p w:rsidR="00795C36" w:rsidRPr="00795C36" w:rsidRDefault="00795C36" w:rsidP="00A7154D">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A7154D">
            <w:pPr>
              <w:pStyle w:val="EUNormal"/>
              <w:spacing w:before="60" w:afterLines="60"/>
              <w:rPr>
                <w:sz w:val="16"/>
                <w:szCs w:val="16"/>
              </w:rPr>
            </w:pPr>
            <w:r w:rsidRPr="00795C36">
              <w:rPr>
                <w:sz w:val="16"/>
                <w:szCs w:val="16"/>
              </w:rPr>
              <w:t>}</w:t>
            </w:r>
          </w:p>
          <w:p w:rsidR="00AD24DA" w:rsidRPr="00AD24DA" w:rsidRDefault="00795C36" w:rsidP="00A7154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A7154D">
            <w:pPr>
              <w:pStyle w:val="EUNormal"/>
              <w:spacing w:before="60" w:afterLines="60"/>
              <w:rPr>
                <w:sz w:val="16"/>
                <w:szCs w:val="16"/>
              </w:rPr>
            </w:pPr>
            <w:r w:rsidRPr="00795C36">
              <w:rPr>
                <w:sz w:val="16"/>
                <w:szCs w:val="16"/>
              </w:rPr>
              <w:t xml:space="preserve">  ?cwork a cwork:BlogPost  . </w:t>
            </w:r>
          </w:p>
          <w:p w:rsidR="00795C36" w:rsidRPr="00795C36" w:rsidRDefault="00795C36" w:rsidP="00A7154D">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A7154D">
            <w:pPr>
              <w:pStyle w:val="EUNormal"/>
              <w:spacing w:before="60" w:afterLines="60"/>
              <w:rPr>
                <w:sz w:val="16"/>
                <w:szCs w:val="16"/>
              </w:rPr>
            </w:pPr>
            <w:r w:rsidRPr="00795C36">
              <w:rPr>
                <w:sz w:val="16"/>
                <w:szCs w:val="16"/>
              </w:rPr>
              <w:t xml:space="preserve">  ?cwork cwork:about ?topic .</w:t>
            </w:r>
          </w:p>
          <w:p w:rsidR="00795C36" w:rsidRPr="00795C36" w:rsidRDefault="00795C36" w:rsidP="00A7154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A7154D">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GROUP BY ?topic</w:t>
            </w:r>
          </w:p>
          <w:p w:rsidR="00795C36" w:rsidRPr="00795C36" w:rsidRDefault="00795C36" w:rsidP="00A7154D">
            <w:pPr>
              <w:pStyle w:val="EUNormal"/>
              <w:spacing w:before="60" w:afterLines="60"/>
              <w:rPr>
                <w:sz w:val="16"/>
                <w:szCs w:val="16"/>
              </w:rPr>
            </w:pPr>
            <w:r w:rsidRPr="00795C36">
              <w:rPr>
                <w:sz w:val="16"/>
                <w:szCs w:val="16"/>
              </w:rPr>
              <w:t>ORDER BY DESC(?maxDate) DESC(?topicsCount)</w:t>
            </w:r>
          </w:p>
          <w:p w:rsidR="00AD24DA" w:rsidRPr="00AD24DA" w:rsidRDefault="00795C36" w:rsidP="00A7154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 xml:space="preserve">CONSTRUCT { </w:t>
            </w:r>
          </w:p>
          <w:p w:rsidR="00795C36" w:rsidRPr="00795C36" w:rsidRDefault="00795C36" w:rsidP="00A7154D">
            <w:pPr>
              <w:pStyle w:val="EUNormal"/>
              <w:spacing w:before="60" w:afterLines="60"/>
              <w:rPr>
                <w:sz w:val="16"/>
                <w:szCs w:val="16"/>
              </w:rPr>
            </w:pPr>
            <w:r w:rsidRPr="00795C36">
              <w:rPr>
                <w:sz w:val="16"/>
                <w:szCs w:val="16"/>
              </w:rPr>
              <w:t xml:space="preserve">  ?cWork a cwork:CreativeWork ; </w:t>
            </w:r>
          </w:p>
          <w:p w:rsidR="00795C36" w:rsidRPr="00795C36" w:rsidRDefault="00795C36" w:rsidP="00A7154D">
            <w:pPr>
              <w:pStyle w:val="EUNormal"/>
              <w:spacing w:before="60" w:afterLines="60"/>
              <w:rPr>
                <w:sz w:val="16"/>
                <w:szCs w:val="16"/>
              </w:rPr>
            </w:pPr>
            <w:r w:rsidRPr="00795C36">
              <w:rPr>
                <w:sz w:val="16"/>
                <w:szCs w:val="16"/>
              </w:rPr>
              <w:t xml:space="preserve">    a ?type ; </w:t>
            </w:r>
          </w:p>
          <w:p w:rsidR="00795C36" w:rsidRPr="00795C36" w:rsidRDefault="00795C36" w:rsidP="00A7154D">
            <w:pPr>
              <w:pStyle w:val="EUNormal"/>
              <w:spacing w:before="60" w:afterLines="60"/>
              <w:rPr>
                <w:sz w:val="16"/>
                <w:szCs w:val="16"/>
              </w:rPr>
            </w:pPr>
            <w:r w:rsidRPr="00795C36">
              <w:rPr>
                <w:sz w:val="16"/>
                <w:szCs w:val="16"/>
              </w:rPr>
              <w:t xml:space="preserve">    cwork:title ?title ; </w:t>
            </w:r>
          </w:p>
          <w:p w:rsidR="00795C36" w:rsidRPr="00795C36" w:rsidRDefault="00795C36" w:rsidP="00A7154D">
            <w:pPr>
              <w:pStyle w:val="EUNormal"/>
              <w:spacing w:before="60" w:afterLines="60"/>
              <w:rPr>
                <w:sz w:val="16"/>
                <w:szCs w:val="16"/>
              </w:rPr>
            </w:pPr>
            <w:r w:rsidRPr="00795C36">
              <w:rPr>
                <w:sz w:val="16"/>
                <w:szCs w:val="16"/>
              </w:rPr>
              <w:t xml:space="preserve">    cwork:description ?description ; </w:t>
            </w:r>
          </w:p>
          <w:p w:rsidR="00795C36" w:rsidRPr="00795C36" w:rsidRDefault="00795C36" w:rsidP="00A7154D">
            <w:pPr>
              <w:pStyle w:val="EUNormal"/>
              <w:spacing w:before="60" w:afterLines="60"/>
              <w:rPr>
                <w:sz w:val="16"/>
                <w:szCs w:val="16"/>
              </w:rPr>
            </w:pPr>
            <w:r w:rsidRPr="00795C36">
              <w:rPr>
                <w:sz w:val="16"/>
                <w:szCs w:val="16"/>
              </w:rPr>
              <w:lastRenderedPageBreak/>
              <w:t xml:space="preserve">    cwork:dateCreated ?dateCreated ;</w:t>
            </w:r>
          </w:p>
          <w:p w:rsidR="00795C36" w:rsidRPr="00795C36" w:rsidRDefault="00795C36" w:rsidP="00A7154D">
            <w:pPr>
              <w:pStyle w:val="EUNormal"/>
              <w:spacing w:before="60" w:afterLines="60"/>
              <w:rPr>
                <w:sz w:val="16"/>
                <w:szCs w:val="16"/>
              </w:rPr>
            </w:pPr>
            <w:r w:rsidRPr="00795C36">
              <w:rPr>
                <w:sz w:val="16"/>
                <w:szCs w:val="16"/>
              </w:rPr>
              <w:t xml:space="preserve">    cwork:dateModified ?dateModified ;</w:t>
            </w:r>
          </w:p>
          <w:p w:rsidR="00795C36" w:rsidRPr="00795C36" w:rsidRDefault="00795C36" w:rsidP="00A7154D">
            <w:pPr>
              <w:pStyle w:val="EUNormal"/>
              <w:spacing w:before="60" w:afterLines="60"/>
              <w:rPr>
                <w:sz w:val="16"/>
                <w:szCs w:val="16"/>
              </w:rPr>
            </w:pPr>
            <w:r w:rsidRPr="00795C36">
              <w:rPr>
                <w:sz w:val="16"/>
                <w:szCs w:val="16"/>
              </w:rPr>
              <w:t xml:space="preserve">    cwork:about ?about ; </w:t>
            </w:r>
          </w:p>
          <w:p w:rsidR="00795C36" w:rsidRPr="00795C36" w:rsidRDefault="00795C36" w:rsidP="00A7154D">
            <w:pPr>
              <w:pStyle w:val="EUNormal"/>
              <w:spacing w:before="60" w:afterLines="60"/>
              <w:rPr>
                <w:sz w:val="16"/>
                <w:szCs w:val="16"/>
              </w:rPr>
            </w:pPr>
            <w:r w:rsidRPr="00795C36">
              <w:rPr>
                <w:sz w:val="16"/>
                <w:szCs w:val="16"/>
              </w:rPr>
              <w:t xml:space="preserve">    cwork:category ?category ; </w:t>
            </w:r>
          </w:p>
          <w:p w:rsidR="00795C36" w:rsidRPr="00795C36" w:rsidRDefault="00795C36" w:rsidP="00A7154D">
            <w:pPr>
              <w:pStyle w:val="EUNormal"/>
              <w:spacing w:before="60" w:afterLines="60"/>
              <w:rPr>
                <w:sz w:val="16"/>
                <w:szCs w:val="16"/>
              </w:rPr>
            </w:pPr>
            <w:r w:rsidRPr="00795C36">
              <w:rPr>
                <w:sz w:val="16"/>
                <w:szCs w:val="16"/>
              </w:rPr>
              <w:t xml:space="preserve">    bbc:primaryContentOf ?pco . </w:t>
            </w:r>
          </w:p>
          <w:p w:rsidR="00795C36" w:rsidRPr="00795C36" w:rsidRDefault="00795C36" w:rsidP="00A7154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WHERE { </w:t>
            </w:r>
          </w:p>
          <w:p w:rsidR="00795C36" w:rsidRPr="00795C36" w:rsidRDefault="00795C36" w:rsidP="00A7154D">
            <w:pPr>
              <w:pStyle w:val="EUNormal"/>
              <w:spacing w:before="60" w:afterLines="60"/>
              <w:rPr>
                <w:sz w:val="16"/>
                <w:szCs w:val="16"/>
              </w:rPr>
            </w:pPr>
            <w:r w:rsidRPr="00795C36">
              <w:rPr>
                <w:sz w:val="16"/>
                <w:szCs w:val="16"/>
              </w:rPr>
              <w:t xml:space="preserve">  ?cWork a cwork:CreativeWork ; </w:t>
            </w:r>
          </w:p>
          <w:p w:rsidR="00795C36" w:rsidRPr="00795C36" w:rsidRDefault="00795C36" w:rsidP="00A7154D">
            <w:pPr>
              <w:pStyle w:val="EUNormal"/>
              <w:spacing w:before="60" w:afterLines="60"/>
              <w:rPr>
                <w:sz w:val="16"/>
                <w:szCs w:val="16"/>
              </w:rPr>
            </w:pPr>
            <w:r w:rsidRPr="00795C36">
              <w:rPr>
                <w:sz w:val="16"/>
                <w:szCs w:val="16"/>
              </w:rPr>
              <w:t xml:space="preserve">    a ?type ; </w:t>
            </w:r>
          </w:p>
          <w:p w:rsidR="00795C36" w:rsidRPr="00795C36" w:rsidRDefault="00795C36" w:rsidP="00A7154D">
            <w:pPr>
              <w:pStyle w:val="EUNormal"/>
              <w:spacing w:before="60" w:afterLines="60"/>
              <w:rPr>
                <w:sz w:val="16"/>
                <w:szCs w:val="16"/>
              </w:rPr>
            </w:pPr>
            <w:r w:rsidRPr="00795C36">
              <w:rPr>
                <w:sz w:val="16"/>
                <w:szCs w:val="16"/>
              </w:rPr>
              <w:t xml:space="preserve">    cwork:title ?title ;</w:t>
            </w:r>
          </w:p>
          <w:p w:rsidR="00795C36" w:rsidRPr="00795C36" w:rsidRDefault="00795C36" w:rsidP="00A7154D">
            <w:pPr>
              <w:pStyle w:val="EUNormal"/>
              <w:spacing w:before="60" w:afterLines="60"/>
              <w:rPr>
                <w:sz w:val="16"/>
                <w:szCs w:val="16"/>
              </w:rPr>
            </w:pPr>
            <w:r w:rsidRPr="00795C36">
              <w:rPr>
                <w:sz w:val="16"/>
                <w:szCs w:val="16"/>
              </w:rPr>
              <w:t xml:space="preserve">    cwork:description ?description .</w:t>
            </w:r>
          </w:p>
          <w:p w:rsidR="00795C36" w:rsidRPr="00795C36" w:rsidRDefault="00795C36" w:rsidP="00A7154D">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A7154D">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A7154D">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A7154D">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A7154D">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A7154D">
            <w:pPr>
              <w:pStyle w:val="EUNormal"/>
              <w:spacing w:before="60" w:afterLines="60"/>
              <w:rPr>
                <w:sz w:val="16"/>
                <w:szCs w:val="16"/>
              </w:rPr>
            </w:pPr>
            <w:r w:rsidRPr="00795C36">
              <w:rPr>
                <w:sz w:val="16"/>
                <w:szCs w:val="16"/>
              </w:rPr>
              <w:t xml:space="preserve">  OPTIONAL { </w:t>
            </w:r>
          </w:p>
          <w:p w:rsidR="00795C36" w:rsidRPr="00795C36" w:rsidRDefault="00795C36" w:rsidP="00A7154D">
            <w:pPr>
              <w:pStyle w:val="EUNormal"/>
              <w:spacing w:before="60" w:afterLines="60"/>
              <w:rPr>
                <w:sz w:val="16"/>
                <w:szCs w:val="16"/>
              </w:rPr>
            </w:pPr>
            <w:r w:rsidRPr="00795C36">
              <w:rPr>
                <w:sz w:val="16"/>
                <w:szCs w:val="16"/>
              </w:rPr>
              <w:t xml:space="preserve">    ?cWork bbc:primaryContentOf ?pco . </w:t>
            </w:r>
          </w:p>
          <w:p w:rsidR="00795C36" w:rsidRPr="00795C36" w:rsidRDefault="00795C36" w:rsidP="00A7154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A7154D">
            <w:pPr>
              <w:pStyle w:val="EUNormal"/>
              <w:spacing w:before="60" w:afterLines="60"/>
              <w:rPr>
                <w:sz w:val="16"/>
                <w:szCs w:val="16"/>
              </w:rPr>
            </w:pPr>
            <w:r w:rsidRPr="00795C36">
              <w:rPr>
                <w:sz w:val="16"/>
                <w:szCs w:val="16"/>
              </w:rPr>
              <w:t xml:space="preserve">  } </w:t>
            </w:r>
          </w:p>
          <w:p w:rsidR="00795C36" w:rsidRPr="00795C36" w:rsidRDefault="00795C36" w:rsidP="00A7154D">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A7154D">
            <w:pPr>
              <w:pStyle w:val="EUNormal"/>
              <w:spacing w:before="60" w:afterLines="60"/>
              <w:rPr>
                <w:sz w:val="16"/>
                <w:szCs w:val="16"/>
              </w:rPr>
            </w:pPr>
            <w:r w:rsidRPr="00795C36">
              <w:rPr>
                <w:sz w:val="16"/>
                <w:szCs w:val="16"/>
              </w:rPr>
              <w:t>}</w:t>
            </w:r>
          </w:p>
          <w:p w:rsidR="00AD24DA" w:rsidRPr="00AD24DA" w:rsidRDefault="00795C36" w:rsidP="00A7154D">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A7154D">
            <w:pPr>
              <w:pStyle w:val="EUNormal"/>
              <w:spacing w:before="60" w:afterLines="60"/>
              <w:rPr>
                <w:sz w:val="16"/>
                <w:szCs w:val="16"/>
              </w:rPr>
            </w:pPr>
            <w:r w:rsidRPr="00795C36">
              <w:rPr>
                <w:sz w:val="16"/>
                <w:szCs w:val="16"/>
              </w:rPr>
              <w:tab/>
              <w:t>?creativework a cwork:CreativeWork .</w:t>
            </w:r>
          </w:p>
          <w:p w:rsidR="00795C36" w:rsidRPr="00795C36" w:rsidRDefault="00795C36" w:rsidP="00A7154D">
            <w:pPr>
              <w:pStyle w:val="EUNormal"/>
              <w:spacing w:before="60" w:afterLines="60"/>
              <w:rPr>
                <w:sz w:val="16"/>
                <w:szCs w:val="16"/>
              </w:rPr>
            </w:pPr>
            <w:r w:rsidRPr="00795C36">
              <w:rPr>
                <w:sz w:val="16"/>
                <w:szCs w:val="16"/>
              </w:rPr>
              <w:tab/>
              <w:t>?creativework cwork:title ?title .</w:t>
            </w:r>
          </w:p>
          <w:p w:rsidR="00795C36" w:rsidRPr="00795C36" w:rsidRDefault="00795C36" w:rsidP="00A7154D">
            <w:pPr>
              <w:pStyle w:val="EUNormal"/>
              <w:spacing w:before="60" w:afterLines="60"/>
              <w:rPr>
                <w:sz w:val="16"/>
                <w:szCs w:val="16"/>
              </w:rPr>
            </w:pPr>
            <w:r w:rsidRPr="00795C36">
              <w:rPr>
                <w:sz w:val="16"/>
                <w:szCs w:val="16"/>
              </w:rPr>
              <w:tab/>
              <w:t>?creativework cwork:description ?description .</w:t>
            </w:r>
          </w:p>
          <w:p w:rsidR="00795C36" w:rsidRPr="00795C36" w:rsidRDefault="00795C36" w:rsidP="00A7154D">
            <w:pPr>
              <w:pStyle w:val="EUNormal"/>
              <w:spacing w:before="60" w:afterLines="60"/>
              <w:rPr>
                <w:sz w:val="16"/>
                <w:szCs w:val="16"/>
              </w:rPr>
            </w:pPr>
            <w:r w:rsidRPr="00795C36">
              <w:rPr>
                <w:sz w:val="16"/>
                <w:szCs w:val="16"/>
              </w:rPr>
              <w:tab/>
              <w:t>?creativework cwork:category ?category .</w:t>
            </w:r>
          </w:p>
          <w:p w:rsidR="00795C36" w:rsidRPr="00795C36" w:rsidRDefault="00795C36" w:rsidP="00A7154D">
            <w:pPr>
              <w:pStyle w:val="EUNormal"/>
              <w:spacing w:before="60" w:afterLines="60"/>
              <w:rPr>
                <w:sz w:val="16"/>
                <w:szCs w:val="16"/>
              </w:rPr>
            </w:pPr>
            <w:r w:rsidRPr="00795C36">
              <w:rPr>
                <w:sz w:val="16"/>
                <w:szCs w:val="16"/>
              </w:rPr>
              <w:tab/>
              <w:t>?creativework cwork:tag ?tag .</w:t>
            </w:r>
          </w:p>
          <w:p w:rsidR="00795C36" w:rsidRPr="00795C36" w:rsidRDefault="00795C36" w:rsidP="00A7154D">
            <w:pPr>
              <w:pStyle w:val="EUNormal"/>
              <w:spacing w:before="60" w:afterLines="60"/>
              <w:rPr>
                <w:sz w:val="16"/>
                <w:szCs w:val="16"/>
              </w:rPr>
            </w:pPr>
            <w:r w:rsidRPr="00795C36">
              <w:rPr>
                <w:sz w:val="16"/>
                <w:szCs w:val="16"/>
              </w:rPr>
              <w:tab/>
              <w:t>?creativework cwork:audience ?audience .</w:t>
            </w:r>
          </w:p>
          <w:p w:rsidR="00795C36" w:rsidRPr="00795C36" w:rsidRDefault="00795C36" w:rsidP="00A7154D">
            <w:pPr>
              <w:pStyle w:val="EUNormal"/>
              <w:spacing w:before="60" w:afterLines="60"/>
              <w:rPr>
                <w:sz w:val="16"/>
                <w:szCs w:val="16"/>
              </w:rPr>
            </w:pPr>
            <w:r w:rsidRPr="00795C36">
              <w:rPr>
                <w:sz w:val="16"/>
                <w:szCs w:val="16"/>
              </w:rPr>
              <w:tab/>
              <w:t>?creativework cwork:liveCoverage ?liveCoverage .</w:t>
            </w:r>
          </w:p>
          <w:p w:rsidR="00795C36" w:rsidRPr="00795C36" w:rsidRDefault="00795C36" w:rsidP="00A7154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7154D">
            <w:pPr>
              <w:pStyle w:val="EUNormal"/>
              <w:spacing w:before="60" w:afterLines="60"/>
              <w:rPr>
                <w:sz w:val="16"/>
                <w:szCs w:val="16"/>
              </w:rPr>
            </w:pPr>
            <w:r w:rsidRPr="00795C36">
              <w:rPr>
                <w:sz w:val="16"/>
                <w:szCs w:val="16"/>
              </w:rPr>
              <w:tab/>
              <w:t>?creativework cwork:dateCreated ?dateCreated .</w:t>
            </w:r>
          </w:p>
          <w:p w:rsidR="00795C36" w:rsidRPr="00795C36" w:rsidRDefault="00795C36" w:rsidP="00A7154D">
            <w:pPr>
              <w:pStyle w:val="EUNormal"/>
              <w:spacing w:before="60" w:afterLines="60"/>
              <w:rPr>
                <w:sz w:val="16"/>
                <w:szCs w:val="16"/>
              </w:rPr>
            </w:pPr>
            <w:r w:rsidRPr="00795C36">
              <w:rPr>
                <w:sz w:val="16"/>
                <w:szCs w:val="16"/>
              </w:rPr>
              <w:tab/>
              <w:t>BIND (day(?dateCreated) as ?day) .</w:t>
            </w:r>
          </w:p>
          <w:p w:rsidR="00795C36" w:rsidRPr="00795C36" w:rsidRDefault="00795C36" w:rsidP="00A7154D">
            <w:pPr>
              <w:pStyle w:val="EUNormal"/>
              <w:spacing w:before="60" w:afterLines="60"/>
              <w:rPr>
                <w:sz w:val="16"/>
                <w:szCs w:val="16"/>
              </w:rPr>
            </w:pPr>
            <w:r w:rsidRPr="00795C36">
              <w:rPr>
                <w:sz w:val="16"/>
                <w:szCs w:val="16"/>
              </w:rPr>
              <w:tab/>
              <w:t>BIND (year(?dateCreated) as ?year) .</w:t>
            </w:r>
          </w:p>
          <w:p w:rsidR="00795C36" w:rsidRPr="00795C36" w:rsidRDefault="00795C36" w:rsidP="00A7154D">
            <w:pPr>
              <w:pStyle w:val="EUNormal"/>
              <w:spacing w:before="60" w:afterLines="60"/>
              <w:rPr>
                <w:sz w:val="16"/>
                <w:szCs w:val="16"/>
              </w:rPr>
            </w:pPr>
            <w:r w:rsidRPr="00795C36">
              <w:rPr>
                <w:sz w:val="16"/>
                <w:szCs w:val="16"/>
              </w:rPr>
              <w:tab/>
              <w:t>BIND (month(?dateCreated) as ?month) .</w:t>
            </w:r>
          </w:p>
          <w:p w:rsidR="00795C36" w:rsidRPr="00795C36" w:rsidRDefault="00795C36" w:rsidP="00A7154D">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A7154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A7154D">
            <w:pPr>
              <w:pStyle w:val="EUNormal"/>
              <w:spacing w:before="60" w:afterLines="60"/>
              <w:rPr>
                <w:sz w:val="16"/>
                <w:szCs w:val="16"/>
              </w:rPr>
            </w:pPr>
            <w:r w:rsidRPr="00795C36">
              <w:rPr>
                <w:sz w:val="16"/>
                <w:szCs w:val="16"/>
              </w:rPr>
              <w:tab/>
              <w:t xml:space="preserve"> </w:t>
            </w:r>
          </w:p>
          <w:p w:rsidR="00795C36" w:rsidRPr="00795C36" w:rsidRDefault="00795C36" w:rsidP="00A7154D">
            <w:pPr>
              <w:pStyle w:val="EUNormal"/>
              <w:spacing w:before="60" w:afterLines="60"/>
              <w:rPr>
                <w:sz w:val="16"/>
                <w:szCs w:val="16"/>
              </w:rPr>
            </w:pPr>
            <w:r w:rsidRPr="00795C36">
              <w:rPr>
                <w:sz w:val="16"/>
                <w:szCs w:val="16"/>
              </w:rPr>
              <w:lastRenderedPageBreak/>
              <w:t>}</w:t>
            </w:r>
          </w:p>
          <w:p w:rsidR="00795C36" w:rsidRPr="00795C36" w:rsidRDefault="00795C36" w:rsidP="00A7154D">
            <w:pPr>
              <w:pStyle w:val="EUNormal"/>
              <w:spacing w:before="60" w:afterLines="60"/>
              <w:rPr>
                <w:sz w:val="16"/>
                <w:szCs w:val="16"/>
              </w:rPr>
            </w:pPr>
            <w:r w:rsidRPr="00795C36">
              <w:rPr>
                <w:sz w:val="16"/>
                <w:szCs w:val="16"/>
              </w:rPr>
              <w:t>ORDER BY ?year ?month</w:t>
            </w:r>
          </w:p>
          <w:p w:rsidR="00AD24DA" w:rsidRPr="00AD24DA" w:rsidRDefault="00795C36" w:rsidP="00A7154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?year ?month ?tag ((COUNT(*)) as ?count) {</w:t>
            </w:r>
          </w:p>
          <w:p w:rsidR="00795C36" w:rsidRPr="00795C36" w:rsidRDefault="00795C36" w:rsidP="00A7154D">
            <w:pPr>
              <w:pStyle w:val="EUNormal"/>
              <w:spacing w:before="60" w:afterLines="60"/>
              <w:rPr>
                <w:sz w:val="16"/>
                <w:szCs w:val="16"/>
              </w:rPr>
            </w:pPr>
            <w:r w:rsidRPr="00795C36">
              <w:rPr>
                <w:sz w:val="16"/>
                <w:szCs w:val="16"/>
              </w:rPr>
              <w:tab/>
              <w:t>?creativework a cwork:CreativeWork .</w:t>
            </w:r>
          </w:p>
          <w:p w:rsidR="00795C36" w:rsidRPr="00795C36" w:rsidRDefault="00795C36" w:rsidP="00A7154D">
            <w:pPr>
              <w:pStyle w:val="EUNormal"/>
              <w:spacing w:before="60" w:afterLines="60"/>
              <w:rPr>
                <w:sz w:val="16"/>
                <w:szCs w:val="16"/>
              </w:rPr>
            </w:pPr>
            <w:r w:rsidRPr="00795C36">
              <w:rPr>
                <w:sz w:val="16"/>
                <w:szCs w:val="16"/>
              </w:rPr>
              <w:tab/>
              <w:t>?creativework cwork:title ?title .</w:t>
            </w:r>
          </w:p>
          <w:p w:rsidR="00795C36" w:rsidRPr="00795C36" w:rsidRDefault="00795C36" w:rsidP="00A7154D">
            <w:pPr>
              <w:pStyle w:val="EUNormal"/>
              <w:spacing w:before="60" w:afterLines="60"/>
              <w:rPr>
                <w:sz w:val="16"/>
                <w:szCs w:val="16"/>
              </w:rPr>
            </w:pPr>
            <w:r w:rsidRPr="00795C36">
              <w:rPr>
                <w:sz w:val="16"/>
                <w:szCs w:val="16"/>
              </w:rPr>
              <w:tab/>
              <w:t>?creativework cwork:description ?description .</w:t>
            </w:r>
          </w:p>
          <w:p w:rsidR="00795C36" w:rsidRPr="00795C36" w:rsidRDefault="00795C36" w:rsidP="00A7154D">
            <w:pPr>
              <w:pStyle w:val="EUNormal"/>
              <w:spacing w:before="60" w:afterLines="60"/>
              <w:rPr>
                <w:sz w:val="16"/>
                <w:szCs w:val="16"/>
              </w:rPr>
            </w:pPr>
            <w:r w:rsidRPr="00795C36">
              <w:rPr>
                <w:sz w:val="16"/>
                <w:szCs w:val="16"/>
              </w:rPr>
              <w:tab/>
              <w:t>?creativework cwork:category ?category .</w:t>
            </w:r>
          </w:p>
          <w:p w:rsidR="00795C36" w:rsidRPr="00795C36" w:rsidRDefault="00795C36" w:rsidP="00A7154D">
            <w:pPr>
              <w:pStyle w:val="EUNormal"/>
              <w:spacing w:before="60" w:afterLines="60"/>
              <w:rPr>
                <w:sz w:val="16"/>
                <w:szCs w:val="16"/>
              </w:rPr>
            </w:pPr>
            <w:r w:rsidRPr="00795C36">
              <w:rPr>
                <w:sz w:val="16"/>
                <w:szCs w:val="16"/>
              </w:rPr>
              <w:tab/>
              <w:t>?creativework cwork:tag ?tag .</w:t>
            </w:r>
          </w:p>
          <w:p w:rsidR="00795C36" w:rsidRPr="00795C36" w:rsidRDefault="00795C36" w:rsidP="00A7154D">
            <w:pPr>
              <w:pStyle w:val="EUNormal"/>
              <w:spacing w:before="60" w:afterLines="60"/>
              <w:rPr>
                <w:sz w:val="16"/>
                <w:szCs w:val="16"/>
              </w:rPr>
            </w:pPr>
            <w:r w:rsidRPr="00795C36">
              <w:rPr>
                <w:sz w:val="16"/>
                <w:szCs w:val="16"/>
              </w:rPr>
              <w:tab/>
              <w:t>?creativework cwork:audience ?audience .</w:t>
            </w:r>
          </w:p>
          <w:p w:rsidR="00795C36" w:rsidRPr="00795C36" w:rsidRDefault="00795C36" w:rsidP="00A7154D">
            <w:pPr>
              <w:pStyle w:val="EUNormal"/>
              <w:spacing w:before="60" w:afterLines="60"/>
              <w:rPr>
                <w:sz w:val="16"/>
                <w:szCs w:val="16"/>
              </w:rPr>
            </w:pPr>
            <w:r w:rsidRPr="00795C36">
              <w:rPr>
                <w:sz w:val="16"/>
                <w:szCs w:val="16"/>
              </w:rPr>
              <w:tab/>
              <w:t>?creativework cwork:liveCoverage ?liveCoverage .</w:t>
            </w:r>
          </w:p>
          <w:p w:rsidR="00795C36" w:rsidRPr="00795C36" w:rsidRDefault="00795C36" w:rsidP="00A7154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7154D">
            <w:pPr>
              <w:pStyle w:val="EUNormal"/>
              <w:spacing w:before="60" w:afterLines="60"/>
              <w:rPr>
                <w:sz w:val="16"/>
                <w:szCs w:val="16"/>
              </w:rPr>
            </w:pPr>
            <w:r w:rsidRPr="00795C36">
              <w:rPr>
                <w:sz w:val="16"/>
                <w:szCs w:val="16"/>
              </w:rPr>
              <w:tab/>
              <w:t>?creativework cwork:dateCreated ?dateCreated .</w:t>
            </w:r>
          </w:p>
          <w:p w:rsidR="00795C36" w:rsidRPr="00795C36" w:rsidRDefault="00795C36" w:rsidP="00A7154D">
            <w:pPr>
              <w:pStyle w:val="EUNormal"/>
              <w:spacing w:before="60" w:afterLines="60"/>
              <w:rPr>
                <w:sz w:val="16"/>
                <w:szCs w:val="16"/>
              </w:rPr>
            </w:pPr>
            <w:r w:rsidRPr="00795C36">
              <w:rPr>
                <w:sz w:val="16"/>
                <w:szCs w:val="16"/>
              </w:rPr>
              <w:tab/>
              <w:t>BIND (day(?dateCreated) as ?day) .</w:t>
            </w:r>
          </w:p>
          <w:p w:rsidR="00795C36" w:rsidRPr="00795C36" w:rsidRDefault="00795C36" w:rsidP="00A7154D">
            <w:pPr>
              <w:pStyle w:val="EUNormal"/>
              <w:spacing w:before="60" w:afterLines="60"/>
              <w:rPr>
                <w:sz w:val="16"/>
                <w:szCs w:val="16"/>
              </w:rPr>
            </w:pPr>
            <w:r w:rsidRPr="00795C36">
              <w:rPr>
                <w:sz w:val="16"/>
                <w:szCs w:val="16"/>
              </w:rPr>
              <w:tab/>
              <w:t>BIND (year(?dateCreated) as ?year) .</w:t>
            </w:r>
          </w:p>
          <w:p w:rsidR="00795C36" w:rsidRPr="00795C36" w:rsidRDefault="00795C36" w:rsidP="00A7154D">
            <w:pPr>
              <w:pStyle w:val="EUNormal"/>
              <w:spacing w:before="60" w:afterLines="60"/>
              <w:rPr>
                <w:sz w:val="16"/>
                <w:szCs w:val="16"/>
              </w:rPr>
            </w:pPr>
            <w:r w:rsidRPr="00795C36">
              <w:rPr>
                <w:sz w:val="16"/>
                <w:szCs w:val="16"/>
              </w:rPr>
              <w:tab/>
              <w:t>BIND (month(?dateCreated) as ?month) .</w:t>
            </w:r>
          </w:p>
          <w:p w:rsidR="00795C36" w:rsidRPr="00795C36" w:rsidRDefault="00795C36" w:rsidP="00A7154D">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A7154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GROUP BY ?year ?month ?tag</w:t>
            </w:r>
          </w:p>
          <w:p w:rsidR="00795C36" w:rsidRPr="00795C36" w:rsidRDefault="00795C36" w:rsidP="00A7154D">
            <w:pPr>
              <w:pStyle w:val="EUNormal"/>
              <w:spacing w:before="60" w:afterLines="60"/>
              <w:rPr>
                <w:sz w:val="16"/>
                <w:szCs w:val="16"/>
              </w:rPr>
            </w:pPr>
            <w:r w:rsidRPr="00795C36">
              <w:rPr>
                <w:sz w:val="16"/>
                <w:szCs w:val="16"/>
              </w:rPr>
              <w:t>ORDER BY ?year ?month ?count</w:t>
            </w:r>
          </w:p>
          <w:p w:rsidR="00AD24DA" w:rsidRPr="00AD24DA" w:rsidRDefault="00795C36" w:rsidP="00A7154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?year ?month ((COUNT(*)) AS ?count) {</w:t>
            </w:r>
          </w:p>
          <w:p w:rsidR="00795C36" w:rsidRPr="00795C36" w:rsidRDefault="00795C36" w:rsidP="00A7154D">
            <w:pPr>
              <w:pStyle w:val="EUNormal"/>
              <w:spacing w:before="60" w:afterLines="60"/>
              <w:rPr>
                <w:sz w:val="16"/>
                <w:szCs w:val="16"/>
              </w:rPr>
            </w:pPr>
            <w:r w:rsidRPr="00795C36">
              <w:rPr>
                <w:sz w:val="16"/>
                <w:szCs w:val="16"/>
              </w:rPr>
              <w:tab/>
              <w:t>?creativework a cwork:CreativeWork .</w:t>
            </w:r>
          </w:p>
          <w:p w:rsidR="00795C36" w:rsidRPr="00795C36" w:rsidRDefault="00795C36" w:rsidP="00A7154D">
            <w:pPr>
              <w:pStyle w:val="EUNormal"/>
              <w:spacing w:before="60" w:afterLines="60"/>
              <w:rPr>
                <w:sz w:val="16"/>
                <w:szCs w:val="16"/>
              </w:rPr>
            </w:pPr>
            <w:r w:rsidRPr="00795C36">
              <w:rPr>
                <w:sz w:val="16"/>
                <w:szCs w:val="16"/>
              </w:rPr>
              <w:tab/>
              <w:t>?creativework cwork:title ?title .</w:t>
            </w:r>
          </w:p>
          <w:p w:rsidR="00795C36" w:rsidRPr="00795C36" w:rsidRDefault="00795C36" w:rsidP="00A7154D">
            <w:pPr>
              <w:pStyle w:val="EUNormal"/>
              <w:spacing w:before="60" w:afterLines="60"/>
              <w:rPr>
                <w:sz w:val="16"/>
                <w:szCs w:val="16"/>
              </w:rPr>
            </w:pPr>
            <w:r w:rsidRPr="00795C36">
              <w:rPr>
                <w:sz w:val="16"/>
                <w:szCs w:val="16"/>
              </w:rPr>
              <w:tab/>
              <w:t>?creativework cwork:description ?description .</w:t>
            </w:r>
          </w:p>
          <w:p w:rsidR="00795C36" w:rsidRPr="00795C36" w:rsidRDefault="00795C36" w:rsidP="00A7154D">
            <w:pPr>
              <w:pStyle w:val="EUNormal"/>
              <w:spacing w:before="60" w:afterLines="60"/>
              <w:rPr>
                <w:sz w:val="16"/>
                <w:szCs w:val="16"/>
              </w:rPr>
            </w:pPr>
            <w:r w:rsidRPr="00795C36">
              <w:rPr>
                <w:sz w:val="16"/>
                <w:szCs w:val="16"/>
              </w:rPr>
              <w:tab/>
              <w:t>?creativework cwork:category ?category .</w:t>
            </w:r>
          </w:p>
          <w:p w:rsidR="00795C36" w:rsidRPr="00795C36" w:rsidRDefault="00795C36" w:rsidP="00A7154D">
            <w:pPr>
              <w:pStyle w:val="EUNormal"/>
              <w:spacing w:before="60" w:afterLines="60"/>
              <w:rPr>
                <w:sz w:val="16"/>
                <w:szCs w:val="16"/>
              </w:rPr>
            </w:pPr>
            <w:r w:rsidRPr="00795C36">
              <w:rPr>
                <w:sz w:val="16"/>
                <w:szCs w:val="16"/>
              </w:rPr>
              <w:tab/>
              <w:t>?creativework cwork:tag ?tag .</w:t>
            </w:r>
          </w:p>
          <w:p w:rsidR="00795C36" w:rsidRPr="00795C36" w:rsidRDefault="00795C36" w:rsidP="00A7154D">
            <w:pPr>
              <w:pStyle w:val="EUNormal"/>
              <w:spacing w:before="60" w:afterLines="60"/>
              <w:rPr>
                <w:sz w:val="16"/>
                <w:szCs w:val="16"/>
              </w:rPr>
            </w:pPr>
            <w:r w:rsidRPr="00795C36">
              <w:rPr>
                <w:sz w:val="16"/>
                <w:szCs w:val="16"/>
              </w:rPr>
              <w:tab/>
              <w:t>?creativework cwork:audience ?audience .</w:t>
            </w:r>
          </w:p>
          <w:p w:rsidR="00795C36" w:rsidRPr="00795C36" w:rsidRDefault="00795C36" w:rsidP="00A7154D">
            <w:pPr>
              <w:pStyle w:val="EUNormal"/>
              <w:spacing w:before="60" w:afterLines="60"/>
              <w:rPr>
                <w:sz w:val="16"/>
                <w:szCs w:val="16"/>
              </w:rPr>
            </w:pPr>
            <w:r w:rsidRPr="00795C36">
              <w:rPr>
                <w:sz w:val="16"/>
                <w:szCs w:val="16"/>
              </w:rPr>
              <w:tab/>
              <w:t>?creativework cwork:liveCoverage ?liveCoverage .</w:t>
            </w:r>
          </w:p>
          <w:p w:rsidR="00795C36" w:rsidRPr="00795C36" w:rsidRDefault="00795C36" w:rsidP="00A7154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7154D">
            <w:pPr>
              <w:pStyle w:val="EUNormal"/>
              <w:spacing w:before="60" w:afterLines="60"/>
              <w:rPr>
                <w:sz w:val="16"/>
                <w:szCs w:val="16"/>
              </w:rPr>
            </w:pPr>
            <w:r w:rsidRPr="00795C36">
              <w:rPr>
                <w:sz w:val="16"/>
                <w:szCs w:val="16"/>
              </w:rPr>
              <w:tab/>
              <w:t>?creativework cwork:dateCreated ?dateCreated .</w:t>
            </w:r>
          </w:p>
          <w:p w:rsidR="00795C36" w:rsidRPr="00795C36" w:rsidRDefault="00795C36" w:rsidP="00A7154D">
            <w:pPr>
              <w:pStyle w:val="EUNormal"/>
              <w:spacing w:before="60" w:afterLines="60"/>
              <w:rPr>
                <w:sz w:val="16"/>
                <w:szCs w:val="16"/>
              </w:rPr>
            </w:pPr>
            <w:r w:rsidRPr="00795C36">
              <w:rPr>
                <w:sz w:val="16"/>
                <w:szCs w:val="16"/>
              </w:rPr>
              <w:tab/>
              <w:t>BIND (day(?dateCreated) as ?day) .</w:t>
            </w:r>
          </w:p>
          <w:p w:rsidR="00795C36" w:rsidRPr="00795C36" w:rsidRDefault="00795C36" w:rsidP="00A7154D">
            <w:pPr>
              <w:pStyle w:val="EUNormal"/>
              <w:spacing w:before="60" w:afterLines="60"/>
              <w:rPr>
                <w:sz w:val="16"/>
                <w:szCs w:val="16"/>
              </w:rPr>
            </w:pPr>
            <w:r w:rsidRPr="00795C36">
              <w:rPr>
                <w:sz w:val="16"/>
                <w:szCs w:val="16"/>
              </w:rPr>
              <w:tab/>
              <w:t>BIND (year(?dateCreated) as ?year) .</w:t>
            </w:r>
          </w:p>
          <w:p w:rsidR="00795C36" w:rsidRPr="00795C36" w:rsidRDefault="00795C36" w:rsidP="00A7154D">
            <w:pPr>
              <w:pStyle w:val="EUNormal"/>
              <w:spacing w:before="60" w:afterLines="60"/>
              <w:rPr>
                <w:sz w:val="16"/>
                <w:szCs w:val="16"/>
              </w:rPr>
            </w:pPr>
            <w:r w:rsidRPr="00795C36">
              <w:rPr>
                <w:sz w:val="16"/>
                <w:szCs w:val="16"/>
              </w:rPr>
              <w:tab/>
              <w:t>BIND (month(?dateCreated) as ?month) .</w:t>
            </w:r>
          </w:p>
          <w:p w:rsidR="00795C36" w:rsidRPr="00795C36" w:rsidRDefault="00795C36" w:rsidP="00A7154D">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A7154D">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A7154D">
            <w:pPr>
              <w:pStyle w:val="EUNormal"/>
              <w:spacing w:before="60" w:afterLines="60"/>
              <w:rPr>
                <w:sz w:val="16"/>
                <w:szCs w:val="16"/>
              </w:rPr>
            </w:pPr>
            <w:r w:rsidRPr="00795C36">
              <w:rPr>
                <w:sz w:val="16"/>
                <w:szCs w:val="16"/>
              </w:rPr>
              <w:lastRenderedPageBreak/>
              <w:t>}</w:t>
            </w:r>
          </w:p>
          <w:p w:rsidR="00795C36" w:rsidRPr="00795C36" w:rsidRDefault="00795C36" w:rsidP="00A7154D">
            <w:pPr>
              <w:pStyle w:val="EUNormal"/>
              <w:spacing w:before="60" w:afterLines="60"/>
              <w:rPr>
                <w:sz w:val="16"/>
                <w:szCs w:val="16"/>
              </w:rPr>
            </w:pPr>
            <w:r w:rsidRPr="00795C36">
              <w:rPr>
                <w:sz w:val="16"/>
                <w:szCs w:val="16"/>
              </w:rPr>
              <w:t>GROUP BY ?year ?month</w:t>
            </w:r>
          </w:p>
          <w:p w:rsidR="00795C36" w:rsidRPr="00795C36" w:rsidRDefault="00795C36" w:rsidP="00A7154D">
            <w:pPr>
              <w:pStyle w:val="EUNormal"/>
              <w:spacing w:before="60" w:afterLines="60"/>
              <w:rPr>
                <w:sz w:val="16"/>
                <w:szCs w:val="16"/>
              </w:rPr>
            </w:pPr>
            <w:r w:rsidRPr="00795C36">
              <w:rPr>
                <w:sz w:val="16"/>
                <w:szCs w:val="16"/>
              </w:rPr>
              <w:t>ORDER BY ?year ?month</w:t>
            </w:r>
          </w:p>
          <w:p w:rsidR="00AD24DA" w:rsidRPr="00AD24DA" w:rsidRDefault="00795C36" w:rsidP="00A7154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DISTINCT ?year ?month ?day ((COUNT(*)) AS ?cwsPerDay) {</w:t>
            </w:r>
          </w:p>
          <w:p w:rsidR="00795C36" w:rsidRPr="00795C36" w:rsidRDefault="00795C36" w:rsidP="00A7154D">
            <w:pPr>
              <w:pStyle w:val="EUNormal"/>
              <w:spacing w:before="60" w:afterLines="60"/>
              <w:rPr>
                <w:sz w:val="16"/>
                <w:szCs w:val="16"/>
              </w:rPr>
            </w:pPr>
            <w:r w:rsidRPr="00795C36">
              <w:rPr>
                <w:sz w:val="16"/>
                <w:szCs w:val="16"/>
              </w:rPr>
              <w:t xml:space="preserve">  ?cw a cwork:CreativeWork .</w:t>
            </w:r>
          </w:p>
          <w:p w:rsidR="00795C36" w:rsidRPr="00795C36" w:rsidRDefault="00795C36" w:rsidP="00A7154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A7154D">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A7154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A7154D">
            <w:pPr>
              <w:pStyle w:val="EUNormal"/>
              <w:spacing w:before="60" w:afterLines="60"/>
              <w:rPr>
                <w:sz w:val="16"/>
                <w:szCs w:val="16"/>
              </w:rPr>
            </w:pPr>
            <w:r w:rsidRPr="00795C36">
              <w:rPr>
                <w:sz w:val="16"/>
                <w:szCs w:val="16"/>
              </w:rPr>
              <w:t xml:space="preserve">  BIND (day(?dateCreated) AS ?day) . </w:t>
            </w:r>
          </w:p>
          <w:p w:rsidR="00795C36" w:rsidRPr="00795C36" w:rsidRDefault="00795C36" w:rsidP="00A7154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A7154D">
            <w:pPr>
              <w:pStyle w:val="EUNormal"/>
              <w:spacing w:before="60" w:afterLines="60"/>
              <w:rPr>
                <w:sz w:val="16"/>
                <w:szCs w:val="16"/>
              </w:rPr>
            </w:pPr>
            <w:r w:rsidRPr="00795C36">
              <w:rPr>
                <w:sz w:val="16"/>
                <w:szCs w:val="16"/>
              </w:rPr>
              <w:t xml:space="preserve">  BIND (year(?dateCreated) AS ?year) . </w:t>
            </w:r>
          </w:p>
          <w:p w:rsidR="00795C36" w:rsidRPr="00795C36" w:rsidRDefault="00795C36" w:rsidP="00A7154D">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t>GROUP BY ?year ?month ?day</w:t>
            </w:r>
          </w:p>
          <w:p w:rsidR="00AD24DA" w:rsidRPr="00AD24DA" w:rsidRDefault="00795C36" w:rsidP="00A7154D">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7154D">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7154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7154D">
            <w:pPr>
              <w:pStyle w:val="EUNormal"/>
              <w:spacing w:before="60" w:afterLines="60"/>
              <w:rPr>
                <w:sz w:val="16"/>
                <w:szCs w:val="16"/>
              </w:rPr>
            </w:pPr>
            <w:r w:rsidRPr="00795C36">
              <w:rPr>
                <w:sz w:val="16"/>
                <w:szCs w:val="16"/>
              </w:rPr>
              <w:t>SELECT ?who ?interactionDays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A7154D">
            <w:pPr>
              <w:pStyle w:val="EUNormal"/>
              <w:spacing w:before="60" w:afterLines="60"/>
              <w:rPr>
                <w:sz w:val="16"/>
                <w:szCs w:val="16"/>
              </w:rPr>
            </w:pPr>
            <w:r w:rsidRPr="00795C36">
              <w:rPr>
                <w:sz w:val="16"/>
                <w:szCs w:val="16"/>
              </w:rPr>
              <w:t xml:space="preserve">          ?cw a cwork:CreativeWork .</w:t>
            </w:r>
          </w:p>
          <w:p w:rsidR="00795C36" w:rsidRPr="00795C36" w:rsidRDefault="00795C36" w:rsidP="00A7154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A7154D">
            <w:pPr>
              <w:pStyle w:val="EUNormal"/>
              <w:spacing w:before="60" w:afterLines="60"/>
              <w:rPr>
                <w:sz w:val="16"/>
                <w:szCs w:val="16"/>
              </w:rPr>
            </w:pPr>
            <w:r w:rsidRPr="00795C36">
              <w:rPr>
                <w:sz w:val="16"/>
                <w:szCs w:val="16"/>
              </w:rPr>
              <w:t xml:space="preserve">          ?cw cwork:about ?who .</w:t>
            </w:r>
          </w:p>
          <w:p w:rsidR="00795C36" w:rsidRPr="00795C36" w:rsidRDefault="00795C36" w:rsidP="00A7154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A7154D">
            <w:pPr>
              <w:pStyle w:val="EUNormal"/>
              <w:spacing w:before="60" w:afterLines="60"/>
              <w:rPr>
                <w:sz w:val="16"/>
                <w:szCs w:val="16"/>
              </w:rPr>
            </w:pPr>
            <w:r w:rsidRPr="00795C36">
              <w:rPr>
                <w:sz w:val="16"/>
                <w:szCs w:val="16"/>
              </w:rPr>
              <w:t xml:space="preserve">          BIND (day(?dateCreated) AS ?day) . </w:t>
            </w:r>
          </w:p>
          <w:p w:rsidR="00795C36" w:rsidRPr="00795C36" w:rsidRDefault="00795C36" w:rsidP="00A7154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A7154D">
            <w:pPr>
              <w:pStyle w:val="EUNormal"/>
              <w:spacing w:before="60" w:afterLines="60"/>
              <w:rPr>
                <w:sz w:val="16"/>
                <w:szCs w:val="16"/>
              </w:rPr>
            </w:pPr>
            <w:r w:rsidRPr="00795C36">
              <w:rPr>
                <w:sz w:val="16"/>
                <w:szCs w:val="16"/>
              </w:rPr>
              <w:t xml:space="preserve">          BIND (year(?dateCreated) AS ?year) . </w:t>
            </w:r>
          </w:p>
          <w:p w:rsidR="00795C36" w:rsidRPr="00795C36" w:rsidRDefault="00795C36" w:rsidP="00A7154D">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GROUP BY ?year ?month ?day ?who</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 xml:space="preserve">    GROUP BY ?who</w:t>
            </w:r>
          </w:p>
          <w:p w:rsidR="00795C36" w:rsidRPr="00795C36" w:rsidRDefault="00795C36" w:rsidP="00A7154D">
            <w:pPr>
              <w:pStyle w:val="EUNormal"/>
              <w:spacing w:before="60" w:afterLines="60"/>
              <w:rPr>
                <w:sz w:val="16"/>
                <w:szCs w:val="16"/>
              </w:rPr>
            </w:pPr>
            <w:r w:rsidRPr="00795C36">
              <w:rPr>
                <w:sz w:val="16"/>
                <w:szCs w:val="16"/>
              </w:rPr>
              <w:t xml:space="preserve">  }</w:t>
            </w:r>
          </w:p>
          <w:p w:rsidR="00795C36" w:rsidRPr="00795C36" w:rsidRDefault="00795C36" w:rsidP="00A7154D">
            <w:pPr>
              <w:pStyle w:val="EUNormal"/>
              <w:spacing w:before="60" w:afterLines="60"/>
              <w:rPr>
                <w:sz w:val="16"/>
                <w:szCs w:val="16"/>
              </w:rPr>
            </w:pPr>
            <w:r w:rsidRPr="00795C36">
              <w:rPr>
                <w:sz w:val="16"/>
                <w:szCs w:val="16"/>
              </w:rPr>
              <w:t>}</w:t>
            </w:r>
          </w:p>
          <w:p w:rsidR="00795C36" w:rsidRPr="00795C36" w:rsidRDefault="00795C36" w:rsidP="00A7154D">
            <w:pPr>
              <w:pStyle w:val="EUNormal"/>
              <w:spacing w:before="60" w:afterLines="60"/>
              <w:rPr>
                <w:sz w:val="16"/>
                <w:szCs w:val="16"/>
              </w:rPr>
            </w:pPr>
            <w:r w:rsidRPr="00795C36">
              <w:rPr>
                <w:sz w:val="16"/>
                <w:szCs w:val="16"/>
              </w:rPr>
              <w:lastRenderedPageBreak/>
              <w:t>ORDER BY DESC(?interactionDays) ?who</w:t>
            </w:r>
          </w:p>
          <w:p w:rsidR="00AD24DA" w:rsidRPr="00AD24DA" w:rsidRDefault="00795C36" w:rsidP="00A7154D">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59" w:name="_Toc391038052"/>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59"/>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0" w:name="_Toc391038053"/>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0"/>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lastRenderedPageBreak/>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lastRenderedPageBreak/>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2848" w:rsidRDefault="006D2848" w:rsidP="00071B35">
      <w:r>
        <w:separator/>
      </w:r>
    </w:p>
  </w:endnote>
  <w:endnote w:type="continuationSeparator" w:id="0">
    <w:p w:rsidR="006D2848" w:rsidRDefault="006D2848"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B30296">
    <w:pPr>
      <w:pStyle w:val="Header"/>
    </w:pPr>
  </w:p>
  <w:p w:rsidR="0047446F" w:rsidRDefault="0047446F" w:rsidP="00B30296">
    <w:pPr>
      <w:pStyle w:val="Header"/>
    </w:pPr>
    <w:r w:rsidRPr="00A72404">
      <w:t>LDBC Semantic Publishing Benchmark (SPB) - v0.1 First Public Draft Release</w:t>
    </w:r>
    <w:r>
      <w:tab/>
    </w:r>
    <w:r>
      <w:tab/>
    </w:r>
    <w:r>
      <w:tab/>
      <w:t xml:space="preserve">Page </w:t>
    </w:r>
    <w:fldSimple w:instr=" PAGE ">
      <w:r w:rsidR="00A7154D">
        <w:rPr>
          <w:noProof/>
        </w:rPr>
        <w:t>76</w:t>
      </w:r>
    </w:fldSimple>
    <w:r>
      <w:t xml:space="preserve"> of </w:t>
    </w:r>
    <w:fldSimple w:instr=" NUMPAGES \*Arabic ">
      <w:r w:rsidR="00A7154D">
        <w:rPr>
          <w:noProof/>
        </w:rPr>
        <w:t>76</w:t>
      </w:r>
    </w:fldSimple>
    <w:r>
      <w:t xml:space="preserve"> </w:t>
    </w:r>
    <w:r>
      <w:tab/>
    </w:r>
  </w:p>
  <w:p w:rsidR="0047446F" w:rsidRDefault="0047446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pPr>
      <w:pStyle w:val="EUFooter"/>
    </w:pPr>
    <w:r>
      <w:t xml:space="preserve">Page </w:t>
    </w:r>
    <w:fldSimple w:instr=" PAGE ">
      <w:r w:rsidR="00A7154D">
        <w:rPr>
          <w:noProof/>
        </w:rPr>
        <w:t>77</w:t>
      </w:r>
    </w:fldSimple>
    <w:r>
      <w:t xml:space="preserve"> of </w:t>
    </w:r>
    <w:fldSimple w:instr=" NUMPAGES \*Arabic ">
      <w:r w:rsidR="00A7154D">
        <w:rPr>
          <w:noProof/>
        </w:rPr>
        <w:t>77</w:t>
      </w:r>
    </w:fldSimple>
    <w:r>
      <w:tab/>
    </w:r>
    <w:r>
      <w:tab/>
    </w:r>
    <w:r w:rsidRPr="00A72404">
      <w:t>LDBC Semantic Publishing Benchmark (SPB) - v0.1 First Public Draft Release</w:t>
    </w:r>
  </w:p>
  <w:p w:rsidR="0047446F" w:rsidRDefault="004744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2848" w:rsidRDefault="006D2848" w:rsidP="00071B35">
      <w:r>
        <w:separator/>
      </w:r>
    </w:p>
  </w:footnote>
  <w:footnote w:type="continuationSeparator" w:id="0">
    <w:p w:rsidR="006D2848" w:rsidRDefault="006D2848"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6322">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51DF"/>
    <w:rsid w:val="000563A0"/>
    <w:rsid w:val="000579AB"/>
    <w:rsid w:val="00062C1F"/>
    <w:rsid w:val="00062FDA"/>
    <w:rsid w:val="00063CD2"/>
    <w:rsid w:val="00063EE7"/>
    <w:rsid w:val="0007174E"/>
    <w:rsid w:val="00071B35"/>
    <w:rsid w:val="0007214F"/>
    <w:rsid w:val="00072F3D"/>
    <w:rsid w:val="000742F8"/>
    <w:rsid w:val="0007642F"/>
    <w:rsid w:val="00077311"/>
    <w:rsid w:val="00080E44"/>
    <w:rsid w:val="00082164"/>
    <w:rsid w:val="00083626"/>
    <w:rsid w:val="000844DF"/>
    <w:rsid w:val="00084DFE"/>
    <w:rsid w:val="00085556"/>
    <w:rsid w:val="0008676B"/>
    <w:rsid w:val="00091667"/>
    <w:rsid w:val="00092DD6"/>
    <w:rsid w:val="0009303D"/>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6EAE"/>
    <w:rsid w:val="000D74A4"/>
    <w:rsid w:val="000E0C39"/>
    <w:rsid w:val="000E2570"/>
    <w:rsid w:val="000E2572"/>
    <w:rsid w:val="000E7076"/>
    <w:rsid w:val="000F17DB"/>
    <w:rsid w:val="000F2687"/>
    <w:rsid w:val="000F377B"/>
    <w:rsid w:val="000F3898"/>
    <w:rsid w:val="000F4E05"/>
    <w:rsid w:val="000F4EC1"/>
    <w:rsid w:val="000F5D9E"/>
    <w:rsid w:val="001003B0"/>
    <w:rsid w:val="00100C08"/>
    <w:rsid w:val="00101358"/>
    <w:rsid w:val="0010203A"/>
    <w:rsid w:val="001032EE"/>
    <w:rsid w:val="00104150"/>
    <w:rsid w:val="001125B2"/>
    <w:rsid w:val="00113D1F"/>
    <w:rsid w:val="00115C3D"/>
    <w:rsid w:val="00117158"/>
    <w:rsid w:val="00117A25"/>
    <w:rsid w:val="00125BF3"/>
    <w:rsid w:val="001272E0"/>
    <w:rsid w:val="00133784"/>
    <w:rsid w:val="001344D4"/>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C35"/>
    <w:rsid w:val="001A4130"/>
    <w:rsid w:val="001A4657"/>
    <w:rsid w:val="001A5CA0"/>
    <w:rsid w:val="001B51B9"/>
    <w:rsid w:val="001B6071"/>
    <w:rsid w:val="001B687B"/>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43F"/>
    <w:rsid w:val="002079DC"/>
    <w:rsid w:val="00207F17"/>
    <w:rsid w:val="00210C47"/>
    <w:rsid w:val="002115AC"/>
    <w:rsid w:val="0021283C"/>
    <w:rsid w:val="00213040"/>
    <w:rsid w:val="00215D19"/>
    <w:rsid w:val="00217136"/>
    <w:rsid w:val="00223330"/>
    <w:rsid w:val="0022356B"/>
    <w:rsid w:val="00224055"/>
    <w:rsid w:val="0022406C"/>
    <w:rsid w:val="00225605"/>
    <w:rsid w:val="00227A9C"/>
    <w:rsid w:val="00230880"/>
    <w:rsid w:val="00231165"/>
    <w:rsid w:val="00231875"/>
    <w:rsid w:val="00231DB5"/>
    <w:rsid w:val="00232AD5"/>
    <w:rsid w:val="00236F1B"/>
    <w:rsid w:val="00241AD1"/>
    <w:rsid w:val="0024256E"/>
    <w:rsid w:val="0024482D"/>
    <w:rsid w:val="00247534"/>
    <w:rsid w:val="00251086"/>
    <w:rsid w:val="0025414A"/>
    <w:rsid w:val="00254C4E"/>
    <w:rsid w:val="00255536"/>
    <w:rsid w:val="00255FDE"/>
    <w:rsid w:val="00257E7B"/>
    <w:rsid w:val="0026035F"/>
    <w:rsid w:val="00260E3C"/>
    <w:rsid w:val="002670DF"/>
    <w:rsid w:val="00272844"/>
    <w:rsid w:val="00272A81"/>
    <w:rsid w:val="0027364F"/>
    <w:rsid w:val="0027457A"/>
    <w:rsid w:val="002755B8"/>
    <w:rsid w:val="00280161"/>
    <w:rsid w:val="0028028D"/>
    <w:rsid w:val="00292C5B"/>
    <w:rsid w:val="002979AF"/>
    <w:rsid w:val="002A4769"/>
    <w:rsid w:val="002A5F5E"/>
    <w:rsid w:val="002A6B03"/>
    <w:rsid w:val="002A731B"/>
    <w:rsid w:val="002B0040"/>
    <w:rsid w:val="002B02B9"/>
    <w:rsid w:val="002B52D0"/>
    <w:rsid w:val="002B7582"/>
    <w:rsid w:val="002C003D"/>
    <w:rsid w:val="002C11A4"/>
    <w:rsid w:val="002C69DD"/>
    <w:rsid w:val="002D4D77"/>
    <w:rsid w:val="002D66CE"/>
    <w:rsid w:val="002E017E"/>
    <w:rsid w:val="002E3467"/>
    <w:rsid w:val="002E38FD"/>
    <w:rsid w:val="002E4B03"/>
    <w:rsid w:val="002E6E13"/>
    <w:rsid w:val="002F0045"/>
    <w:rsid w:val="002F1BFE"/>
    <w:rsid w:val="002F5A27"/>
    <w:rsid w:val="002F5FBF"/>
    <w:rsid w:val="002F619B"/>
    <w:rsid w:val="002F6989"/>
    <w:rsid w:val="00300E74"/>
    <w:rsid w:val="00302167"/>
    <w:rsid w:val="00302DAB"/>
    <w:rsid w:val="00304320"/>
    <w:rsid w:val="00306121"/>
    <w:rsid w:val="00306F91"/>
    <w:rsid w:val="00310DD1"/>
    <w:rsid w:val="003121F9"/>
    <w:rsid w:val="00313371"/>
    <w:rsid w:val="00316BDC"/>
    <w:rsid w:val="00316F02"/>
    <w:rsid w:val="00320718"/>
    <w:rsid w:val="003232E0"/>
    <w:rsid w:val="0032707E"/>
    <w:rsid w:val="003277CC"/>
    <w:rsid w:val="003327AF"/>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4F37"/>
    <w:rsid w:val="003C26A2"/>
    <w:rsid w:val="003C47F1"/>
    <w:rsid w:val="003C6B70"/>
    <w:rsid w:val="003C7FD0"/>
    <w:rsid w:val="003D23EA"/>
    <w:rsid w:val="003D292E"/>
    <w:rsid w:val="003D2BAD"/>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64D0F"/>
    <w:rsid w:val="0047189C"/>
    <w:rsid w:val="00473C40"/>
    <w:rsid w:val="0047446F"/>
    <w:rsid w:val="004817BD"/>
    <w:rsid w:val="00483D8B"/>
    <w:rsid w:val="00487C99"/>
    <w:rsid w:val="00494981"/>
    <w:rsid w:val="00495D04"/>
    <w:rsid w:val="0049604B"/>
    <w:rsid w:val="004A1A10"/>
    <w:rsid w:val="004A2DC7"/>
    <w:rsid w:val="004A4476"/>
    <w:rsid w:val="004A5389"/>
    <w:rsid w:val="004A7300"/>
    <w:rsid w:val="004B072A"/>
    <w:rsid w:val="004B33F2"/>
    <w:rsid w:val="004C00F2"/>
    <w:rsid w:val="004C2A89"/>
    <w:rsid w:val="004C3860"/>
    <w:rsid w:val="004C45F1"/>
    <w:rsid w:val="004C4C65"/>
    <w:rsid w:val="004C4CF9"/>
    <w:rsid w:val="004C4D2F"/>
    <w:rsid w:val="004D0276"/>
    <w:rsid w:val="004D14FD"/>
    <w:rsid w:val="004D3517"/>
    <w:rsid w:val="004D4C32"/>
    <w:rsid w:val="004D523A"/>
    <w:rsid w:val="004D5508"/>
    <w:rsid w:val="004D62F1"/>
    <w:rsid w:val="004D68D1"/>
    <w:rsid w:val="004E227E"/>
    <w:rsid w:val="004E3A4B"/>
    <w:rsid w:val="004E4F22"/>
    <w:rsid w:val="004F0BF6"/>
    <w:rsid w:val="004F1425"/>
    <w:rsid w:val="004F2E1B"/>
    <w:rsid w:val="00500BFD"/>
    <w:rsid w:val="005015C8"/>
    <w:rsid w:val="00502CE5"/>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5E98"/>
    <w:rsid w:val="00564E6A"/>
    <w:rsid w:val="00565B47"/>
    <w:rsid w:val="005677BE"/>
    <w:rsid w:val="0057262D"/>
    <w:rsid w:val="00572666"/>
    <w:rsid w:val="005731C9"/>
    <w:rsid w:val="005744F4"/>
    <w:rsid w:val="00574780"/>
    <w:rsid w:val="00575C23"/>
    <w:rsid w:val="00576E71"/>
    <w:rsid w:val="00576EE4"/>
    <w:rsid w:val="00580EB5"/>
    <w:rsid w:val="00582060"/>
    <w:rsid w:val="00582247"/>
    <w:rsid w:val="00582326"/>
    <w:rsid w:val="00585EF7"/>
    <w:rsid w:val="00585FEF"/>
    <w:rsid w:val="0058719B"/>
    <w:rsid w:val="00591D2E"/>
    <w:rsid w:val="00592373"/>
    <w:rsid w:val="005928BF"/>
    <w:rsid w:val="00594341"/>
    <w:rsid w:val="00594A23"/>
    <w:rsid w:val="00596B30"/>
    <w:rsid w:val="005976F9"/>
    <w:rsid w:val="005A0D87"/>
    <w:rsid w:val="005A2B97"/>
    <w:rsid w:val="005A67F1"/>
    <w:rsid w:val="005B0C0E"/>
    <w:rsid w:val="005B32EB"/>
    <w:rsid w:val="005B3A8E"/>
    <w:rsid w:val="005B4069"/>
    <w:rsid w:val="005B5C5E"/>
    <w:rsid w:val="005B79F8"/>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B2C"/>
    <w:rsid w:val="00614938"/>
    <w:rsid w:val="006161F3"/>
    <w:rsid w:val="00623002"/>
    <w:rsid w:val="00623BA3"/>
    <w:rsid w:val="00633490"/>
    <w:rsid w:val="0063500A"/>
    <w:rsid w:val="0063548D"/>
    <w:rsid w:val="0063759A"/>
    <w:rsid w:val="00640288"/>
    <w:rsid w:val="0064090D"/>
    <w:rsid w:val="006418AF"/>
    <w:rsid w:val="0064203F"/>
    <w:rsid w:val="00643885"/>
    <w:rsid w:val="00643D14"/>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5F6F"/>
    <w:rsid w:val="00776628"/>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12022"/>
    <w:rsid w:val="008156FA"/>
    <w:rsid w:val="00815B79"/>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60A7F"/>
    <w:rsid w:val="00861A93"/>
    <w:rsid w:val="0086255C"/>
    <w:rsid w:val="00865A5C"/>
    <w:rsid w:val="00866071"/>
    <w:rsid w:val="00866C7B"/>
    <w:rsid w:val="00872295"/>
    <w:rsid w:val="00873419"/>
    <w:rsid w:val="0088094D"/>
    <w:rsid w:val="00880CFD"/>
    <w:rsid w:val="00883E70"/>
    <w:rsid w:val="008858F0"/>
    <w:rsid w:val="0089451D"/>
    <w:rsid w:val="008A000E"/>
    <w:rsid w:val="008A0788"/>
    <w:rsid w:val="008A354D"/>
    <w:rsid w:val="008A4948"/>
    <w:rsid w:val="008B0212"/>
    <w:rsid w:val="008B1A73"/>
    <w:rsid w:val="008B1C49"/>
    <w:rsid w:val="008B1D5D"/>
    <w:rsid w:val="008B2C3A"/>
    <w:rsid w:val="008B4EA4"/>
    <w:rsid w:val="008B524C"/>
    <w:rsid w:val="008B72DD"/>
    <w:rsid w:val="008B745D"/>
    <w:rsid w:val="008C0BBC"/>
    <w:rsid w:val="008C4452"/>
    <w:rsid w:val="008C571E"/>
    <w:rsid w:val="008D0C62"/>
    <w:rsid w:val="008D2489"/>
    <w:rsid w:val="008D5DA8"/>
    <w:rsid w:val="008E1B43"/>
    <w:rsid w:val="008E7A25"/>
    <w:rsid w:val="008F4AFC"/>
    <w:rsid w:val="008F559F"/>
    <w:rsid w:val="00900E2F"/>
    <w:rsid w:val="00902FD5"/>
    <w:rsid w:val="00903848"/>
    <w:rsid w:val="0090481E"/>
    <w:rsid w:val="00904D90"/>
    <w:rsid w:val="00905E43"/>
    <w:rsid w:val="0091328F"/>
    <w:rsid w:val="00913BBF"/>
    <w:rsid w:val="00915659"/>
    <w:rsid w:val="0091707C"/>
    <w:rsid w:val="009211A3"/>
    <w:rsid w:val="00922437"/>
    <w:rsid w:val="00923244"/>
    <w:rsid w:val="009254BC"/>
    <w:rsid w:val="0092789C"/>
    <w:rsid w:val="00930935"/>
    <w:rsid w:val="00931092"/>
    <w:rsid w:val="009324C8"/>
    <w:rsid w:val="0093292A"/>
    <w:rsid w:val="0093449B"/>
    <w:rsid w:val="00941A90"/>
    <w:rsid w:val="00941C4A"/>
    <w:rsid w:val="00941EB2"/>
    <w:rsid w:val="00942A56"/>
    <w:rsid w:val="00942B20"/>
    <w:rsid w:val="00945957"/>
    <w:rsid w:val="009500CC"/>
    <w:rsid w:val="009543AC"/>
    <w:rsid w:val="0095518F"/>
    <w:rsid w:val="00955489"/>
    <w:rsid w:val="00957E7D"/>
    <w:rsid w:val="00962D57"/>
    <w:rsid w:val="009663C9"/>
    <w:rsid w:val="00973E14"/>
    <w:rsid w:val="00975347"/>
    <w:rsid w:val="0098435C"/>
    <w:rsid w:val="009855A6"/>
    <w:rsid w:val="00985ECE"/>
    <w:rsid w:val="009866F1"/>
    <w:rsid w:val="00986EE1"/>
    <w:rsid w:val="0099372D"/>
    <w:rsid w:val="00995E0D"/>
    <w:rsid w:val="00996AAE"/>
    <w:rsid w:val="009A0B96"/>
    <w:rsid w:val="009A34E9"/>
    <w:rsid w:val="009A483C"/>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24FDE"/>
    <w:rsid w:val="00A3353E"/>
    <w:rsid w:val="00A357AD"/>
    <w:rsid w:val="00A35C24"/>
    <w:rsid w:val="00A4061E"/>
    <w:rsid w:val="00A42EFF"/>
    <w:rsid w:val="00A43A18"/>
    <w:rsid w:val="00A448E1"/>
    <w:rsid w:val="00A4663E"/>
    <w:rsid w:val="00A477EB"/>
    <w:rsid w:val="00A511E1"/>
    <w:rsid w:val="00A576F2"/>
    <w:rsid w:val="00A600E0"/>
    <w:rsid w:val="00A6252A"/>
    <w:rsid w:val="00A62CC4"/>
    <w:rsid w:val="00A635A4"/>
    <w:rsid w:val="00A652DB"/>
    <w:rsid w:val="00A703CA"/>
    <w:rsid w:val="00A70BD8"/>
    <w:rsid w:val="00A7154D"/>
    <w:rsid w:val="00A72404"/>
    <w:rsid w:val="00A72811"/>
    <w:rsid w:val="00A74249"/>
    <w:rsid w:val="00A76861"/>
    <w:rsid w:val="00A7729B"/>
    <w:rsid w:val="00A816AE"/>
    <w:rsid w:val="00A84DAA"/>
    <w:rsid w:val="00A9115E"/>
    <w:rsid w:val="00A912C6"/>
    <w:rsid w:val="00A91823"/>
    <w:rsid w:val="00A927CA"/>
    <w:rsid w:val="00A948D1"/>
    <w:rsid w:val="00AA1305"/>
    <w:rsid w:val="00AA4410"/>
    <w:rsid w:val="00AA643F"/>
    <w:rsid w:val="00AA751C"/>
    <w:rsid w:val="00AA7F2A"/>
    <w:rsid w:val="00AB0111"/>
    <w:rsid w:val="00AB06BE"/>
    <w:rsid w:val="00AB62B2"/>
    <w:rsid w:val="00AB70E3"/>
    <w:rsid w:val="00AB7FE8"/>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4AEB"/>
    <w:rsid w:val="00AD72A0"/>
    <w:rsid w:val="00AD7F46"/>
    <w:rsid w:val="00AE12A5"/>
    <w:rsid w:val="00AE42AF"/>
    <w:rsid w:val="00AE4FCE"/>
    <w:rsid w:val="00AE6715"/>
    <w:rsid w:val="00AE77F4"/>
    <w:rsid w:val="00AF6BE1"/>
    <w:rsid w:val="00B0032A"/>
    <w:rsid w:val="00B0405B"/>
    <w:rsid w:val="00B04D7B"/>
    <w:rsid w:val="00B04E10"/>
    <w:rsid w:val="00B060F4"/>
    <w:rsid w:val="00B066B9"/>
    <w:rsid w:val="00B11B25"/>
    <w:rsid w:val="00B120E3"/>
    <w:rsid w:val="00B13469"/>
    <w:rsid w:val="00B13A6F"/>
    <w:rsid w:val="00B20D62"/>
    <w:rsid w:val="00B23197"/>
    <w:rsid w:val="00B2367B"/>
    <w:rsid w:val="00B236F0"/>
    <w:rsid w:val="00B24A15"/>
    <w:rsid w:val="00B2719E"/>
    <w:rsid w:val="00B30296"/>
    <w:rsid w:val="00B324FF"/>
    <w:rsid w:val="00B33871"/>
    <w:rsid w:val="00B33F43"/>
    <w:rsid w:val="00B35CD2"/>
    <w:rsid w:val="00B3758A"/>
    <w:rsid w:val="00B411C0"/>
    <w:rsid w:val="00B422CF"/>
    <w:rsid w:val="00B434E2"/>
    <w:rsid w:val="00B43B49"/>
    <w:rsid w:val="00B509DB"/>
    <w:rsid w:val="00B520A2"/>
    <w:rsid w:val="00B5347E"/>
    <w:rsid w:val="00B55198"/>
    <w:rsid w:val="00B6035B"/>
    <w:rsid w:val="00B6046D"/>
    <w:rsid w:val="00B60FA0"/>
    <w:rsid w:val="00B61FEA"/>
    <w:rsid w:val="00B66B70"/>
    <w:rsid w:val="00B72267"/>
    <w:rsid w:val="00B72CAA"/>
    <w:rsid w:val="00B74FDD"/>
    <w:rsid w:val="00B7550B"/>
    <w:rsid w:val="00B759CA"/>
    <w:rsid w:val="00B7624A"/>
    <w:rsid w:val="00B7633E"/>
    <w:rsid w:val="00B76B35"/>
    <w:rsid w:val="00B81562"/>
    <w:rsid w:val="00B84384"/>
    <w:rsid w:val="00B910AF"/>
    <w:rsid w:val="00B9180B"/>
    <w:rsid w:val="00B92826"/>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4AC5"/>
    <w:rsid w:val="00C359F1"/>
    <w:rsid w:val="00C4558E"/>
    <w:rsid w:val="00C51240"/>
    <w:rsid w:val="00C51554"/>
    <w:rsid w:val="00C51D39"/>
    <w:rsid w:val="00C53B09"/>
    <w:rsid w:val="00C54193"/>
    <w:rsid w:val="00C54892"/>
    <w:rsid w:val="00C57326"/>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3584"/>
    <w:rsid w:val="00CE5DC6"/>
    <w:rsid w:val="00CF2B05"/>
    <w:rsid w:val="00CF3C13"/>
    <w:rsid w:val="00D000A2"/>
    <w:rsid w:val="00D01BB8"/>
    <w:rsid w:val="00D039F9"/>
    <w:rsid w:val="00D06719"/>
    <w:rsid w:val="00D11751"/>
    <w:rsid w:val="00D121BD"/>
    <w:rsid w:val="00D155BD"/>
    <w:rsid w:val="00D15FFC"/>
    <w:rsid w:val="00D16201"/>
    <w:rsid w:val="00D16A2B"/>
    <w:rsid w:val="00D16CE5"/>
    <w:rsid w:val="00D17E8C"/>
    <w:rsid w:val="00D22E51"/>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3538"/>
    <w:rsid w:val="00D66B86"/>
    <w:rsid w:val="00D6793C"/>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3BDF"/>
    <w:rsid w:val="00DA6FAA"/>
    <w:rsid w:val="00DA7F6F"/>
    <w:rsid w:val="00DB01B1"/>
    <w:rsid w:val="00DB3355"/>
    <w:rsid w:val="00DB4752"/>
    <w:rsid w:val="00DB4ED5"/>
    <w:rsid w:val="00DB5168"/>
    <w:rsid w:val="00DB7CB0"/>
    <w:rsid w:val="00DC0CB8"/>
    <w:rsid w:val="00DC6B15"/>
    <w:rsid w:val="00DC788D"/>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3B8F"/>
    <w:rsid w:val="00DF4F0C"/>
    <w:rsid w:val="00DF5334"/>
    <w:rsid w:val="00E02270"/>
    <w:rsid w:val="00E07BBF"/>
    <w:rsid w:val="00E1004F"/>
    <w:rsid w:val="00E10A5D"/>
    <w:rsid w:val="00E12AE2"/>
    <w:rsid w:val="00E16E14"/>
    <w:rsid w:val="00E17518"/>
    <w:rsid w:val="00E20CC9"/>
    <w:rsid w:val="00E21D8A"/>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0D1"/>
    <w:rsid w:val="00E65415"/>
    <w:rsid w:val="00E65D1C"/>
    <w:rsid w:val="00E67BF2"/>
    <w:rsid w:val="00E70A6D"/>
    <w:rsid w:val="00E712F0"/>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5213"/>
    <w:rsid w:val="00EB7B39"/>
    <w:rsid w:val="00EC150B"/>
    <w:rsid w:val="00EC371A"/>
    <w:rsid w:val="00EC59CE"/>
    <w:rsid w:val="00EC5B78"/>
    <w:rsid w:val="00EC5F6A"/>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D5D"/>
    <w:rsid w:val="00EF2E2D"/>
    <w:rsid w:val="00EF4217"/>
    <w:rsid w:val="00EF5ED6"/>
    <w:rsid w:val="00F0315C"/>
    <w:rsid w:val="00F05760"/>
    <w:rsid w:val="00F07399"/>
    <w:rsid w:val="00F10A35"/>
    <w:rsid w:val="00F12147"/>
    <w:rsid w:val="00F1563B"/>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730E"/>
    <w:rsid w:val="00F47EDD"/>
    <w:rsid w:val="00F5324A"/>
    <w:rsid w:val="00F53F29"/>
    <w:rsid w:val="00F5415F"/>
    <w:rsid w:val="00F54B15"/>
    <w:rsid w:val="00F614A9"/>
    <w:rsid w:val="00F619BF"/>
    <w:rsid w:val="00F63AC3"/>
    <w:rsid w:val="00F63D1D"/>
    <w:rsid w:val="00F64328"/>
    <w:rsid w:val="00F71793"/>
    <w:rsid w:val="00F7217F"/>
    <w:rsid w:val="00F731FE"/>
    <w:rsid w:val="00F73F1B"/>
    <w:rsid w:val="00F7450A"/>
    <w:rsid w:val="00F81E42"/>
    <w:rsid w:val="00F84392"/>
    <w:rsid w:val="00F86449"/>
    <w:rsid w:val="00F938D3"/>
    <w:rsid w:val="00F93E76"/>
    <w:rsid w:val="00F9686C"/>
    <w:rsid w:val="00F97410"/>
    <w:rsid w:val="00FA11BB"/>
    <w:rsid w:val="00FA1BDA"/>
    <w:rsid w:val="00FA2FA8"/>
    <w:rsid w:val="00FB179D"/>
    <w:rsid w:val="00FB40B8"/>
    <w:rsid w:val="00FB42A1"/>
    <w:rsid w:val="00FB7014"/>
    <w:rsid w:val="00FC03AF"/>
    <w:rsid w:val="00FC21B7"/>
    <w:rsid w:val="00FC4393"/>
    <w:rsid w:val="00FC525E"/>
    <w:rsid w:val="00FC5D83"/>
    <w:rsid w:val="00FC73E8"/>
    <w:rsid w:val="00FD0299"/>
    <w:rsid w:val="00FD27FC"/>
    <w:rsid w:val="00FD348E"/>
    <w:rsid w:val="00FD456E"/>
    <w:rsid w:val="00FD6839"/>
    <w:rsid w:val="00FD68D7"/>
    <w:rsid w:val="00FE09E9"/>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4]" strokecolor="none [1]" shadowcolor="none [2]"/>
    </o:shapedefaults>
    <o:shapelayout v:ext="edit">
      <o:idmap v:ext="edit" data="2"/>
      <o:rules v:ext="edit">
        <o:r id="V:Rule23" type="connector" idref="#_x0000_s2147"/>
        <o:r id="V:Rule24" type="connector" idref="#_x0000_s2099"/>
        <o:r id="V:Rule25" type="connector" idref="#_x0000_s2149"/>
        <o:r id="V:Rule26" type="connector" idref="#_x0000_s2094"/>
        <o:r id="V:Rule27" type="connector" idref="#_x0000_s2104"/>
        <o:r id="V:Rule28" type="connector" idref="#_x0000_s2129"/>
        <o:r id="V:Rule29" type="connector" idref="#_x0000_s2097"/>
        <o:r id="V:Rule30" type="connector" idref="#_x0000_s2142"/>
        <o:r id="V:Rule31" type="connector" idref="#_x0000_s2102"/>
        <o:r id="V:Rule32" type="connector" idref="#_x0000_s2116"/>
        <o:r id="V:Rule33" type="connector" idref="#_x0000_s2151"/>
        <o:r id="V:Rule34" type="connector" idref="#_x0000_s2138"/>
        <o:r id="V:Rule35" type="connector" idref="#_x0000_s2131"/>
        <o:r id="V:Rule36" type="connector" idref="#_x0000_s2136"/>
        <o:r id="V:Rule37" type="connector" idref="#_x0000_s2113"/>
        <o:r id="V:Rule38" type="connector" idref="#_x0000_s2118"/>
        <o:r id="V:Rule39" type="connector" idref="#_x0000_s2122"/>
        <o:r id="V:Rule40" type="connector" idref="#_x0000_s2127"/>
        <o:r id="V:Rule41" type="connector" idref="#_x0000_s2146"/>
        <o:r id="V:Rule42" type="connector" idref="#_x0000_s2120"/>
        <o:r id="V:Rule43" type="connector" idref="#_x0000_s2052"/>
        <o:r id="V:Rule44" type="connector" idref="#_x0000_s212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E2EF5E-6ECF-48BD-BA23-61BBFD24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842</TotalTime>
  <Pages>77</Pages>
  <Words>21170</Words>
  <Characters>120672</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141559</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281</cp:revision>
  <cp:lastPrinted>2014-06-01T16:54:00Z</cp:lastPrinted>
  <dcterms:created xsi:type="dcterms:W3CDTF">2014-06-05T08:35:00Z</dcterms:created>
  <dcterms:modified xsi:type="dcterms:W3CDTF">2014-06-20T11:42:00Z</dcterms:modified>
</cp:coreProperties>
</file>