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19566B" w:rsidRDefault="0019566B" w:rsidP="0019566B">
      <w:pPr>
        <w:pStyle w:val="EUNormal"/>
      </w:pPr>
      <w: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DB5168" w:rsidRDefault="00BE2AF1">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BE2AF1">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BE2AF1">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BE2AF1">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BE2AF1">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BE2AF1">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BE2AF1">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BE2AF1">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BE2AF1">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BE2AF1">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BE2AF1">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BE2AF1">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BE2AF1">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BE2AF1">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D628FB" w:rsidRDefault="00BE2AF1">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BE2AF1">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BE2AF1">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89735027"/>
      <w:r>
        <w:t xml:space="preserve">Table </w:t>
      </w:r>
      <w:fldSimple w:instr=" SEQ Table \* ARABIC ">
        <w:r>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4" w:name="__RefHeading__104_986907325"/>
      <w:bookmarkStart w:id="5" w:name="__RefHeading__185_278171736"/>
      <w:bookmarkStart w:id="6" w:name="_Toc390435998"/>
      <w:bookmarkEnd w:id="4"/>
      <w:bookmarkEnd w:id="5"/>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043599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BE2AF1">
        <w:fldChar w:fldCharType="begin"/>
      </w:r>
      <w:r>
        <w:instrText xml:space="preserve"> REF _Ref366162961 \h </w:instrText>
      </w:r>
      <w:r w:rsidR="00BE2AF1">
        <w:fldChar w:fldCharType="separate"/>
      </w:r>
      <w:r w:rsidR="004A4476">
        <w:t xml:space="preserve">Figure </w:t>
      </w:r>
      <w:r w:rsidR="004A4476">
        <w:rPr>
          <w:noProof/>
        </w:rPr>
        <w:t>1</w:t>
      </w:r>
      <w:r w:rsidR="00BE2AF1">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389735016"/>
      <w:bookmarkStart w:id="15" w:name="__RefHeading___Toc366167820"/>
      <w:r>
        <w:t xml:space="preserve">Figure </w:t>
      </w:r>
      <w:fldSimple w:instr=" SEQ &quot;Figure&quot; \*Arabic ">
        <w:r w:rsidR="00C14461">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BE2AF1">
        <w:fldChar w:fldCharType="begin"/>
      </w:r>
      <w:r>
        <w:instrText xml:space="preserve"> REF _Ref366163506 \h </w:instrText>
      </w:r>
      <w:r w:rsidR="00BE2AF1">
        <w:fldChar w:fldCharType="separate"/>
      </w:r>
      <w:r w:rsidR="004A4476">
        <w:t xml:space="preserve">Figure </w:t>
      </w:r>
      <w:r w:rsidR="004A4476">
        <w:rPr>
          <w:noProof/>
        </w:rPr>
        <w:t>2</w:t>
      </w:r>
      <w:r w:rsidR="00BE2AF1">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89735017"/>
      <w:bookmarkEnd w:id="16"/>
      <w:r>
        <w:t xml:space="preserve">Figure </w:t>
      </w:r>
      <w:fldSimple w:instr=" SEQ &quot;Figure&quot; \*Arabic ">
        <w:r w:rsidR="00C14461">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BE2AF1">
        <w:fldChar w:fldCharType="begin"/>
      </w:r>
      <w:r>
        <w:instrText xml:space="preserve"> REF _Ref366163457 \h </w:instrText>
      </w:r>
      <w:r w:rsidR="00BE2AF1">
        <w:fldChar w:fldCharType="separate"/>
      </w:r>
      <w:r w:rsidR="004A4476">
        <w:t xml:space="preserve">Figure </w:t>
      </w:r>
      <w:r w:rsidR="004A4476">
        <w:rPr>
          <w:noProof/>
        </w:rPr>
        <w:t>3</w:t>
      </w:r>
      <w:r w:rsidR="00BE2AF1">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89735018"/>
      <w:bookmarkEnd w:id="19"/>
      <w:r>
        <w:t xml:space="preserve">Figure </w:t>
      </w:r>
      <w:fldSimple w:instr=" SEQ &quot;Figure&quot; \*Arabic ">
        <w:r w:rsidR="00C14461">
          <w:rPr>
            <w:noProof/>
          </w:rPr>
          <w:t>3</w:t>
        </w:r>
      </w:fldSimple>
      <w:bookmarkEnd w:id="20"/>
      <w:r>
        <w:t>: BBC Graffitti: Manual Curation of Semantic Annotation</w:t>
      </w:r>
      <w:bookmarkEnd w:id="21"/>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043600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043600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3" w:name="_Toc39043600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043600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043600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89735028"/>
      <w:r>
        <w:t xml:space="preserve">Table </w:t>
      </w:r>
      <w:fldSimple w:instr=" SEQ Table \* ARABIC ">
        <w:r>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043600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0"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0"/>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1" w:name="__RefHeading__128_986907325"/>
      <w:bookmarkStart w:id="72" w:name="__RefHeading__209_278171736"/>
      <w:bookmarkStart w:id="73" w:name="__RefHeading___Toc366167796"/>
      <w:bookmarkEnd w:id="71"/>
      <w:bookmarkEnd w:id="72"/>
      <w:bookmarkEnd w:id="73"/>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4"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4"/>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5" w:name="docs-internal-guid-7485078b-cf9f-085a-e8"/>
      <w:bookmarkStart w:id="76" w:name="docs-internal-guid-7485078b-cf9f-23d1-37"/>
      <w:bookmarkStart w:id="77" w:name="docs-internal-guid-7485078b-cfa0-537f-4e"/>
      <w:bookmarkEnd w:id="75"/>
      <w:bookmarkEnd w:id="76"/>
      <w:bookmarkEnd w:id="77"/>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8" w:name="_Toc389735019"/>
      <w:r w:rsidRPr="00726070">
        <w:rPr>
          <w:i w:val="0"/>
        </w:rPr>
        <w:t xml:space="preserve">Figure </w:t>
      </w:r>
      <w:r w:rsidR="00BE2AF1" w:rsidRPr="00726070">
        <w:rPr>
          <w:i w:val="0"/>
        </w:rPr>
        <w:fldChar w:fldCharType="begin"/>
      </w:r>
      <w:r w:rsidRPr="00726070">
        <w:rPr>
          <w:i w:val="0"/>
        </w:rPr>
        <w:instrText xml:space="preserve"> SEQ Figure \* ARABIC </w:instrText>
      </w:r>
      <w:r w:rsidR="00BE2AF1" w:rsidRPr="00726070">
        <w:rPr>
          <w:i w:val="0"/>
        </w:rPr>
        <w:fldChar w:fldCharType="separate"/>
      </w:r>
      <w:r w:rsidR="00C14461" w:rsidRPr="00726070">
        <w:rPr>
          <w:i w:val="0"/>
          <w:noProof/>
        </w:rPr>
        <w:t>4</w:t>
      </w:r>
      <w:r w:rsidR="00BE2AF1" w:rsidRPr="00726070">
        <w:rPr>
          <w:i w:val="0"/>
        </w:rPr>
        <w:fldChar w:fldCharType="end"/>
      </w:r>
      <w:r w:rsidRPr="00726070">
        <w:rPr>
          <w:i w:val="0"/>
        </w:rPr>
        <w:t>: Data generator, types of produced models in generated data</w:t>
      </w:r>
      <w:bookmarkEnd w:id="78"/>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79" w:name="__RefHeading__130_986907325"/>
      <w:bookmarkStart w:id="80" w:name="__RefHeading__211_278171736"/>
      <w:bookmarkStart w:id="81" w:name="__RefHeading___Toc366167797"/>
      <w:bookmarkStart w:id="82" w:name="_Toc390436007"/>
      <w:bookmarkEnd w:id="79"/>
      <w:bookmarkEnd w:id="80"/>
      <w:bookmarkEnd w:id="81"/>
      <w:r>
        <w:t>Workloads</w:t>
      </w:r>
      <w:bookmarkEnd w:id="82"/>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3"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3"/>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4"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4"/>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585EF7">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85EF7">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585EF7">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85EF7">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85EF7">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85EF7">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85EF7">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585EF7">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585EF7">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85EF7">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85EF7">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85EF7">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585EF7">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85EF7">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85EF7">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85EF7">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85EF7">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585EF7">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85EF7">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85EF7">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85EF7">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85EF7">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5"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5"/>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585EF7">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85EF7">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85EF7">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585EF7">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85EF7">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85EF7">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85EF7">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85EF7">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85EF7">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85EF7">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85EF7">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585EF7">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85EF7">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85EF7">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85EF7">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85EF7">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85EF7">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585EF7">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85EF7">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85EF7">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585EF7">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85EF7">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85EF7">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85EF7">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585EF7">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85EF7">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85EF7">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585EF7">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585EF7">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585EF7">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585EF7">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85EF7">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85EF7">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585EF7">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85EF7">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85EF7">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585EF7">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85EF7">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85EF7">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85EF7">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85EF7">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85EF7">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85EF7">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85EF7">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85EF7">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85EF7">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85EF7">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85EF7">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85EF7">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85EF7">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85EF7">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585EF7">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85EF7">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85EF7">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585EF7">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85EF7">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85EF7">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85EF7">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85EF7">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85EF7">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585EF7">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585EF7">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585EF7">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585EF7">
            <w:pPr>
              <w:pStyle w:val="EUNormal"/>
              <w:spacing w:before="60" w:afterLines="60"/>
              <w:rPr>
                <w:szCs w:val="22"/>
              </w:rPr>
            </w:pPr>
            <w:r w:rsidRPr="00063CD2">
              <w:rPr>
                <w:szCs w:val="22"/>
              </w:rPr>
              <w:t>- Group by year and month of creation</w:t>
            </w:r>
          </w:p>
          <w:p w:rsidR="00063CD2" w:rsidRPr="00063CD2" w:rsidRDefault="00063CD2" w:rsidP="00585EF7">
            <w:pPr>
              <w:pStyle w:val="EUNormal"/>
              <w:spacing w:before="60" w:afterLines="60"/>
              <w:rPr>
                <w:szCs w:val="22"/>
              </w:rPr>
            </w:pPr>
            <w:r w:rsidRPr="00063CD2">
              <w:rPr>
                <w:szCs w:val="22"/>
              </w:rPr>
              <w:t>- Group by tag (tagged entity being mentioned or tagged about)</w:t>
            </w:r>
          </w:p>
          <w:p w:rsidR="00063CD2" w:rsidRPr="00063CD2" w:rsidRDefault="00063CD2" w:rsidP="00585EF7">
            <w:pPr>
              <w:pStyle w:val="EUNormal"/>
              <w:spacing w:before="60" w:afterLines="60"/>
              <w:rPr>
                <w:szCs w:val="22"/>
              </w:rPr>
            </w:pPr>
            <w:r w:rsidRPr="00063CD2">
              <w:rPr>
                <w:szCs w:val="22"/>
              </w:rPr>
              <w:t>- Group by primary format</w:t>
            </w:r>
          </w:p>
          <w:p w:rsidR="00FF1DD5" w:rsidRPr="00071B35" w:rsidRDefault="00063CD2" w:rsidP="00585EF7">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585EF7">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585EF7">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85EF7">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85EF7">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85EF7">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85EF7">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85EF7">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585EF7">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85EF7">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85EF7">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85EF7">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85EF7">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85EF7">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85EF7">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6"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6"/>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7" w:name="_Toc390436012"/>
      <w:r>
        <w:t>Validation</w:t>
      </w:r>
      <w:bookmarkEnd w:id="87"/>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8" w:name="_Toc390436013"/>
      <w:r>
        <w:lastRenderedPageBreak/>
        <w:t>Performance Metric</w:t>
      </w:r>
      <w:r w:rsidR="00B2719E">
        <w:t>s</w:t>
      </w:r>
      <w:bookmarkEnd w:id="88"/>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89" w:name="_Toc390436014"/>
      <w:r>
        <w:t>Execution Rules</w:t>
      </w:r>
      <w:bookmarkEnd w:id="89"/>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AD72A0">
      <w:pPr>
        <w:pStyle w:val="EUNormal"/>
        <w:numPr>
          <w:ilvl w:val="0"/>
          <w:numId w:val="53"/>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0" w:name="_Toc390436015"/>
      <w:r>
        <w:t>Full Disclosure</w:t>
      </w:r>
      <w:bookmarkEnd w:id="90"/>
    </w:p>
    <w:p w:rsidR="00FD68D7" w:rsidRDefault="00FD68D7" w:rsidP="00FD68D7">
      <w:pPr>
        <w:pStyle w:val="EUNormal"/>
      </w:pPr>
      <w:r>
        <w:t xml:space="preserve">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w:t>
      </w:r>
      <w:r>
        <w:lastRenderedPageBreak/>
        <w:t>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791514" w:rsidRDefault="00791514" w:rsidP="00E56B98">
      <w:pPr>
        <w:pStyle w:val="EUNormal"/>
        <w:numPr>
          <w:ilvl w:val="0"/>
          <w:numId w:val="20"/>
        </w:numPr>
      </w:pPr>
      <w:r>
        <w:t>Benchmark driver's time to load generated synthetic data</w:t>
      </w:r>
    </w:p>
    <w:p w:rsidR="006C62AC" w:rsidRPr="006C62AC" w:rsidRDefault="006C62AC" w:rsidP="006C62AC">
      <w:pPr>
        <w:pStyle w:val="EUNormal"/>
        <w:numPr>
          <w:ilvl w:val="0"/>
          <w:numId w:val="20"/>
        </w:numPr>
        <w:rPr>
          <w:lang w:val="en-US"/>
        </w:rPr>
      </w:pPr>
      <w:r>
        <w:rPr>
          <w:lang w:val="en-US"/>
        </w:rPr>
        <w:t>A report of query validation results should be included</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1" w:name="_Toc390436016"/>
      <w:r>
        <w:t>Auditing</w:t>
      </w:r>
      <w:bookmarkEnd w:id="91"/>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lastRenderedPageBreak/>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2" w:name="_Toc390436017"/>
      <w:r>
        <w:lastRenderedPageBreak/>
        <w:t>Instructions</w:t>
      </w:r>
      <w:bookmarkEnd w:id="92"/>
    </w:p>
    <w:p w:rsidR="00C92C9E" w:rsidRPr="00C92C9E" w:rsidRDefault="00C92C9E" w:rsidP="00C92C9E">
      <w:pPr>
        <w:pStyle w:val="EUHeading2"/>
        <w:rPr>
          <w:b w:val="0"/>
        </w:rPr>
      </w:pPr>
      <w:bookmarkStart w:id="93" w:name="_Toc390436018"/>
      <w:r>
        <w:rPr>
          <w:b w:val="0"/>
        </w:rPr>
        <w:t xml:space="preserve">Software </w:t>
      </w:r>
      <w:r w:rsidR="0038341D">
        <w:rPr>
          <w:b w:val="0"/>
        </w:rPr>
        <w:t>Installation</w:t>
      </w:r>
      <w:bookmarkEnd w:id="93"/>
    </w:p>
    <w:p w:rsidR="00C92C9E" w:rsidRDefault="00071B35">
      <w:pPr>
        <w:pStyle w:val="EUNormal"/>
      </w:pPr>
      <w:bookmarkStart w:id="94" w:name="__RefHeading__132_986907325"/>
      <w:bookmarkStart w:id="95" w:name="__RefHeading__213_278171736"/>
      <w:bookmarkStart w:id="96" w:name="__RefHeading___Toc366167798"/>
      <w:bookmarkStart w:id="97" w:name="__RefHeading__134_986907325"/>
      <w:bookmarkStart w:id="98" w:name="__RefHeading__215_278171736"/>
      <w:bookmarkStart w:id="99" w:name="__RefHeading___Toc366167799"/>
      <w:bookmarkEnd w:id="94"/>
      <w:bookmarkEnd w:id="95"/>
      <w:bookmarkEnd w:id="96"/>
      <w:bookmarkEnd w:id="97"/>
      <w:bookmarkEnd w:id="98"/>
      <w:bookmarkEnd w:id="99"/>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0" w:name="_Toc390436019"/>
      <w:r w:rsidRPr="00B120E3">
        <w:rPr>
          <w:b w:val="0"/>
        </w:rPr>
        <w:t>Be</w:t>
      </w:r>
      <w:r w:rsidR="00C92C9E" w:rsidRPr="00B120E3">
        <w:rPr>
          <w:b w:val="0"/>
        </w:rPr>
        <w:t xml:space="preserve">nchmark </w:t>
      </w:r>
      <w:r w:rsidR="00E36944">
        <w:rPr>
          <w:b w:val="0"/>
        </w:rPr>
        <w:t>Configuration</w:t>
      </w:r>
      <w:bookmarkEnd w:id="100"/>
    </w:p>
    <w:p w:rsidR="00071B35" w:rsidRPr="00B33F43" w:rsidRDefault="00071B35">
      <w:pPr>
        <w:pStyle w:val="EUHeading3"/>
        <w:rPr>
          <w:b w:val="0"/>
        </w:rPr>
      </w:pPr>
      <w:bookmarkStart w:id="101" w:name="__RefHeading__136_986907325"/>
      <w:bookmarkStart w:id="102" w:name="__RefHeading__217_278171736"/>
      <w:bookmarkStart w:id="103" w:name="__RefHeading___Toc366167800"/>
      <w:bookmarkStart w:id="104" w:name="_Toc390436020"/>
      <w:bookmarkEnd w:id="101"/>
      <w:bookmarkEnd w:id="102"/>
      <w:bookmarkEnd w:id="103"/>
      <w:r w:rsidRPr="00B33F43">
        <w:rPr>
          <w:b w:val="0"/>
        </w:rPr>
        <w:t>Description of operational phase</w:t>
      </w:r>
      <w:r w:rsidR="00CF2B05" w:rsidRPr="00B33F43">
        <w:rPr>
          <w:b w:val="0"/>
        </w:rPr>
        <w:t>s</w:t>
      </w:r>
      <w:bookmarkEnd w:id="104"/>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5" w:name="__RefHeading__138_986907325"/>
      <w:bookmarkStart w:id="106" w:name="__RefHeading__219_278171736"/>
      <w:bookmarkStart w:id="107" w:name="__RefHeading___Toc366167801"/>
      <w:bookmarkStart w:id="108" w:name="_Toc390436021"/>
      <w:bookmarkEnd w:id="105"/>
      <w:bookmarkEnd w:id="106"/>
      <w:bookmarkEnd w:id="107"/>
      <w:r>
        <w:rPr>
          <w:b w:val="0"/>
        </w:rPr>
        <w:t>Description of Benchmark</w:t>
      </w:r>
      <w:r w:rsidR="008A0788">
        <w:rPr>
          <w:b w:val="0"/>
        </w:rPr>
        <w:t xml:space="preserve"> </w:t>
      </w:r>
      <w:r w:rsidR="00071B35" w:rsidRPr="008A0788">
        <w:rPr>
          <w:b w:val="0"/>
        </w:rPr>
        <w:t>Configuration</w:t>
      </w:r>
      <w:r>
        <w:rPr>
          <w:b w:val="0"/>
        </w:rPr>
        <w:t xml:space="preserve"> Properties</w:t>
      </w:r>
      <w:bookmarkEnd w:id="108"/>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443321">
        <w:t xml:space="preserve">. This property overrides definitions.properties' parameters : </w:t>
      </w:r>
      <w:r w:rsidR="00443321" w:rsidRPr="00443321">
        <w:rPr>
          <w:i/>
        </w:rPr>
        <w:t>majorEvents, minorEvents, correlationsAmount</w:t>
      </w:r>
      <w:r w:rsidR="00443321">
        <w:t xml:space="preserve">. </w:t>
      </w:r>
      <w:r w:rsidR="00443321" w:rsidRPr="00443321">
        <w:rPr>
          <w:i/>
        </w:rPr>
        <w:t>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09" w:name="__RefHeading__140_986907325"/>
      <w:bookmarkStart w:id="110" w:name="__RefHeading__221_278171736"/>
      <w:bookmarkStart w:id="111" w:name="__RefHeading___Toc366167802"/>
      <w:bookmarkStart w:id="112" w:name="_Toc390436022"/>
      <w:bookmarkEnd w:id="109"/>
      <w:bookmarkEnd w:id="110"/>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1"/>
      <w:bookmarkEnd w:id="112"/>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w:t>
      </w:r>
      <w:r>
        <w:rPr>
          <w:b/>
          <w:i/>
        </w:rPr>
        <w:t xml:space="preserve"> -</w:t>
      </w:r>
      <w:r>
        <w:t xml:space="preserve"> defines the maximum number of </w:t>
      </w:r>
      <w:r w:rsidRPr="00360C50">
        <w:rPr>
          <w:i/>
        </w:rPr>
        <w:t>major</w:t>
      </w:r>
      <w:r w:rsidRPr="00360C50">
        <w:t xml:space="preserve"> even</w:t>
      </w:r>
      <w:r w:rsidR="007F18B3">
        <w:t xml:space="preserve">ts that could </w:t>
      </w:r>
      <w:r w:rsidR="007F18B3" w:rsidRPr="007F18B3">
        <w:t>happen during data generation period</w:t>
      </w:r>
      <w:r w:rsidRPr="00360C50">
        <w:t>. Each major event will be tagged by a number of Creative Works which w</w:t>
      </w:r>
      <w:r>
        <w:t>ill decay exponentially in time</w:t>
      </w:r>
    </w:p>
    <w:p w:rsidR="00224055" w:rsidRPr="00224055" w:rsidRDefault="007F18B3" w:rsidP="00E56B98">
      <w:pPr>
        <w:pStyle w:val="EUNormal"/>
        <w:numPr>
          <w:ilvl w:val="0"/>
          <w:numId w:val="17"/>
        </w:numPr>
        <w:rPr>
          <w:b/>
          <w:i/>
        </w:rPr>
      </w:pPr>
      <w:r>
        <w:rPr>
          <w:b/>
          <w:i/>
        </w:rPr>
        <w:t>minorEvents</w:t>
      </w:r>
      <w:r w:rsidR="00360C50">
        <w:rPr>
          <w:b/>
          <w:i/>
        </w:rPr>
        <w:t xml:space="preserve"> -</w:t>
      </w:r>
      <w:r w:rsidR="00360C50">
        <w:t xml:space="preserve"> d</w:t>
      </w:r>
      <w:r w:rsidR="00360C50" w:rsidRPr="00360C50">
        <w:t>efin</w:t>
      </w:r>
      <w:r w:rsidR="00360C50">
        <w:t xml:space="preserve">es the maximum number of </w:t>
      </w:r>
      <w:r w:rsidR="00360C50" w:rsidRPr="00360C50">
        <w:rPr>
          <w:i/>
        </w:rPr>
        <w:t>minor</w:t>
      </w:r>
      <w:r w:rsidR="00360C50" w:rsidRPr="00360C50">
        <w:t xml:space="preserve"> even</w:t>
      </w:r>
      <w:r>
        <w:t xml:space="preserve">ts that could </w:t>
      </w:r>
      <w:r w:rsidRPr="007F18B3">
        <w:t>happen during data generation period</w:t>
      </w:r>
      <w:r w:rsidR="00360C50" w:rsidRPr="00360C50">
        <w:t>.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3" w:name="_Toc390436023"/>
      <w:r w:rsidRPr="00B120E3">
        <w:rPr>
          <w:b w:val="0"/>
        </w:rPr>
        <w:t>Be</w:t>
      </w:r>
      <w:r>
        <w:rPr>
          <w:b w:val="0"/>
        </w:rPr>
        <w:t>nchmark Operation</w:t>
      </w:r>
      <w:bookmarkEnd w:id="113"/>
    </w:p>
    <w:p w:rsidR="006B10DB" w:rsidRPr="00D53B9A" w:rsidRDefault="00801EE2" w:rsidP="006B10DB">
      <w:pPr>
        <w:pStyle w:val="EUHeading3"/>
      </w:pPr>
      <w:bookmarkStart w:id="114" w:name="__RefHeading__142_986907325"/>
      <w:bookmarkStart w:id="115" w:name="__RefHeading__223_278171736"/>
      <w:bookmarkStart w:id="116" w:name="_Toc390436024"/>
      <w:bookmarkEnd w:id="114"/>
      <w:bookmarkEnd w:id="115"/>
      <w:r w:rsidRPr="00D53B9A">
        <w:t>Prepare</w:t>
      </w:r>
      <w:r w:rsidR="006B10DB" w:rsidRPr="00D53B9A">
        <w:t xml:space="preserve"> RDF Database</w:t>
      </w:r>
      <w:r w:rsidRPr="00D53B9A">
        <w:t xml:space="preserve"> for tests with SPB</w:t>
      </w:r>
      <w:bookmarkEnd w:id="116"/>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7" w:name="_Toc390436025"/>
      <w:r w:rsidRPr="00D53B9A">
        <w:t>Starting</w:t>
      </w:r>
      <w:r w:rsidR="00BF14F9" w:rsidRPr="00D53B9A">
        <w:t xml:space="preserve"> the Benchmark D</w:t>
      </w:r>
      <w:r w:rsidR="006B10DB" w:rsidRPr="00D53B9A">
        <w:t>river</w:t>
      </w:r>
      <w:bookmarkEnd w:id="117"/>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8" w:name="_Toc390436026"/>
      <w:r w:rsidRPr="00D53B9A">
        <w:t>Configure SPARQL Endpoint</w:t>
      </w:r>
      <w:bookmarkEnd w:id="118"/>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19" w:name="_Toc390436027"/>
      <w:r w:rsidRPr="00D53B9A">
        <w:lastRenderedPageBreak/>
        <w:t>Generate Data</w:t>
      </w:r>
      <w:bookmarkEnd w:id="119"/>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BE2AF1" w:rsidP="00801EE2">
      <w:pPr>
        <w:pStyle w:val="EUNormal"/>
        <w:rPr>
          <w:i/>
        </w:rPr>
      </w:pPr>
      <w:r w:rsidRPr="00BE2AF1">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Reference</w:t>
                    </w:r>
                  </w:p>
                  <w:p w:rsidR="00DF4F0C" w:rsidRPr="006D6FDC" w:rsidRDefault="00DF4F0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DF4F0C" w:rsidRPr="0047189C" w:rsidRDefault="00DF4F0C" w:rsidP="006418AF">
                    <w:pPr>
                      <w:jc w:val="center"/>
                      <w:rPr>
                        <w:b/>
                        <w:lang w:val="en-US"/>
                      </w:rPr>
                    </w:pPr>
                    <w:r>
                      <w:rPr>
                        <w:b/>
                        <w:lang w:val="en-US"/>
                      </w:rPr>
                      <w:t>Generate</w:t>
                    </w:r>
                  </w:p>
                  <w:p w:rsidR="00DF4F0C" w:rsidRPr="0047189C" w:rsidRDefault="00DF4F0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0" w:name="_Toc389735020"/>
      <w:r>
        <w:t xml:space="preserve">Figure </w:t>
      </w:r>
      <w:fldSimple w:instr=" SEQ Figure \* ARABIC ">
        <w:r w:rsidR="00C14461">
          <w:rPr>
            <w:noProof/>
          </w:rPr>
          <w:t>5</w:t>
        </w:r>
      </w:fldSimple>
      <w:r>
        <w:t>. Generate Data</w:t>
      </w:r>
      <w:bookmarkEnd w:id="120"/>
    </w:p>
    <w:p w:rsidR="00A04D41" w:rsidRDefault="00A04D41" w:rsidP="00801EE2">
      <w:pPr>
        <w:pStyle w:val="EUNormal"/>
      </w:pPr>
    </w:p>
    <w:p w:rsidR="00801EE2" w:rsidRPr="00D53B9A" w:rsidRDefault="00801EE2" w:rsidP="00801EE2">
      <w:pPr>
        <w:pStyle w:val="EUHeading3"/>
      </w:pPr>
      <w:bookmarkStart w:id="121" w:name="_Toc390436028"/>
      <w:r w:rsidRPr="00D53B9A">
        <w:t>Load Data</w:t>
      </w:r>
      <w:bookmarkEnd w:id="121"/>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BE2AF1"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Reference</w:t>
                    </w:r>
                  </w:p>
                  <w:p w:rsidR="00DF4F0C" w:rsidRPr="00F42738" w:rsidRDefault="00DF4F0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DF4F0C" w:rsidRPr="00F42738" w:rsidRDefault="00DF4F0C" w:rsidP="006418AF">
                    <w:pPr>
                      <w:jc w:val="center"/>
                      <w:rPr>
                        <w:lang w:val="en-US"/>
                      </w:rPr>
                    </w:pPr>
                    <w:r w:rsidRPr="00F42738">
                      <w:rPr>
                        <w:lang w:val="en-US"/>
                      </w:rPr>
                      <w:t>Generate</w:t>
                    </w:r>
                  </w:p>
                  <w:p w:rsidR="00DF4F0C" w:rsidRPr="00F42738" w:rsidRDefault="00DF4F0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DF4F0C" w:rsidRDefault="00DF4F0C" w:rsidP="006418AF">
                    <w:pPr>
                      <w:jc w:val="center"/>
                      <w:rPr>
                        <w:b/>
                        <w:lang w:val="en-US"/>
                      </w:rPr>
                    </w:pPr>
                    <w:r>
                      <w:rPr>
                        <w:b/>
                        <w:lang w:val="en-US"/>
                      </w:rPr>
                      <w:t>Load</w:t>
                    </w:r>
                  </w:p>
                  <w:p w:rsidR="00DF4F0C" w:rsidRPr="0047189C" w:rsidRDefault="00DF4F0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2" w:name="_Toc389735021"/>
      <w:r>
        <w:t xml:space="preserve">Figure </w:t>
      </w:r>
      <w:fldSimple w:instr=" SEQ Figure \* ARABIC ">
        <w:r w:rsidR="00C14461">
          <w:rPr>
            <w:noProof/>
          </w:rPr>
          <w:t>6</w:t>
        </w:r>
      </w:fldSimple>
      <w:r>
        <w:t>. Load Data</w:t>
      </w:r>
      <w:bookmarkEnd w:id="122"/>
    </w:p>
    <w:p w:rsidR="00A04D41" w:rsidRDefault="00A04D41" w:rsidP="008B72DD">
      <w:pPr>
        <w:pStyle w:val="EUNormal"/>
      </w:pPr>
    </w:p>
    <w:p w:rsidR="00824558" w:rsidRPr="00D53B9A" w:rsidRDefault="00824558" w:rsidP="00824558">
      <w:pPr>
        <w:pStyle w:val="EUHeading3"/>
      </w:pPr>
      <w:bookmarkStart w:id="123" w:name="_Toc390436029"/>
      <w:r w:rsidRPr="00D53B9A">
        <w:t>Generate Query Substitution Parameters</w:t>
      </w:r>
      <w:bookmarkEnd w:id="123"/>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BE2AF1"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Reference</w:t>
                    </w:r>
                  </w:p>
                  <w:p w:rsidR="00DF4F0C" w:rsidRPr="00582060" w:rsidRDefault="00DF4F0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DF4F0C" w:rsidRPr="00582060" w:rsidRDefault="00DF4F0C" w:rsidP="006418AF">
                    <w:pPr>
                      <w:jc w:val="center"/>
                      <w:rPr>
                        <w:lang w:val="en-US"/>
                      </w:rPr>
                    </w:pPr>
                    <w:r w:rsidRPr="00582060">
                      <w:rPr>
                        <w:lang w:val="en-US"/>
                      </w:rPr>
                      <w:t>Generate</w:t>
                    </w:r>
                  </w:p>
                  <w:p w:rsidR="00DF4F0C" w:rsidRPr="00582060" w:rsidRDefault="00DF4F0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DF4F0C" w:rsidRPr="00582060" w:rsidRDefault="00DF4F0C" w:rsidP="006418AF">
                    <w:pPr>
                      <w:jc w:val="center"/>
                      <w:rPr>
                        <w:b/>
                        <w:lang w:val="en-US"/>
                      </w:rPr>
                    </w:pPr>
                    <w:r w:rsidRPr="00582060">
                      <w:rPr>
                        <w:b/>
                        <w:lang w:val="en-US"/>
                      </w:rPr>
                      <w:t>Generate</w:t>
                    </w:r>
                  </w:p>
                  <w:p w:rsidR="00DF4F0C" w:rsidRPr="00582060" w:rsidRDefault="00DF4F0C" w:rsidP="006418AF">
                    <w:pPr>
                      <w:jc w:val="center"/>
                      <w:rPr>
                        <w:b/>
                        <w:lang w:val="en-US"/>
                      </w:rPr>
                    </w:pPr>
                    <w:r w:rsidRPr="00582060">
                      <w:rPr>
                        <w:b/>
                        <w:lang w:val="en-US"/>
                      </w:rPr>
                      <w:t>Substitution</w:t>
                    </w:r>
                  </w:p>
                  <w:p w:rsidR="00DF4F0C" w:rsidRPr="00582060" w:rsidRDefault="00DF4F0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4" w:name="_Toc389735022"/>
      <w:r>
        <w:t xml:space="preserve">Figure </w:t>
      </w:r>
      <w:fldSimple w:instr=" SEQ Figure \* ARABIC ">
        <w:r w:rsidR="00C14461">
          <w:rPr>
            <w:noProof/>
          </w:rPr>
          <w:t>7</w:t>
        </w:r>
      </w:fldSimple>
      <w:r>
        <w:t>. Generate Query Substitution Parameters</w:t>
      </w:r>
      <w:bookmarkEnd w:id="124"/>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5" w:name="_Toc390436030"/>
      <w:r w:rsidRPr="00D53B9A">
        <w:t>Run the Benchmark</w:t>
      </w:r>
      <w:bookmarkEnd w:id="125"/>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BE2AF1"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Reference</w:t>
                    </w:r>
                  </w:p>
                  <w:p w:rsidR="00DF4F0C" w:rsidRPr="008D5DA8" w:rsidRDefault="00DF4F0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Substitution</w:t>
                    </w:r>
                  </w:p>
                  <w:p w:rsidR="00DF4F0C" w:rsidRPr="008D5DA8" w:rsidRDefault="00DF4F0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DF4F0C" w:rsidRPr="00192BE2" w:rsidRDefault="00DF4F0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6" w:name="_Toc389735023"/>
      <w:r>
        <w:t xml:space="preserve">Figure </w:t>
      </w:r>
      <w:fldSimple w:instr=" SEQ Figure \* ARABIC ">
        <w:r w:rsidR="00C14461">
          <w:rPr>
            <w:noProof/>
          </w:rPr>
          <w:t>8</w:t>
        </w:r>
      </w:fldSimple>
      <w:r>
        <w:t>. Run The Benchmark</w:t>
      </w:r>
      <w:bookmarkEnd w:id="126"/>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7" w:name="_Toc390436031"/>
      <w:r w:rsidRPr="00D53B9A">
        <w:t>Run the Online Replication and Backup Benchmark</w:t>
      </w:r>
      <w:bookmarkEnd w:id="127"/>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BE2AF1"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Reference</w:t>
                    </w:r>
                  </w:p>
                  <w:p w:rsidR="00DF4F0C" w:rsidRPr="00192BE2" w:rsidRDefault="00DF4F0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Substitution</w:t>
                    </w:r>
                  </w:p>
                  <w:p w:rsidR="00DF4F0C" w:rsidRPr="00192BE2" w:rsidRDefault="00DF4F0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DF4F0C" w:rsidRPr="00192BE2" w:rsidRDefault="00DF4F0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8" w:name="_Toc389735024"/>
      <w:r>
        <w:t xml:space="preserve">Figure </w:t>
      </w:r>
      <w:fldSimple w:instr=" SEQ Figure \* ARABIC ">
        <w:r w:rsidR="00C14461">
          <w:rPr>
            <w:noProof/>
          </w:rPr>
          <w:t>9</w:t>
        </w:r>
      </w:fldSimple>
      <w:r>
        <w:t>. Run Online Replication And Backup</w:t>
      </w:r>
      <w:bookmarkEnd w:id="128"/>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29" w:name="_Toc390436032"/>
      <w:r w:rsidRPr="00D53B9A">
        <w:t>Run Validation of Query Results</w:t>
      </w:r>
      <w:bookmarkEnd w:id="129"/>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BE2AF1"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Reference</w:t>
                    </w:r>
                  </w:p>
                  <w:p w:rsidR="00DF4F0C" w:rsidRPr="00100C08" w:rsidRDefault="00DF4F0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DF4F0C" w:rsidRDefault="00DF4F0C" w:rsidP="000B1E80">
                    <w:pPr>
                      <w:jc w:val="center"/>
                      <w:rPr>
                        <w:b/>
                        <w:lang w:val="en-US"/>
                      </w:rPr>
                    </w:pPr>
                    <w:r>
                      <w:rPr>
                        <w:b/>
                        <w:lang w:val="en-US"/>
                      </w:rPr>
                      <w:t>Run</w:t>
                    </w:r>
                  </w:p>
                  <w:p w:rsidR="00DF4F0C" w:rsidRPr="0047189C" w:rsidRDefault="00DF4F0C" w:rsidP="000B1E80">
                    <w:pPr>
                      <w:jc w:val="center"/>
                      <w:rPr>
                        <w:b/>
                        <w:lang w:val="en-US"/>
                      </w:rPr>
                    </w:pPr>
                    <w:r>
                      <w:rPr>
                        <w:b/>
                        <w:lang w:val="en-US"/>
                      </w:rPr>
                      <w:t>Results</w:t>
                    </w:r>
                  </w:p>
                  <w:p w:rsidR="00DF4F0C" w:rsidRDefault="00DF4F0C" w:rsidP="000B1E80">
                    <w:pPr>
                      <w:jc w:val="center"/>
                      <w:rPr>
                        <w:b/>
                        <w:lang w:val="en-US"/>
                      </w:rPr>
                    </w:pPr>
                    <w:r>
                      <w:rPr>
                        <w:b/>
                        <w:lang w:val="en-US"/>
                      </w:rPr>
                      <w:t>Validation</w:t>
                    </w:r>
                  </w:p>
                  <w:p w:rsidR="00DF4F0C" w:rsidRPr="0047189C" w:rsidRDefault="00DF4F0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0" w:name="_Toc389735025"/>
      <w:r>
        <w:t xml:space="preserve">Figure </w:t>
      </w:r>
      <w:fldSimple w:instr=" SEQ Figure \* ARABIC ">
        <w:r w:rsidR="00C14461">
          <w:rPr>
            <w:noProof/>
          </w:rPr>
          <w:t>10</w:t>
        </w:r>
      </w:fldSimple>
      <w:r>
        <w:t>. Run Query Results Validation</w:t>
      </w:r>
      <w:bookmarkEnd w:id="130"/>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1" w:name="_Toc390436033"/>
      <w:r w:rsidRPr="00D53B9A">
        <w:t>Run OWL2-RL Conformance Test</w:t>
      </w:r>
      <w:bookmarkEnd w:id="131"/>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BE2AF1"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DF4F0C" w:rsidRPr="0047189C" w:rsidRDefault="00DF4F0C" w:rsidP="000B1E80">
                    <w:pPr>
                      <w:jc w:val="center"/>
                      <w:rPr>
                        <w:b/>
                        <w:lang w:val="en-US"/>
                      </w:rPr>
                    </w:pPr>
                    <w:r>
                      <w:rPr>
                        <w:b/>
                        <w:lang w:val="en-US"/>
                      </w:rPr>
                      <w:t>Run</w:t>
                    </w:r>
                  </w:p>
                  <w:p w:rsidR="00DF4F0C" w:rsidRDefault="00DF4F0C" w:rsidP="000B1E80">
                    <w:pPr>
                      <w:jc w:val="center"/>
                      <w:rPr>
                        <w:b/>
                        <w:lang w:val="en-US"/>
                      </w:rPr>
                    </w:pPr>
                    <w:r>
                      <w:rPr>
                        <w:b/>
                        <w:lang w:val="en-US"/>
                      </w:rPr>
                      <w:t>OWL2-RL</w:t>
                    </w:r>
                  </w:p>
                  <w:p w:rsidR="00DF4F0C" w:rsidRPr="0047189C" w:rsidRDefault="00DF4F0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2" w:name="__RefHeading__144_986907325"/>
      <w:bookmarkStart w:id="133" w:name="__RefHeading__225_278171736"/>
      <w:bookmarkStart w:id="134" w:name="__RefHeading___Toc366167804"/>
      <w:bookmarkEnd w:id="132"/>
      <w:bookmarkEnd w:id="133"/>
      <w:bookmarkEnd w:id="134"/>
    </w:p>
    <w:p w:rsidR="00BD34E1" w:rsidRDefault="00C14461" w:rsidP="00C14461">
      <w:pPr>
        <w:pStyle w:val="Caption"/>
        <w:jc w:val="center"/>
      </w:pPr>
      <w:bookmarkStart w:id="135" w:name="_Toc389735026"/>
      <w:r>
        <w:t xml:space="preserve">Figure </w:t>
      </w:r>
      <w:fldSimple w:instr=" SEQ Figure \* ARABIC ">
        <w:r>
          <w:rPr>
            <w:noProof/>
          </w:rPr>
          <w:t>11</w:t>
        </w:r>
      </w:fldSimple>
      <w:r>
        <w:t>. Run OWL2-RL Conformance Test</w:t>
      </w:r>
      <w:bookmarkEnd w:id="135"/>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6" w:name="_Toc390436034"/>
      <w:r>
        <w:rPr>
          <w:b w:val="0"/>
        </w:rPr>
        <w:t>Results Gathering</w:t>
      </w:r>
      <w:bookmarkEnd w:id="136"/>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7" w:name="__RefHeading__166_986907325"/>
      <w:bookmarkStart w:id="138" w:name="__RefHeading__248_278171736"/>
      <w:bookmarkStart w:id="139" w:name="__RefHeading___Toc366167814"/>
      <w:bookmarkStart w:id="140" w:name="_Toc390436035"/>
      <w:bookmarkEnd w:id="137"/>
      <w:bookmarkEnd w:id="138"/>
      <w:bookmarkEnd w:id="139"/>
      <w:r>
        <w:lastRenderedPageBreak/>
        <w:t>References</w:t>
      </w:r>
      <w:bookmarkEnd w:id="140"/>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1" w:name="annexes"/>
      <w:bookmarkStart w:id="142" w:name="_Toc390436036"/>
      <w:bookmarkEnd w:id="141"/>
      <w:r>
        <w:lastRenderedPageBreak/>
        <w:t>Annexes</w:t>
      </w:r>
      <w:bookmarkEnd w:id="142"/>
    </w:p>
    <w:p w:rsidR="0072155A" w:rsidRDefault="0072155A" w:rsidP="0072155A">
      <w:pPr>
        <w:pStyle w:val="EUNormal"/>
      </w:pPr>
    </w:p>
    <w:p w:rsidR="0072155A" w:rsidRDefault="00362F2C" w:rsidP="0072155A">
      <w:pPr>
        <w:pStyle w:val="EUHeading2"/>
      </w:pPr>
      <w:bookmarkStart w:id="143" w:name="_Toc390436037"/>
      <w:r>
        <w:t>Annex. A</w:t>
      </w:r>
      <w:r w:rsidR="000E0C39">
        <w:t xml:space="preserve"> - Queries</w:t>
      </w:r>
      <w:r w:rsidR="00EF12C8">
        <w:t xml:space="preserve"> Listings</w:t>
      </w:r>
      <w:bookmarkEnd w:id="143"/>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585EF7">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85EF7">
            <w:pPr>
              <w:pStyle w:val="EUNormal"/>
              <w:spacing w:before="60" w:afterLines="60"/>
              <w:rPr>
                <w:sz w:val="16"/>
                <w:szCs w:val="16"/>
              </w:rPr>
            </w:pPr>
            <w:r w:rsidRPr="004F0BF6">
              <w:rPr>
                <w:sz w:val="16"/>
                <w:szCs w:val="16"/>
              </w:rPr>
              <w:t>CONSTRUCT {</w:t>
            </w:r>
          </w:p>
          <w:p w:rsidR="004F0BF6" w:rsidRPr="004F0BF6" w:rsidRDefault="004F0BF6" w:rsidP="00585EF7">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85EF7">
            <w:pPr>
              <w:pStyle w:val="EUNormal"/>
              <w:spacing w:before="60" w:afterLines="60"/>
              <w:rPr>
                <w:sz w:val="16"/>
                <w:szCs w:val="16"/>
              </w:rPr>
            </w:pPr>
            <w:r w:rsidRPr="004F0BF6">
              <w:rPr>
                <w:sz w:val="16"/>
                <w:szCs w:val="16"/>
              </w:rPr>
              <w:t xml:space="preserve">    a ?type ;</w:t>
            </w:r>
          </w:p>
          <w:p w:rsidR="004F0BF6" w:rsidRPr="004F0BF6" w:rsidRDefault="004F0BF6" w:rsidP="00585EF7">
            <w:pPr>
              <w:pStyle w:val="EUNormal"/>
              <w:spacing w:before="60" w:afterLines="60"/>
              <w:rPr>
                <w:sz w:val="16"/>
                <w:szCs w:val="16"/>
              </w:rPr>
            </w:pPr>
            <w:r w:rsidRPr="004F0BF6">
              <w:rPr>
                <w:sz w:val="16"/>
                <w:szCs w:val="16"/>
              </w:rPr>
              <w:t xml:space="preserve">    cwork:title ?title ;</w:t>
            </w:r>
          </w:p>
          <w:p w:rsidR="004F0BF6" w:rsidRPr="004F0BF6" w:rsidRDefault="004F0BF6" w:rsidP="00585EF7">
            <w:pPr>
              <w:pStyle w:val="EUNormal"/>
              <w:spacing w:before="60" w:afterLines="60"/>
              <w:rPr>
                <w:sz w:val="16"/>
                <w:szCs w:val="16"/>
              </w:rPr>
            </w:pPr>
            <w:r w:rsidRPr="004F0BF6">
              <w:rPr>
                <w:sz w:val="16"/>
                <w:szCs w:val="16"/>
              </w:rPr>
              <w:t xml:space="preserve">    cwork:shortTitle ?shortTitle ;</w:t>
            </w:r>
          </w:p>
          <w:p w:rsidR="004F0BF6" w:rsidRPr="004F0BF6" w:rsidRDefault="004F0BF6" w:rsidP="00585EF7">
            <w:pPr>
              <w:pStyle w:val="EUNormal"/>
              <w:spacing w:before="60" w:afterLines="60"/>
              <w:rPr>
                <w:sz w:val="16"/>
                <w:szCs w:val="16"/>
              </w:rPr>
            </w:pPr>
            <w:r w:rsidRPr="004F0BF6">
              <w:rPr>
                <w:sz w:val="16"/>
                <w:szCs w:val="16"/>
              </w:rPr>
              <w:t xml:space="preserve">    cwork:about ?about ;</w:t>
            </w:r>
          </w:p>
          <w:p w:rsidR="004F0BF6" w:rsidRPr="004F0BF6" w:rsidRDefault="004F0BF6" w:rsidP="00585EF7">
            <w:pPr>
              <w:pStyle w:val="EUNormal"/>
              <w:spacing w:before="60" w:afterLines="60"/>
              <w:rPr>
                <w:sz w:val="16"/>
                <w:szCs w:val="16"/>
              </w:rPr>
            </w:pPr>
            <w:r w:rsidRPr="004F0BF6">
              <w:rPr>
                <w:sz w:val="16"/>
                <w:szCs w:val="16"/>
              </w:rPr>
              <w:t xml:space="preserve">    cwork:mentions ?mentions ;</w:t>
            </w:r>
          </w:p>
          <w:p w:rsidR="004F0BF6" w:rsidRPr="004F0BF6" w:rsidRDefault="004F0BF6" w:rsidP="00585EF7">
            <w:pPr>
              <w:pStyle w:val="EUNormal"/>
              <w:spacing w:before="60" w:afterLines="60"/>
              <w:rPr>
                <w:sz w:val="16"/>
                <w:szCs w:val="16"/>
              </w:rPr>
            </w:pPr>
            <w:r w:rsidRPr="004F0BF6">
              <w:rPr>
                <w:sz w:val="16"/>
                <w:szCs w:val="16"/>
              </w:rPr>
              <w:t xml:space="preserve">    cwork:dateCreated ?created ;</w:t>
            </w:r>
          </w:p>
          <w:p w:rsidR="004F0BF6" w:rsidRPr="004F0BF6" w:rsidRDefault="004F0BF6" w:rsidP="00585EF7">
            <w:pPr>
              <w:pStyle w:val="EUNormal"/>
              <w:spacing w:before="60" w:afterLines="60"/>
              <w:rPr>
                <w:sz w:val="16"/>
                <w:szCs w:val="16"/>
              </w:rPr>
            </w:pPr>
            <w:r w:rsidRPr="004F0BF6">
              <w:rPr>
                <w:sz w:val="16"/>
                <w:szCs w:val="16"/>
              </w:rPr>
              <w:t xml:space="preserve">    cwork:dateModified ?modified ;</w:t>
            </w:r>
          </w:p>
          <w:p w:rsidR="004F0BF6" w:rsidRPr="004F0BF6" w:rsidRDefault="004F0BF6" w:rsidP="00585EF7">
            <w:pPr>
              <w:pStyle w:val="EUNormal"/>
              <w:spacing w:before="60" w:afterLines="60"/>
              <w:rPr>
                <w:sz w:val="16"/>
                <w:szCs w:val="16"/>
              </w:rPr>
            </w:pPr>
            <w:r w:rsidRPr="004F0BF6">
              <w:rPr>
                <w:sz w:val="16"/>
                <w:szCs w:val="16"/>
              </w:rPr>
              <w:t xml:space="preserve">    cwork:description ?description ;</w:t>
            </w:r>
          </w:p>
          <w:p w:rsidR="004F0BF6" w:rsidRPr="004F0BF6" w:rsidRDefault="004F0BF6" w:rsidP="00585EF7">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585EF7">
            <w:pPr>
              <w:pStyle w:val="EUNormal"/>
              <w:spacing w:before="60" w:afterLines="60"/>
              <w:rPr>
                <w:sz w:val="16"/>
                <w:szCs w:val="16"/>
              </w:rPr>
            </w:pPr>
            <w:r w:rsidRPr="004F0BF6">
              <w:rPr>
                <w:sz w:val="16"/>
                <w:szCs w:val="16"/>
              </w:rPr>
              <w:t xml:space="preserve">    bbc:primaryContentOf ?webDocument .</w:t>
            </w:r>
          </w:p>
          <w:p w:rsidR="004F0BF6" w:rsidRPr="004F0BF6" w:rsidRDefault="004F0BF6" w:rsidP="00585EF7">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585EF7">
            <w:pPr>
              <w:pStyle w:val="EUNormal"/>
              <w:spacing w:before="60" w:afterLines="60"/>
              <w:rPr>
                <w:sz w:val="16"/>
                <w:szCs w:val="16"/>
              </w:rPr>
            </w:pPr>
            <w:r w:rsidRPr="004F0BF6">
              <w:rPr>
                <w:sz w:val="16"/>
                <w:szCs w:val="16"/>
              </w:rPr>
              <w:t xml:space="preserve">  ?about rdfs:label ?aboutLabel ;</w:t>
            </w:r>
          </w:p>
          <w:p w:rsidR="004F0BF6" w:rsidRPr="004F0BF6" w:rsidRDefault="004F0BF6" w:rsidP="00585EF7">
            <w:pPr>
              <w:pStyle w:val="EUNormal"/>
              <w:spacing w:before="60" w:afterLines="60"/>
              <w:rPr>
                <w:sz w:val="16"/>
                <w:szCs w:val="16"/>
              </w:rPr>
            </w:pPr>
            <w:r w:rsidRPr="004F0BF6">
              <w:rPr>
                <w:sz w:val="16"/>
                <w:szCs w:val="16"/>
              </w:rPr>
              <w:t xml:space="preserve">    bbc:shortLabel ?aboutShortLabel ;</w:t>
            </w:r>
          </w:p>
          <w:p w:rsidR="004F0BF6" w:rsidRPr="004F0BF6" w:rsidRDefault="004F0BF6" w:rsidP="00585EF7">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585EF7">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585EF7">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585EF7">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585EF7">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585EF7">
            <w:pPr>
              <w:pStyle w:val="EUNormal"/>
              <w:spacing w:before="60" w:afterLines="60"/>
              <w:rPr>
                <w:sz w:val="16"/>
                <w:szCs w:val="16"/>
              </w:rPr>
            </w:pPr>
            <w:r w:rsidRPr="004F0BF6">
              <w:rPr>
                <w:sz w:val="16"/>
                <w:szCs w:val="16"/>
              </w:rPr>
              <w:t xml:space="preserve">  ?thumbnail a cwork:Thumbnail ;</w:t>
            </w:r>
          </w:p>
          <w:p w:rsidR="004F0BF6" w:rsidRPr="004F0BF6" w:rsidRDefault="004F0BF6" w:rsidP="00585EF7">
            <w:pPr>
              <w:pStyle w:val="EUNormal"/>
              <w:spacing w:before="60" w:afterLines="60"/>
              <w:rPr>
                <w:sz w:val="16"/>
                <w:szCs w:val="16"/>
              </w:rPr>
            </w:pPr>
            <w:r w:rsidRPr="004F0BF6">
              <w:rPr>
                <w:sz w:val="16"/>
                <w:szCs w:val="16"/>
              </w:rPr>
              <w:t xml:space="preserve">    cwork:altText ?thumbnailAltText ;</w:t>
            </w:r>
          </w:p>
          <w:p w:rsidR="004F0BF6" w:rsidRPr="004F0BF6" w:rsidRDefault="004F0BF6" w:rsidP="00585EF7">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585EF7">
            <w:pPr>
              <w:pStyle w:val="EUNormal"/>
              <w:spacing w:before="60" w:afterLines="60"/>
              <w:rPr>
                <w:sz w:val="16"/>
                <w:szCs w:val="16"/>
              </w:rPr>
            </w:pPr>
            <w:r w:rsidRPr="004F0BF6">
              <w:rPr>
                <w:sz w:val="16"/>
                <w:szCs w:val="16"/>
              </w:rPr>
              <w:t>}</w:t>
            </w:r>
          </w:p>
          <w:p w:rsidR="004F0BF6" w:rsidRPr="004F0BF6" w:rsidRDefault="004F0BF6" w:rsidP="00585EF7">
            <w:pPr>
              <w:pStyle w:val="EUNormal"/>
              <w:spacing w:before="60" w:afterLines="60"/>
              <w:rPr>
                <w:sz w:val="16"/>
                <w:szCs w:val="16"/>
              </w:rPr>
            </w:pPr>
            <w:r w:rsidRPr="004F0BF6">
              <w:rPr>
                <w:sz w:val="16"/>
                <w:szCs w:val="16"/>
              </w:rPr>
              <w:t>WHERE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SELECT ?creativeWork</w:t>
            </w:r>
          </w:p>
          <w:p w:rsidR="004F0BF6" w:rsidRPr="004F0BF6" w:rsidRDefault="004F0BF6" w:rsidP="00585EF7">
            <w:pPr>
              <w:pStyle w:val="EUNormal"/>
              <w:spacing w:before="60" w:afterLines="60"/>
              <w:rPr>
                <w:sz w:val="16"/>
                <w:szCs w:val="16"/>
              </w:rPr>
            </w:pPr>
            <w:r w:rsidRPr="004F0BF6">
              <w:rPr>
                <w:sz w:val="16"/>
                <w:szCs w:val="16"/>
              </w:rPr>
              <w:t xml:space="preserve">      WHERE {</w:t>
            </w:r>
          </w:p>
          <w:p w:rsidR="004F0BF6" w:rsidRPr="004F0BF6" w:rsidRDefault="004F0BF6" w:rsidP="00585EF7">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585EF7">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85EF7">
            <w:pPr>
              <w:pStyle w:val="EUNormal"/>
              <w:spacing w:before="60" w:afterLines="60"/>
              <w:rPr>
                <w:sz w:val="16"/>
                <w:szCs w:val="16"/>
              </w:rPr>
            </w:pPr>
            <w:r w:rsidRPr="004F0BF6">
              <w:rPr>
                <w:sz w:val="16"/>
                <w:szCs w:val="16"/>
              </w:rPr>
              <w:t xml:space="preserve">              cwork:dateModified ?modified .</w:t>
            </w:r>
          </w:p>
          <w:p w:rsidR="004F0BF6" w:rsidRPr="004F0BF6" w:rsidRDefault="004F0BF6" w:rsidP="00585EF7">
            <w:pPr>
              <w:pStyle w:val="EUNormal"/>
              <w:spacing w:before="60" w:afterLines="60"/>
              <w:rPr>
                <w:sz w:val="16"/>
                <w:szCs w:val="16"/>
              </w:rPr>
            </w:pPr>
            <w:r w:rsidRPr="004F0BF6">
              <w:rPr>
                <w:sz w:val="16"/>
                <w:szCs w:val="16"/>
              </w:rPr>
              <w:lastRenderedPageBreak/>
              <w:t xml:space="preserve">      }</w:t>
            </w:r>
          </w:p>
          <w:p w:rsidR="004F0BF6" w:rsidRPr="004F0BF6" w:rsidRDefault="004F0BF6" w:rsidP="00585EF7">
            <w:pPr>
              <w:pStyle w:val="EUNormal"/>
              <w:spacing w:before="60" w:afterLines="60"/>
              <w:rPr>
                <w:sz w:val="16"/>
                <w:szCs w:val="16"/>
              </w:rPr>
            </w:pPr>
            <w:r w:rsidRPr="004F0BF6">
              <w:rPr>
                <w:sz w:val="16"/>
                <w:szCs w:val="16"/>
              </w:rPr>
              <w:t xml:space="preserve">      ORDER BY DESC(?modified)</w:t>
            </w:r>
          </w:p>
          <w:p w:rsidR="004F0BF6" w:rsidRPr="004F0BF6" w:rsidRDefault="004F0BF6" w:rsidP="00585EF7">
            <w:pPr>
              <w:pStyle w:val="EUNormal"/>
              <w:spacing w:before="60" w:afterLines="60"/>
              <w:rPr>
                <w:sz w:val="16"/>
                <w:szCs w:val="16"/>
              </w:rPr>
            </w:pPr>
            <w:r w:rsidRPr="004F0BF6">
              <w:rPr>
                <w:sz w:val="16"/>
                <w:szCs w:val="16"/>
              </w:rPr>
              <w:t xml:space="preserve">      LIMIT 10</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85EF7">
            <w:pPr>
              <w:pStyle w:val="EUNormal"/>
              <w:spacing w:before="60" w:afterLines="60"/>
              <w:rPr>
                <w:sz w:val="16"/>
                <w:szCs w:val="16"/>
              </w:rPr>
            </w:pPr>
            <w:r w:rsidRPr="004F0BF6">
              <w:rPr>
                <w:sz w:val="16"/>
                <w:szCs w:val="16"/>
              </w:rPr>
              <w:t xml:space="preserve">                a ?type ;</w:t>
            </w:r>
          </w:p>
          <w:p w:rsidR="004F0BF6" w:rsidRPr="004F0BF6" w:rsidRDefault="004F0BF6" w:rsidP="00585EF7">
            <w:pPr>
              <w:pStyle w:val="EUNormal"/>
              <w:spacing w:before="60" w:afterLines="60"/>
              <w:rPr>
                <w:sz w:val="16"/>
                <w:szCs w:val="16"/>
              </w:rPr>
            </w:pPr>
            <w:r w:rsidRPr="004F0BF6">
              <w:rPr>
                <w:sz w:val="16"/>
                <w:szCs w:val="16"/>
              </w:rPr>
              <w:t xml:space="preserve">                cwork:title ?title ;</w:t>
            </w:r>
          </w:p>
          <w:p w:rsidR="004F0BF6" w:rsidRPr="004F0BF6" w:rsidRDefault="004F0BF6" w:rsidP="00585EF7">
            <w:pPr>
              <w:pStyle w:val="EUNormal"/>
              <w:spacing w:before="60" w:afterLines="60"/>
              <w:rPr>
                <w:sz w:val="16"/>
                <w:szCs w:val="16"/>
              </w:rPr>
            </w:pPr>
            <w:r w:rsidRPr="004F0BF6">
              <w:rPr>
                <w:sz w:val="16"/>
                <w:szCs w:val="16"/>
              </w:rPr>
              <w:t xml:space="preserve">                cwork:dateModified ?modified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585EF7">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585EF7">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585EF7">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OPTIONAL {</w:t>
            </w:r>
          </w:p>
          <w:p w:rsidR="004F0BF6" w:rsidRPr="004F0BF6" w:rsidRDefault="004F0BF6" w:rsidP="00585EF7">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585EF7">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585EF7">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585EF7">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585EF7">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585EF7">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585EF7">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585EF7">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585EF7">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585EF7">
            <w:pPr>
              <w:pStyle w:val="EUNormal"/>
              <w:spacing w:before="60" w:afterLines="60"/>
              <w:rPr>
                <w:sz w:val="16"/>
                <w:szCs w:val="16"/>
              </w:rPr>
            </w:pPr>
            <w:r w:rsidRPr="004F0BF6">
              <w:rPr>
                <w:sz w:val="16"/>
                <w:szCs w:val="16"/>
              </w:rPr>
              <w:t xml:space="preserve">  }</w:t>
            </w:r>
          </w:p>
          <w:p w:rsidR="00FB7014" w:rsidRPr="004F0BF6" w:rsidRDefault="004F0BF6" w:rsidP="00585EF7">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585EF7">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85EF7">
            <w:pPr>
              <w:pStyle w:val="EUNormal"/>
              <w:spacing w:before="60" w:afterLines="60"/>
              <w:rPr>
                <w:sz w:val="16"/>
                <w:szCs w:val="16"/>
              </w:rPr>
            </w:pPr>
            <w:r w:rsidRPr="004F0BF6">
              <w:rPr>
                <w:sz w:val="16"/>
                <w:szCs w:val="16"/>
              </w:rPr>
              <w:t xml:space="preserve">CONSTRUCT { </w:t>
            </w:r>
          </w:p>
          <w:p w:rsidR="004F0BF6" w:rsidRPr="004F0BF6" w:rsidRDefault="004F0BF6" w:rsidP="00585EF7">
            <w:pPr>
              <w:pStyle w:val="EUNormal"/>
              <w:spacing w:before="60" w:afterLines="60"/>
              <w:rPr>
                <w:sz w:val="16"/>
                <w:szCs w:val="16"/>
              </w:rPr>
            </w:pPr>
            <w:r w:rsidRPr="004F0BF6">
              <w:rPr>
                <w:sz w:val="16"/>
                <w:szCs w:val="16"/>
              </w:rPr>
              <w:t xml:space="preserve">  ?cWork a cwork:CreativeWork ; </w:t>
            </w:r>
          </w:p>
          <w:p w:rsidR="004F0BF6" w:rsidRPr="004F0BF6" w:rsidRDefault="004F0BF6" w:rsidP="00585EF7">
            <w:pPr>
              <w:pStyle w:val="EUNormal"/>
              <w:spacing w:before="60" w:afterLines="60"/>
              <w:rPr>
                <w:sz w:val="16"/>
                <w:szCs w:val="16"/>
              </w:rPr>
            </w:pPr>
            <w:r w:rsidRPr="004F0BF6">
              <w:rPr>
                <w:sz w:val="16"/>
                <w:szCs w:val="16"/>
              </w:rPr>
              <w:t xml:space="preserve">    a ?type ; </w:t>
            </w:r>
          </w:p>
          <w:p w:rsidR="004F0BF6" w:rsidRPr="004F0BF6" w:rsidRDefault="004F0BF6" w:rsidP="00585EF7">
            <w:pPr>
              <w:pStyle w:val="EUNormal"/>
              <w:spacing w:before="60" w:afterLines="60"/>
              <w:rPr>
                <w:sz w:val="16"/>
                <w:szCs w:val="16"/>
              </w:rPr>
            </w:pPr>
            <w:r w:rsidRPr="004F0BF6">
              <w:rPr>
                <w:sz w:val="16"/>
                <w:szCs w:val="16"/>
              </w:rPr>
              <w:t xml:space="preserve">    cwork:title ?title ; </w:t>
            </w:r>
          </w:p>
          <w:p w:rsidR="004F0BF6" w:rsidRPr="004F0BF6" w:rsidRDefault="004F0BF6" w:rsidP="00585EF7">
            <w:pPr>
              <w:pStyle w:val="EUNormal"/>
              <w:spacing w:before="60" w:afterLines="60"/>
              <w:rPr>
                <w:sz w:val="16"/>
                <w:szCs w:val="16"/>
              </w:rPr>
            </w:pPr>
            <w:r w:rsidRPr="004F0BF6">
              <w:rPr>
                <w:sz w:val="16"/>
                <w:szCs w:val="16"/>
              </w:rPr>
              <w:t xml:space="preserve">    cwork:dateCreated ?dateCreated ;</w:t>
            </w:r>
          </w:p>
          <w:p w:rsidR="004F0BF6" w:rsidRPr="004F0BF6" w:rsidRDefault="004F0BF6" w:rsidP="00585EF7">
            <w:pPr>
              <w:pStyle w:val="EUNormal"/>
              <w:spacing w:before="60" w:afterLines="60"/>
              <w:rPr>
                <w:sz w:val="16"/>
                <w:szCs w:val="16"/>
              </w:rPr>
            </w:pPr>
            <w:r w:rsidRPr="004F0BF6">
              <w:rPr>
                <w:sz w:val="16"/>
                <w:szCs w:val="16"/>
              </w:rPr>
              <w:t xml:space="preserve">    cwork:dateModified ?dateModified ;</w:t>
            </w:r>
          </w:p>
          <w:p w:rsidR="004F0BF6" w:rsidRPr="004F0BF6" w:rsidRDefault="004F0BF6" w:rsidP="00585EF7">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585EF7">
            <w:pPr>
              <w:pStyle w:val="EUNormal"/>
              <w:spacing w:before="60" w:afterLines="60"/>
              <w:rPr>
                <w:sz w:val="16"/>
                <w:szCs w:val="16"/>
              </w:rPr>
            </w:pPr>
            <w:r w:rsidRPr="004F0BF6">
              <w:rPr>
                <w:sz w:val="16"/>
                <w:szCs w:val="16"/>
              </w:rPr>
              <w:t xml:space="preserve">    bbc:primaryContentOf ?pco . </w:t>
            </w:r>
          </w:p>
          <w:p w:rsidR="004F0BF6" w:rsidRPr="004F0BF6" w:rsidRDefault="004F0BF6" w:rsidP="00585EF7">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85EF7">
            <w:pPr>
              <w:pStyle w:val="EUNormal"/>
              <w:spacing w:before="60" w:afterLines="60"/>
              <w:rPr>
                <w:sz w:val="16"/>
                <w:szCs w:val="16"/>
              </w:rPr>
            </w:pPr>
            <w:r w:rsidRPr="004F0BF6">
              <w:rPr>
                <w:sz w:val="16"/>
                <w:szCs w:val="16"/>
              </w:rPr>
              <w:t xml:space="preserve">} </w:t>
            </w:r>
          </w:p>
          <w:p w:rsidR="004F0BF6" w:rsidRPr="004F0BF6" w:rsidRDefault="004F0BF6" w:rsidP="00585EF7">
            <w:pPr>
              <w:pStyle w:val="EUNormal"/>
              <w:spacing w:before="60" w:afterLines="60"/>
              <w:rPr>
                <w:sz w:val="16"/>
                <w:szCs w:val="16"/>
              </w:rPr>
            </w:pPr>
            <w:r w:rsidRPr="004F0BF6">
              <w:rPr>
                <w:sz w:val="16"/>
                <w:szCs w:val="16"/>
              </w:rPr>
              <w:t xml:space="preserve">WHERE { </w:t>
            </w:r>
          </w:p>
          <w:p w:rsidR="004F0BF6" w:rsidRPr="004F0BF6" w:rsidRDefault="004F0BF6" w:rsidP="00585EF7">
            <w:pPr>
              <w:pStyle w:val="EUNormal"/>
              <w:spacing w:before="60" w:afterLines="60"/>
              <w:rPr>
                <w:sz w:val="16"/>
                <w:szCs w:val="16"/>
              </w:rPr>
            </w:pPr>
            <w:r w:rsidRPr="004F0BF6">
              <w:rPr>
                <w:sz w:val="16"/>
                <w:szCs w:val="16"/>
              </w:rPr>
              <w:t xml:space="preserve">  ?cWork a cwork:CreativeWork ; </w:t>
            </w:r>
          </w:p>
          <w:p w:rsidR="004F0BF6" w:rsidRPr="004F0BF6" w:rsidRDefault="004F0BF6" w:rsidP="00585EF7">
            <w:pPr>
              <w:pStyle w:val="EUNormal"/>
              <w:spacing w:before="60" w:afterLines="60"/>
              <w:rPr>
                <w:sz w:val="16"/>
                <w:szCs w:val="16"/>
              </w:rPr>
            </w:pPr>
            <w:r w:rsidRPr="004F0BF6">
              <w:rPr>
                <w:sz w:val="16"/>
                <w:szCs w:val="16"/>
              </w:rPr>
              <w:t xml:space="preserve">    a ?type ; </w:t>
            </w:r>
          </w:p>
          <w:p w:rsidR="004F0BF6" w:rsidRPr="004F0BF6" w:rsidRDefault="004F0BF6" w:rsidP="00585EF7">
            <w:pPr>
              <w:pStyle w:val="EUNormal"/>
              <w:spacing w:before="60" w:afterLines="60"/>
              <w:rPr>
                <w:sz w:val="16"/>
                <w:szCs w:val="16"/>
              </w:rPr>
            </w:pPr>
            <w:r w:rsidRPr="004F0BF6">
              <w:rPr>
                <w:sz w:val="16"/>
                <w:szCs w:val="16"/>
              </w:rPr>
              <w:t xml:space="preserve">    cwork:title ?title .  </w:t>
            </w:r>
          </w:p>
          <w:p w:rsidR="004F0BF6" w:rsidRPr="004F0BF6" w:rsidRDefault="004F0BF6" w:rsidP="00585EF7">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585EF7">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585EF7">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585EF7">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585EF7">
            <w:pPr>
              <w:pStyle w:val="EUNormal"/>
              <w:spacing w:before="60" w:afterLines="60"/>
              <w:rPr>
                <w:sz w:val="16"/>
                <w:szCs w:val="16"/>
              </w:rPr>
            </w:pPr>
            <w:r w:rsidRPr="004F0BF6">
              <w:rPr>
                <w:sz w:val="16"/>
                <w:szCs w:val="16"/>
              </w:rPr>
              <w:t xml:space="preserve">  OPTIONAL { </w:t>
            </w:r>
          </w:p>
          <w:p w:rsidR="004F0BF6" w:rsidRPr="004F0BF6" w:rsidRDefault="004F0BF6" w:rsidP="00585EF7">
            <w:pPr>
              <w:pStyle w:val="EUNormal"/>
              <w:spacing w:before="60" w:afterLines="60"/>
              <w:rPr>
                <w:sz w:val="16"/>
                <w:szCs w:val="16"/>
              </w:rPr>
            </w:pPr>
            <w:r w:rsidRPr="004F0BF6">
              <w:rPr>
                <w:sz w:val="16"/>
                <w:szCs w:val="16"/>
              </w:rPr>
              <w:t xml:space="preserve">    ?cWork bbc:primaryContentOf ?pco . </w:t>
            </w:r>
          </w:p>
          <w:p w:rsidR="004F0BF6" w:rsidRPr="004F0BF6" w:rsidRDefault="004F0BF6" w:rsidP="00585EF7">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85EF7">
            <w:pPr>
              <w:pStyle w:val="EUNormal"/>
              <w:spacing w:before="60" w:afterLines="60"/>
              <w:rPr>
                <w:sz w:val="16"/>
                <w:szCs w:val="16"/>
              </w:rPr>
            </w:pPr>
            <w:r w:rsidRPr="004F0BF6">
              <w:rPr>
                <w:sz w:val="16"/>
                <w:szCs w:val="16"/>
              </w:rPr>
              <w:t xml:space="preserve">  } </w:t>
            </w:r>
          </w:p>
          <w:p w:rsidR="004F0BF6" w:rsidRPr="004F0BF6" w:rsidRDefault="004F0BF6" w:rsidP="00585EF7">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585EF7">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DESCRIBE ?creativework</w:t>
            </w:r>
          </w:p>
          <w:p w:rsidR="00C046DF" w:rsidRPr="00C046DF" w:rsidRDefault="00C046DF" w:rsidP="00585EF7">
            <w:pPr>
              <w:pStyle w:val="EUNormal"/>
              <w:spacing w:before="60" w:afterLines="60"/>
              <w:rPr>
                <w:sz w:val="16"/>
                <w:szCs w:val="16"/>
              </w:rPr>
            </w:pPr>
            <w:r w:rsidRPr="00C046DF">
              <w:rPr>
                <w:sz w:val="16"/>
                <w:szCs w:val="16"/>
              </w:rPr>
              <w:t>WHERE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SELECT DISTINCT ?creativework</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585EF7">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585EF7">
            <w:pPr>
              <w:pStyle w:val="EUNormal"/>
              <w:spacing w:before="60" w:afterLines="60"/>
              <w:rPr>
                <w:sz w:val="16"/>
                <w:szCs w:val="16"/>
              </w:rPr>
            </w:pPr>
            <w:r w:rsidRPr="00C046DF">
              <w:rPr>
                <w:sz w:val="16"/>
                <w:szCs w:val="16"/>
              </w:rPr>
              <w:t xml:space="preserve">        UNION</w:t>
            </w:r>
          </w:p>
          <w:p w:rsidR="00C046DF" w:rsidRPr="00C046DF" w:rsidRDefault="00C046DF" w:rsidP="00585EF7">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585EF7">
            <w:pPr>
              <w:pStyle w:val="EUNormal"/>
              <w:spacing w:before="60" w:afterLines="60"/>
              <w:rPr>
                <w:sz w:val="16"/>
                <w:szCs w:val="16"/>
              </w:rPr>
            </w:pPr>
            <w:r w:rsidRPr="00C046DF">
              <w:rPr>
                <w:sz w:val="16"/>
                <w:szCs w:val="16"/>
              </w:rPr>
              <w:t xml:space="preserve">        UNION</w:t>
            </w:r>
          </w:p>
          <w:p w:rsidR="00C046DF" w:rsidRPr="00C046DF" w:rsidRDefault="00C046DF" w:rsidP="00585EF7">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 formats</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 ?creativework a cwork:NewsItem . }</w:t>
            </w:r>
          </w:p>
          <w:p w:rsidR="00C046DF" w:rsidRPr="00C046DF" w:rsidRDefault="00C046DF" w:rsidP="00585EF7">
            <w:pPr>
              <w:pStyle w:val="EUNormal"/>
              <w:spacing w:before="60" w:afterLines="60"/>
              <w:rPr>
                <w:sz w:val="16"/>
                <w:szCs w:val="16"/>
              </w:rPr>
            </w:pPr>
            <w:r w:rsidRPr="00C046DF">
              <w:rPr>
                <w:sz w:val="16"/>
                <w:szCs w:val="16"/>
              </w:rPr>
              <w:t xml:space="preserve">        UNION</w:t>
            </w:r>
          </w:p>
          <w:p w:rsidR="00C046DF" w:rsidRPr="00C046DF" w:rsidRDefault="00C046DF" w:rsidP="00585EF7">
            <w:pPr>
              <w:pStyle w:val="EUNormal"/>
              <w:spacing w:before="60" w:afterLines="60"/>
              <w:rPr>
                <w:sz w:val="16"/>
                <w:szCs w:val="16"/>
              </w:rPr>
            </w:pPr>
            <w:r w:rsidRPr="00C046DF">
              <w:rPr>
                <w:sz w:val="16"/>
                <w:szCs w:val="16"/>
              </w:rPr>
              <w:t xml:space="preserve">        { ?creativework a cwork:BlogPost .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585EF7">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r w:rsidRPr="00C046DF">
              <w:rPr>
                <w:sz w:val="16"/>
                <w:szCs w:val="16"/>
              </w:rPr>
              <w:t>ORDER BY DESC( xsd:dateTime(str(?created)) )</w:t>
            </w:r>
          </w:p>
          <w:p w:rsidR="00E956BF" w:rsidRPr="00071B35" w:rsidRDefault="00C046DF" w:rsidP="00585EF7">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DESCRIBE ?creativework</w:t>
            </w:r>
          </w:p>
          <w:p w:rsidR="00C046DF" w:rsidRPr="00C046DF" w:rsidRDefault="00C046DF" w:rsidP="00585EF7">
            <w:pPr>
              <w:pStyle w:val="EUNormal"/>
              <w:spacing w:before="60" w:afterLines="60"/>
              <w:rPr>
                <w:sz w:val="16"/>
                <w:szCs w:val="16"/>
              </w:rPr>
            </w:pPr>
            <w:r w:rsidRPr="00C046DF">
              <w:rPr>
                <w:sz w:val="16"/>
                <w:szCs w:val="16"/>
              </w:rPr>
              <w:t>WHERE {</w:t>
            </w:r>
          </w:p>
          <w:p w:rsidR="00C046DF" w:rsidRPr="00C046DF" w:rsidRDefault="00C046DF" w:rsidP="00585EF7">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585EF7">
            <w:pPr>
              <w:pStyle w:val="EUNormal"/>
              <w:spacing w:before="60" w:afterLines="60"/>
              <w:rPr>
                <w:sz w:val="16"/>
                <w:szCs w:val="16"/>
              </w:rPr>
            </w:pPr>
            <w:r w:rsidRPr="00C046DF">
              <w:rPr>
                <w:sz w:val="16"/>
                <w:szCs w:val="16"/>
              </w:rPr>
              <w:t xml:space="preserve">    cwork:dateCreated ?created ;</w:t>
            </w:r>
          </w:p>
          <w:p w:rsidR="00C046DF" w:rsidRPr="00C046DF" w:rsidRDefault="00C046DF" w:rsidP="00585EF7">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585EF7">
            <w:pPr>
              <w:pStyle w:val="EUNormal"/>
              <w:spacing w:before="60" w:afterLines="60"/>
              <w:rPr>
                <w:sz w:val="16"/>
                <w:szCs w:val="16"/>
              </w:rPr>
            </w:pPr>
            <w:r w:rsidRPr="00C046DF">
              <w:rPr>
                <w:sz w:val="16"/>
                <w:szCs w:val="16"/>
              </w:rPr>
              <w:t xml:space="preserve">    a cwork:BlogPost .</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r w:rsidRPr="00C046DF">
              <w:rPr>
                <w:sz w:val="16"/>
                <w:szCs w:val="16"/>
              </w:rPr>
              <w:t>ORDER BY DESC( xsd:dateTime(str(?created)) )</w:t>
            </w:r>
          </w:p>
          <w:p w:rsidR="00E956BF" w:rsidRPr="00071B35" w:rsidRDefault="00C046DF" w:rsidP="00585EF7">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SELECT ?topic ((COUNT(*)) AS ?cnt)</w:t>
            </w:r>
          </w:p>
          <w:p w:rsidR="00C046DF" w:rsidRPr="00C046DF" w:rsidRDefault="00C046DF" w:rsidP="00585EF7">
            <w:pPr>
              <w:pStyle w:val="EUNormal"/>
              <w:spacing w:before="60" w:afterLines="60"/>
              <w:rPr>
                <w:sz w:val="16"/>
                <w:szCs w:val="16"/>
              </w:rPr>
            </w:pPr>
            <w:r w:rsidRPr="00C046DF">
              <w:rPr>
                <w:sz w:val="16"/>
                <w:szCs w:val="16"/>
              </w:rPr>
              <w:t xml:space="preserve">    WHERE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?creativeWork a cwork:BlogPost ;</w:t>
            </w:r>
          </w:p>
          <w:p w:rsidR="00C046DF" w:rsidRPr="00C046DF" w:rsidRDefault="00C046DF" w:rsidP="00585EF7">
            <w:pPr>
              <w:pStyle w:val="EUNormal"/>
              <w:spacing w:before="60" w:afterLines="60"/>
              <w:rPr>
                <w:sz w:val="16"/>
                <w:szCs w:val="16"/>
              </w:rPr>
            </w:pPr>
            <w:r w:rsidRPr="00C046DF">
              <w:rPr>
                <w:sz w:val="16"/>
                <w:szCs w:val="16"/>
              </w:rPr>
              <w:t xml:space="preserve">        cwork:about ?topic ;</w:t>
            </w:r>
          </w:p>
          <w:p w:rsidR="00C046DF" w:rsidRPr="00C046DF" w:rsidRDefault="00C046DF" w:rsidP="00585EF7">
            <w:pPr>
              <w:pStyle w:val="EUNormal"/>
              <w:spacing w:before="60" w:afterLines="60"/>
              <w:rPr>
                <w:sz w:val="16"/>
                <w:szCs w:val="16"/>
              </w:rPr>
            </w:pPr>
            <w:r w:rsidRPr="00C046DF">
              <w:rPr>
                <w:sz w:val="16"/>
                <w:szCs w:val="16"/>
              </w:rPr>
              <w:t xml:space="preserve">        cwork:dateModified ?dt ;</w:t>
            </w:r>
          </w:p>
          <w:p w:rsidR="00C046DF" w:rsidRPr="00C046DF" w:rsidRDefault="00C046DF" w:rsidP="00585EF7">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585EF7">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GROUP BY ?topic</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OPTIONAL {</w:t>
            </w:r>
          </w:p>
          <w:p w:rsidR="00C046DF" w:rsidRPr="00C046DF" w:rsidRDefault="00C046DF" w:rsidP="00585EF7">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OPTIONAL {</w:t>
            </w:r>
          </w:p>
          <w:p w:rsidR="00C046DF" w:rsidRPr="00C046DF" w:rsidRDefault="00C046DF" w:rsidP="00585EF7">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w:t>
            </w:r>
          </w:p>
          <w:p w:rsidR="00E956BF" w:rsidRPr="00071B35" w:rsidRDefault="00C046DF" w:rsidP="00585EF7">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585EF7">
            <w:pPr>
              <w:pStyle w:val="EUNormal"/>
              <w:spacing w:before="60" w:afterLines="60"/>
              <w:rPr>
                <w:sz w:val="16"/>
                <w:szCs w:val="16"/>
              </w:rPr>
            </w:pPr>
          </w:p>
          <w:p w:rsidR="00C046DF" w:rsidRPr="00C046DF" w:rsidRDefault="00C046DF" w:rsidP="00585EF7">
            <w:pPr>
              <w:pStyle w:val="EUNormal"/>
              <w:spacing w:before="60" w:afterLines="60"/>
              <w:rPr>
                <w:sz w:val="16"/>
                <w:szCs w:val="16"/>
              </w:rPr>
            </w:pPr>
            <w:r w:rsidRPr="00C046DF">
              <w:rPr>
                <w:sz w:val="16"/>
                <w:szCs w:val="16"/>
              </w:rPr>
              <w:t xml:space="preserve">    ?cwork a cwork:CreativeWork . </w:t>
            </w:r>
          </w:p>
          <w:p w:rsidR="00C046DF" w:rsidRPr="00C046DF" w:rsidRDefault="00C046DF" w:rsidP="00585EF7">
            <w:pPr>
              <w:pStyle w:val="EUNormal"/>
              <w:spacing w:before="60" w:afterLines="60"/>
              <w:rPr>
                <w:sz w:val="16"/>
                <w:szCs w:val="16"/>
              </w:rPr>
            </w:pPr>
            <w:r w:rsidRPr="00C046DF">
              <w:rPr>
                <w:sz w:val="16"/>
                <w:szCs w:val="16"/>
              </w:rPr>
              <w:t xml:space="preserve">    ?cwork cwork:mentions ?geonamesId . </w:t>
            </w:r>
          </w:p>
          <w:p w:rsidR="00C046DF" w:rsidRPr="00C046DF" w:rsidRDefault="00C046DF" w:rsidP="00585EF7">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585EF7">
            <w:pPr>
              <w:pStyle w:val="EUNormal"/>
              <w:spacing w:before="60" w:afterLines="60"/>
              <w:rPr>
                <w:sz w:val="16"/>
                <w:szCs w:val="16"/>
              </w:rPr>
            </w:pPr>
            <w:r w:rsidRPr="00C046DF">
              <w:rPr>
                <w:sz w:val="16"/>
                <w:szCs w:val="16"/>
              </w:rPr>
              <w:t xml:space="preserve">    ?geonamesId geo:lat ?lat . </w:t>
            </w:r>
          </w:p>
          <w:p w:rsidR="00C046DF" w:rsidRPr="00C046DF" w:rsidRDefault="00C046DF" w:rsidP="00585EF7">
            <w:pPr>
              <w:pStyle w:val="EUNormal"/>
              <w:spacing w:before="60" w:afterLines="60"/>
              <w:rPr>
                <w:sz w:val="16"/>
                <w:szCs w:val="16"/>
              </w:rPr>
            </w:pPr>
            <w:r w:rsidRPr="00C046DF">
              <w:rPr>
                <w:sz w:val="16"/>
                <w:szCs w:val="16"/>
              </w:rPr>
              <w:t xml:space="preserve">    ?geonamesId geo:long ?long . </w:t>
            </w:r>
          </w:p>
          <w:p w:rsidR="00C046DF" w:rsidRPr="00C046DF" w:rsidRDefault="00C046DF" w:rsidP="00585EF7">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585EF7">
            <w:pPr>
              <w:pStyle w:val="EUNormal"/>
              <w:spacing w:before="60" w:afterLines="60"/>
              <w:rPr>
                <w:sz w:val="16"/>
                <w:szCs w:val="16"/>
              </w:rPr>
            </w:pPr>
          </w:p>
          <w:p w:rsidR="00C046DF" w:rsidRPr="00C046DF" w:rsidRDefault="00C046DF" w:rsidP="00585EF7">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585EF7">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585EF7">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585EF7">
            <w:pPr>
              <w:pStyle w:val="EUNormal"/>
              <w:spacing w:before="60" w:afterLines="60"/>
              <w:rPr>
                <w:sz w:val="16"/>
                <w:szCs w:val="16"/>
              </w:rPr>
            </w:pPr>
          </w:p>
          <w:p w:rsidR="00C046DF" w:rsidRPr="00C046DF" w:rsidRDefault="00C046DF" w:rsidP="00585EF7">
            <w:pPr>
              <w:pStyle w:val="EUNormal"/>
              <w:spacing w:before="60" w:afterLines="60"/>
              <w:rPr>
                <w:sz w:val="16"/>
                <w:szCs w:val="16"/>
              </w:rPr>
            </w:pPr>
            <w:r w:rsidRPr="00C046DF">
              <w:rPr>
                <w:sz w:val="16"/>
                <w:szCs w:val="16"/>
              </w:rPr>
              <w:t xml:space="preserve">    FILTER( </w:t>
            </w:r>
          </w:p>
          <w:p w:rsidR="00C046DF" w:rsidRPr="00C046DF" w:rsidRDefault="00C046DF" w:rsidP="00585EF7">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585EF7">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585EF7">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585EF7">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p>
          <w:p w:rsidR="00E956BF" w:rsidRPr="00071B35" w:rsidRDefault="00C046DF" w:rsidP="00585EF7">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585EF7">
            <w:pPr>
              <w:pStyle w:val="EUNormal"/>
              <w:spacing w:before="60" w:afterLines="60"/>
              <w:rPr>
                <w:sz w:val="16"/>
                <w:szCs w:val="16"/>
              </w:rPr>
            </w:pPr>
            <w:r w:rsidRPr="00C046DF">
              <w:rPr>
                <w:sz w:val="16"/>
                <w:szCs w:val="16"/>
              </w:rPr>
              <w:t xml:space="preserve">  ?cwork a cwork:BlogPost  .</w:t>
            </w:r>
          </w:p>
          <w:p w:rsidR="00C046DF" w:rsidRPr="00C046DF" w:rsidRDefault="00C046DF" w:rsidP="00585EF7">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585EF7">
            <w:pPr>
              <w:pStyle w:val="EUNormal"/>
              <w:spacing w:before="60" w:afterLines="60"/>
              <w:rPr>
                <w:sz w:val="16"/>
                <w:szCs w:val="16"/>
              </w:rPr>
            </w:pPr>
            <w:r w:rsidRPr="00C046DF">
              <w:rPr>
                <w:sz w:val="16"/>
                <w:szCs w:val="16"/>
              </w:rPr>
              <w:t xml:space="preserve">  ?cwork cwork:title ?title .</w:t>
            </w:r>
          </w:p>
          <w:p w:rsidR="00C046DF" w:rsidRPr="00C046DF" w:rsidRDefault="00C046DF" w:rsidP="00585EF7">
            <w:pPr>
              <w:pStyle w:val="EUNormal"/>
              <w:spacing w:before="60" w:afterLines="60"/>
              <w:rPr>
                <w:sz w:val="16"/>
                <w:szCs w:val="16"/>
              </w:rPr>
            </w:pPr>
            <w:r w:rsidRPr="00C046DF">
              <w:rPr>
                <w:sz w:val="16"/>
                <w:szCs w:val="16"/>
              </w:rPr>
              <w:t xml:space="preserve">  ?cwork cwork:category ?category .</w:t>
            </w:r>
          </w:p>
          <w:p w:rsidR="00C046DF" w:rsidRPr="00C046DF" w:rsidRDefault="00C046DF" w:rsidP="00585EF7">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585EF7">
            <w:pPr>
              <w:pStyle w:val="EUNormal"/>
              <w:spacing w:before="60" w:afterLines="60"/>
              <w:rPr>
                <w:sz w:val="16"/>
                <w:szCs w:val="16"/>
              </w:rPr>
            </w:pPr>
            <w:r w:rsidRPr="00C046DF">
              <w:rPr>
                <w:sz w:val="16"/>
                <w:szCs w:val="16"/>
              </w:rPr>
              <w:t xml:space="preserve">  ?cwork cwork:audience ?audience .</w:t>
            </w:r>
          </w:p>
          <w:p w:rsidR="00C046DF" w:rsidRPr="00C046DF" w:rsidRDefault="00C046DF" w:rsidP="00585EF7">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p>
          <w:p w:rsidR="00E956BF" w:rsidRPr="00071B35" w:rsidRDefault="00C046DF" w:rsidP="00585EF7">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 xml:space="preserve">CONSTRUCT { </w:t>
            </w:r>
          </w:p>
          <w:p w:rsidR="00C046DF" w:rsidRPr="00C046DF" w:rsidRDefault="00C046DF" w:rsidP="00585EF7">
            <w:pPr>
              <w:pStyle w:val="EUNormal"/>
              <w:spacing w:before="60" w:afterLines="60"/>
              <w:rPr>
                <w:sz w:val="16"/>
                <w:szCs w:val="16"/>
              </w:rPr>
            </w:pPr>
            <w:r w:rsidRPr="00C046DF">
              <w:rPr>
                <w:sz w:val="16"/>
                <w:szCs w:val="16"/>
              </w:rPr>
              <w:t xml:space="preserve">  ?cWork a cwork:CreativeWork ; </w:t>
            </w:r>
          </w:p>
          <w:p w:rsidR="00C046DF" w:rsidRPr="00C046DF" w:rsidRDefault="00C046DF" w:rsidP="00585EF7">
            <w:pPr>
              <w:pStyle w:val="EUNormal"/>
              <w:spacing w:before="60" w:afterLines="60"/>
              <w:rPr>
                <w:sz w:val="16"/>
                <w:szCs w:val="16"/>
              </w:rPr>
            </w:pPr>
            <w:r w:rsidRPr="00C046DF">
              <w:rPr>
                <w:sz w:val="16"/>
                <w:szCs w:val="16"/>
              </w:rPr>
              <w:lastRenderedPageBreak/>
              <w:t xml:space="preserve">    a ?type ; </w:t>
            </w:r>
          </w:p>
          <w:p w:rsidR="00C046DF" w:rsidRPr="00C046DF" w:rsidRDefault="00C046DF" w:rsidP="00585EF7">
            <w:pPr>
              <w:pStyle w:val="EUNormal"/>
              <w:spacing w:before="60" w:afterLines="60"/>
              <w:rPr>
                <w:sz w:val="16"/>
                <w:szCs w:val="16"/>
              </w:rPr>
            </w:pPr>
            <w:r w:rsidRPr="00C046DF">
              <w:rPr>
                <w:sz w:val="16"/>
                <w:szCs w:val="16"/>
              </w:rPr>
              <w:t xml:space="preserve">    cwork:title ?title ; </w:t>
            </w:r>
          </w:p>
          <w:p w:rsidR="00C046DF" w:rsidRPr="00C046DF" w:rsidRDefault="00C046DF" w:rsidP="00585EF7">
            <w:pPr>
              <w:pStyle w:val="EUNormal"/>
              <w:spacing w:before="60" w:afterLines="60"/>
              <w:rPr>
                <w:sz w:val="16"/>
                <w:szCs w:val="16"/>
              </w:rPr>
            </w:pPr>
            <w:r w:rsidRPr="00C046DF">
              <w:rPr>
                <w:sz w:val="16"/>
                <w:szCs w:val="16"/>
              </w:rPr>
              <w:t xml:space="preserve">    cwork:description ?description ; </w:t>
            </w:r>
          </w:p>
          <w:p w:rsidR="00C046DF" w:rsidRPr="00C046DF" w:rsidRDefault="00C046DF" w:rsidP="00585EF7">
            <w:pPr>
              <w:pStyle w:val="EUNormal"/>
              <w:spacing w:before="60" w:afterLines="60"/>
              <w:rPr>
                <w:sz w:val="16"/>
                <w:szCs w:val="16"/>
              </w:rPr>
            </w:pPr>
            <w:r w:rsidRPr="00C046DF">
              <w:rPr>
                <w:sz w:val="16"/>
                <w:szCs w:val="16"/>
              </w:rPr>
              <w:t xml:space="preserve">    cwork:dateCreated ?dateCreated ;</w:t>
            </w:r>
          </w:p>
          <w:p w:rsidR="00C046DF" w:rsidRPr="00C046DF" w:rsidRDefault="00C046DF" w:rsidP="00585EF7">
            <w:pPr>
              <w:pStyle w:val="EUNormal"/>
              <w:spacing w:before="60" w:afterLines="60"/>
              <w:rPr>
                <w:sz w:val="16"/>
                <w:szCs w:val="16"/>
              </w:rPr>
            </w:pPr>
            <w:r w:rsidRPr="00C046DF">
              <w:rPr>
                <w:sz w:val="16"/>
                <w:szCs w:val="16"/>
              </w:rPr>
              <w:t xml:space="preserve">    cwork:dateModified ?dateModified ;</w:t>
            </w:r>
          </w:p>
          <w:p w:rsidR="00C046DF" w:rsidRPr="00C046DF" w:rsidRDefault="00C046DF" w:rsidP="00585EF7">
            <w:pPr>
              <w:pStyle w:val="EUNormal"/>
              <w:spacing w:before="60" w:afterLines="60"/>
              <w:rPr>
                <w:sz w:val="16"/>
                <w:szCs w:val="16"/>
              </w:rPr>
            </w:pPr>
            <w:r w:rsidRPr="00C046DF">
              <w:rPr>
                <w:sz w:val="16"/>
                <w:szCs w:val="16"/>
              </w:rPr>
              <w:t xml:space="preserve">    cwork:about ?about ; </w:t>
            </w:r>
          </w:p>
          <w:p w:rsidR="00C046DF" w:rsidRPr="00C046DF" w:rsidRDefault="00C046DF" w:rsidP="00585EF7">
            <w:pPr>
              <w:pStyle w:val="EUNormal"/>
              <w:spacing w:before="60" w:afterLines="60"/>
              <w:rPr>
                <w:sz w:val="16"/>
                <w:szCs w:val="16"/>
              </w:rPr>
            </w:pPr>
            <w:r w:rsidRPr="00C046DF">
              <w:rPr>
                <w:sz w:val="16"/>
                <w:szCs w:val="16"/>
              </w:rPr>
              <w:t xml:space="preserve">    cwork:category ?category ; </w:t>
            </w:r>
          </w:p>
          <w:p w:rsidR="00C046DF" w:rsidRPr="00C046DF" w:rsidRDefault="00C046DF" w:rsidP="00585EF7">
            <w:pPr>
              <w:pStyle w:val="EUNormal"/>
              <w:spacing w:before="60" w:afterLines="60"/>
              <w:rPr>
                <w:sz w:val="16"/>
                <w:szCs w:val="16"/>
              </w:rPr>
            </w:pPr>
            <w:r w:rsidRPr="00C046DF">
              <w:rPr>
                <w:sz w:val="16"/>
                <w:szCs w:val="16"/>
              </w:rPr>
              <w:t xml:space="preserve">    bbc:primaryContentOf ?pco . </w:t>
            </w:r>
          </w:p>
          <w:p w:rsidR="00C046DF" w:rsidRPr="00C046DF" w:rsidRDefault="00C046DF" w:rsidP="00585EF7">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WHERE { </w:t>
            </w:r>
          </w:p>
          <w:p w:rsidR="00C046DF" w:rsidRPr="00C046DF" w:rsidRDefault="00C046DF" w:rsidP="00585EF7">
            <w:pPr>
              <w:pStyle w:val="EUNormal"/>
              <w:spacing w:before="60" w:afterLines="60"/>
              <w:rPr>
                <w:sz w:val="16"/>
                <w:szCs w:val="16"/>
              </w:rPr>
            </w:pPr>
            <w:r w:rsidRPr="00C046DF">
              <w:rPr>
                <w:sz w:val="16"/>
                <w:szCs w:val="16"/>
              </w:rPr>
              <w:t xml:space="preserve">  ?cWork a cwork:CreativeWork ; </w:t>
            </w:r>
          </w:p>
          <w:p w:rsidR="00C046DF" w:rsidRPr="00C046DF" w:rsidRDefault="00C046DF" w:rsidP="00585EF7">
            <w:pPr>
              <w:pStyle w:val="EUNormal"/>
              <w:spacing w:before="60" w:afterLines="60"/>
              <w:rPr>
                <w:sz w:val="16"/>
                <w:szCs w:val="16"/>
              </w:rPr>
            </w:pPr>
            <w:r w:rsidRPr="00C046DF">
              <w:rPr>
                <w:sz w:val="16"/>
                <w:szCs w:val="16"/>
              </w:rPr>
              <w:t xml:space="preserve">    a ?type ; </w:t>
            </w:r>
          </w:p>
          <w:p w:rsidR="00C046DF" w:rsidRPr="00C046DF" w:rsidRDefault="00C046DF" w:rsidP="00585EF7">
            <w:pPr>
              <w:pStyle w:val="EUNormal"/>
              <w:spacing w:before="60" w:afterLines="60"/>
              <w:rPr>
                <w:sz w:val="16"/>
                <w:szCs w:val="16"/>
              </w:rPr>
            </w:pPr>
            <w:r w:rsidRPr="00C046DF">
              <w:rPr>
                <w:sz w:val="16"/>
                <w:szCs w:val="16"/>
              </w:rPr>
              <w:t xml:space="preserve">    cwork:title ?title ;</w:t>
            </w:r>
          </w:p>
          <w:p w:rsidR="00C046DF" w:rsidRPr="00C046DF" w:rsidRDefault="00C046DF" w:rsidP="00585EF7">
            <w:pPr>
              <w:pStyle w:val="EUNormal"/>
              <w:spacing w:before="60" w:afterLines="60"/>
              <w:rPr>
                <w:sz w:val="16"/>
                <w:szCs w:val="16"/>
              </w:rPr>
            </w:pPr>
            <w:r w:rsidRPr="00C046DF">
              <w:rPr>
                <w:sz w:val="16"/>
                <w:szCs w:val="16"/>
              </w:rPr>
              <w:t xml:space="preserve">    cwork:description ?description .</w:t>
            </w:r>
          </w:p>
          <w:p w:rsidR="00C046DF" w:rsidRPr="00C046DF" w:rsidRDefault="00C046DF" w:rsidP="00585EF7">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585EF7">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585EF7">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585EF7">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585EF7">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585EF7">
            <w:pPr>
              <w:pStyle w:val="EUNormal"/>
              <w:spacing w:before="60" w:afterLines="60"/>
              <w:rPr>
                <w:sz w:val="16"/>
                <w:szCs w:val="16"/>
              </w:rPr>
            </w:pPr>
            <w:r w:rsidRPr="00C046DF">
              <w:rPr>
                <w:sz w:val="16"/>
                <w:szCs w:val="16"/>
              </w:rPr>
              <w:t xml:space="preserve">  OPTIONAL { </w:t>
            </w:r>
          </w:p>
          <w:p w:rsidR="00C046DF" w:rsidRPr="00C046DF" w:rsidRDefault="00C046DF" w:rsidP="00585EF7">
            <w:pPr>
              <w:pStyle w:val="EUNormal"/>
              <w:spacing w:before="60" w:afterLines="60"/>
              <w:rPr>
                <w:sz w:val="16"/>
                <w:szCs w:val="16"/>
              </w:rPr>
            </w:pPr>
            <w:r w:rsidRPr="00C046DF">
              <w:rPr>
                <w:sz w:val="16"/>
                <w:szCs w:val="16"/>
              </w:rPr>
              <w:t xml:space="preserve">    ?cWork bbc:primaryContentOf ?pco . </w:t>
            </w:r>
          </w:p>
          <w:p w:rsidR="00C046DF" w:rsidRPr="00C046DF" w:rsidRDefault="00C046DF" w:rsidP="00585EF7">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585EF7">
            <w:pPr>
              <w:pStyle w:val="EUNormal"/>
              <w:spacing w:before="60" w:afterLines="60"/>
              <w:rPr>
                <w:sz w:val="16"/>
                <w:szCs w:val="16"/>
              </w:rPr>
            </w:pPr>
            <w:r w:rsidRPr="00C046DF">
              <w:rPr>
                <w:sz w:val="16"/>
                <w:szCs w:val="16"/>
              </w:rPr>
              <w:t>}</w:t>
            </w:r>
          </w:p>
          <w:p w:rsidR="00E956BF" w:rsidRPr="00071B35" w:rsidRDefault="00C046DF" w:rsidP="00585EF7">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85EF7">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85EF7">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585EF7">
            <w:pPr>
              <w:pStyle w:val="EUNormal"/>
              <w:spacing w:before="60" w:afterLines="60"/>
              <w:rPr>
                <w:sz w:val="16"/>
                <w:szCs w:val="16"/>
              </w:rPr>
            </w:pPr>
            <w:r w:rsidRPr="00C046DF">
              <w:rPr>
                <w:sz w:val="16"/>
                <w:szCs w:val="16"/>
              </w:rPr>
              <w:t>WHERE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SELECT (COUNT(*) AS ?cnt_2) </w:t>
            </w:r>
          </w:p>
          <w:p w:rsidR="00C046DF" w:rsidRPr="00C046DF" w:rsidRDefault="00C046DF" w:rsidP="00585EF7">
            <w:pPr>
              <w:pStyle w:val="EUNormal"/>
              <w:spacing w:before="60" w:afterLines="60"/>
              <w:rPr>
                <w:sz w:val="16"/>
                <w:szCs w:val="16"/>
              </w:rPr>
            </w:pPr>
            <w:r w:rsidRPr="00C046DF">
              <w:rPr>
                <w:sz w:val="16"/>
                <w:szCs w:val="16"/>
              </w:rPr>
              <w:t xml:space="preserve">    WHERE { </w:t>
            </w:r>
          </w:p>
          <w:p w:rsidR="00C046DF" w:rsidRPr="00C046DF" w:rsidRDefault="00C046DF" w:rsidP="00585EF7">
            <w:pPr>
              <w:pStyle w:val="EUNormal"/>
              <w:spacing w:before="60" w:afterLines="60"/>
              <w:rPr>
                <w:sz w:val="16"/>
                <w:szCs w:val="16"/>
              </w:rPr>
            </w:pPr>
            <w:r w:rsidRPr="00C046DF">
              <w:rPr>
                <w:sz w:val="16"/>
                <w:szCs w:val="16"/>
              </w:rPr>
              <w:t xml:space="preserve">      ?other cwork:about ?oa . </w:t>
            </w:r>
          </w:p>
          <w:p w:rsidR="00C046DF" w:rsidRPr="00C046DF" w:rsidRDefault="00C046DF" w:rsidP="00585EF7">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SELECT (COUNT(*) AS ?cnt_1) </w:t>
            </w:r>
          </w:p>
          <w:p w:rsidR="00C046DF" w:rsidRPr="00C046DF" w:rsidRDefault="00C046DF" w:rsidP="00585EF7">
            <w:pPr>
              <w:pStyle w:val="EUNormal"/>
              <w:spacing w:before="60" w:afterLines="60"/>
              <w:rPr>
                <w:sz w:val="16"/>
                <w:szCs w:val="16"/>
              </w:rPr>
            </w:pPr>
            <w:r w:rsidRPr="00C046DF">
              <w:rPr>
                <w:sz w:val="16"/>
                <w:szCs w:val="16"/>
              </w:rPr>
              <w:t xml:space="preserve">     WHERE {</w:t>
            </w:r>
          </w:p>
          <w:p w:rsidR="00C046DF" w:rsidRPr="00C046DF" w:rsidRDefault="00C046DF" w:rsidP="00585EF7">
            <w:pPr>
              <w:pStyle w:val="EUNormal"/>
              <w:spacing w:before="60" w:afterLines="60"/>
              <w:rPr>
                <w:sz w:val="16"/>
                <w:szCs w:val="16"/>
              </w:rPr>
            </w:pPr>
            <w:r w:rsidRPr="00C046DF">
              <w:rPr>
                <w:sz w:val="16"/>
                <w:szCs w:val="16"/>
              </w:rPr>
              <w:t xml:space="preserve">       ?other cwork:mentions ?oa . </w:t>
            </w:r>
          </w:p>
          <w:p w:rsidR="00C046DF" w:rsidRPr="00C046DF" w:rsidRDefault="00C046DF" w:rsidP="00585EF7">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SELECT (COUNT(*) AS ?cnt_0_5)</w:t>
            </w:r>
          </w:p>
          <w:p w:rsidR="00C046DF" w:rsidRPr="00C046DF" w:rsidRDefault="00C046DF" w:rsidP="00585EF7">
            <w:pPr>
              <w:pStyle w:val="EUNormal"/>
              <w:spacing w:before="60" w:afterLines="60"/>
              <w:rPr>
                <w:sz w:val="16"/>
                <w:szCs w:val="16"/>
              </w:rPr>
            </w:pPr>
            <w:r w:rsidRPr="00C046DF">
              <w:rPr>
                <w:sz w:val="16"/>
                <w:szCs w:val="16"/>
              </w:rPr>
              <w:t xml:space="preserve">     WHERE { </w:t>
            </w:r>
          </w:p>
          <w:p w:rsidR="00C046DF" w:rsidRPr="00C046DF" w:rsidRDefault="00C046DF" w:rsidP="00585EF7">
            <w:pPr>
              <w:pStyle w:val="EUNormal"/>
              <w:spacing w:before="60" w:afterLines="60"/>
              <w:rPr>
                <w:sz w:val="16"/>
                <w:szCs w:val="16"/>
              </w:rPr>
            </w:pPr>
            <w:r w:rsidRPr="00C046DF">
              <w:rPr>
                <w:sz w:val="16"/>
                <w:szCs w:val="16"/>
              </w:rPr>
              <w:t xml:space="preserve">       ?other cwork:mentions ?om . </w:t>
            </w:r>
          </w:p>
          <w:p w:rsidR="00C046DF" w:rsidRPr="00C046DF" w:rsidRDefault="00C046DF" w:rsidP="00585EF7">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 </w:t>
            </w:r>
          </w:p>
          <w:p w:rsidR="00C046DF" w:rsidRPr="00C046DF" w:rsidRDefault="00C046DF" w:rsidP="00585EF7">
            <w:pPr>
              <w:pStyle w:val="EUNormal"/>
              <w:spacing w:before="60" w:afterLines="60"/>
              <w:rPr>
                <w:sz w:val="16"/>
                <w:szCs w:val="16"/>
              </w:rPr>
            </w:pPr>
            <w:r w:rsidRPr="00C046DF">
              <w:rPr>
                <w:sz w:val="16"/>
                <w:szCs w:val="16"/>
              </w:rPr>
              <w:t xml:space="preserve">    SELECT DISTINCT ?other ?dt</w:t>
            </w:r>
          </w:p>
          <w:p w:rsidR="00C046DF" w:rsidRPr="00C046DF" w:rsidRDefault="00C046DF" w:rsidP="00585EF7">
            <w:pPr>
              <w:pStyle w:val="EUNormal"/>
              <w:spacing w:before="60" w:afterLines="60"/>
              <w:rPr>
                <w:sz w:val="16"/>
                <w:szCs w:val="16"/>
              </w:rPr>
            </w:pPr>
            <w:r w:rsidRPr="00C046DF">
              <w:rPr>
                <w:sz w:val="16"/>
                <w:szCs w:val="16"/>
              </w:rPr>
              <w:t xml:space="preserve">    WHERE {</w:t>
            </w:r>
          </w:p>
          <w:p w:rsidR="00C046DF" w:rsidRPr="00C046DF" w:rsidRDefault="00C046DF" w:rsidP="00585EF7">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585EF7">
            <w:pPr>
              <w:pStyle w:val="EUNormal"/>
              <w:spacing w:before="60" w:afterLines="60"/>
              <w:rPr>
                <w:sz w:val="16"/>
                <w:szCs w:val="16"/>
              </w:rPr>
            </w:pPr>
            <w:r w:rsidRPr="00C046DF">
              <w:rPr>
                <w:sz w:val="16"/>
                <w:szCs w:val="16"/>
              </w:rPr>
              <w:t xml:space="preserve">      ?other cwork:tag ?tag .</w:t>
            </w:r>
          </w:p>
          <w:p w:rsidR="00C046DF" w:rsidRPr="00C046DF" w:rsidRDefault="00C046DF" w:rsidP="00585EF7">
            <w:pPr>
              <w:pStyle w:val="EUNormal"/>
              <w:spacing w:before="60" w:afterLines="60"/>
              <w:rPr>
                <w:sz w:val="16"/>
                <w:szCs w:val="16"/>
              </w:rPr>
            </w:pPr>
            <w:r w:rsidRPr="00C046DF">
              <w:rPr>
                <w:sz w:val="16"/>
                <w:szCs w:val="16"/>
              </w:rPr>
              <w:t xml:space="preserve">      ?other cwork:dateModified ?dt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 xml:space="preserve">  }</w:t>
            </w:r>
          </w:p>
          <w:p w:rsidR="00C046DF" w:rsidRPr="00C046DF" w:rsidRDefault="00C046DF" w:rsidP="00585EF7">
            <w:pPr>
              <w:pStyle w:val="EUNormal"/>
              <w:spacing w:before="60" w:afterLines="60"/>
              <w:rPr>
                <w:sz w:val="16"/>
                <w:szCs w:val="16"/>
              </w:rPr>
            </w:pPr>
            <w:r w:rsidRPr="00C046DF">
              <w:rPr>
                <w:sz w:val="16"/>
                <w:szCs w:val="16"/>
              </w:rPr>
              <w:t>}</w:t>
            </w:r>
          </w:p>
          <w:p w:rsidR="00C046DF" w:rsidRPr="00C046DF" w:rsidRDefault="00C046DF" w:rsidP="00585EF7">
            <w:pPr>
              <w:pStyle w:val="EUNormal"/>
              <w:spacing w:before="60" w:afterLines="60"/>
              <w:rPr>
                <w:sz w:val="16"/>
                <w:szCs w:val="16"/>
              </w:rPr>
            </w:pPr>
            <w:r w:rsidRPr="00C046DF">
              <w:rPr>
                <w:sz w:val="16"/>
                <w:szCs w:val="16"/>
              </w:rPr>
              <w:t>ORDER BY DESC(?score) DESC(?dt)</w:t>
            </w:r>
          </w:p>
          <w:p w:rsidR="00E956BF" w:rsidRPr="00071B35" w:rsidRDefault="00C046DF" w:rsidP="00585EF7">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85EF7">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CONSTRUCT {</w:t>
            </w:r>
          </w:p>
          <w:p w:rsidR="00AD24DA" w:rsidRPr="00AD24DA" w:rsidRDefault="00AD24DA" w:rsidP="00585EF7">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85EF7">
            <w:pPr>
              <w:pStyle w:val="EUNormal"/>
              <w:spacing w:before="60" w:afterLines="60"/>
              <w:rPr>
                <w:sz w:val="16"/>
                <w:szCs w:val="16"/>
              </w:rPr>
            </w:pPr>
            <w:r w:rsidRPr="00AD24DA">
              <w:rPr>
                <w:sz w:val="16"/>
                <w:szCs w:val="16"/>
              </w:rPr>
              <w:t xml:space="preserve">    a ?type ;</w:t>
            </w:r>
          </w:p>
          <w:p w:rsidR="00AD24DA" w:rsidRPr="00AD24DA" w:rsidRDefault="00AD24DA" w:rsidP="00585EF7">
            <w:pPr>
              <w:pStyle w:val="EUNormal"/>
              <w:spacing w:before="60" w:afterLines="60"/>
              <w:rPr>
                <w:sz w:val="16"/>
                <w:szCs w:val="16"/>
              </w:rPr>
            </w:pPr>
            <w:r w:rsidRPr="00AD24DA">
              <w:rPr>
                <w:sz w:val="16"/>
                <w:szCs w:val="16"/>
              </w:rPr>
              <w:t xml:space="preserve">    cwork:title ?title ;</w:t>
            </w:r>
          </w:p>
          <w:p w:rsidR="00AD24DA" w:rsidRPr="00AD24DA" w:rsidRDefault="00AD24DA" w:rsidP="00585EF7">
            <w:pPr>
              <w:pStyle w:val="EUNormal"/>
              <w:spacing w:before="60" w:afterLines="60"/>
              <w:rPr>
                <w:sz w:val="16"/>
                <w:szCs w:val="16"/>
              </w:rPr>
            </w:pPr>
            <w:r w:rsidRPr="00AD24DA">
              <w:rPr>
                <w:sz w:val="16"/>
                <w:szCs w:val="16"/>
              </w:rPr>
              <w:t xml:space="preserve">    cwork:shortTitle ?shortTitle ;</w:t>
            </w:r>
          </w:p>
          <w:p w:rsidR="00AD24DA" w:rsidRPr="00AD24DA" w:rsidRDefault="00AD24DA" w:rsidP="00585EF7">
            <w:pPr>
              <w:pStyle w:val="EUNormal"/>
              <w:spacing w:before="60" w:afterLines="60"/>
              <w:rPr>
                <w:sz w:val="16"/>
                <w:szCs w:val="16"/>
              </w:rPr>
            </w:pPr>
            <w:r w:rsidRPr="00AD24DA">
              <w:rPr>
                <w:sz w:val="16"/>
                <w:szCs w:val="16"/>
              </w:rPr>
              <w:t xml:space="preserve">    cwork:about ?about ;</w:t>
            </w:r>
          </w:p>
          <w:p w:rsidR="00AD24DA" w:rsidRPr="00AD24DA" w:rsidRDefault="00AD24DA" w:rsidP="00585EF7">
            <w:pPr>
              <w:pStyle w:val="EUNormal"/>
              <w:spacing w:before="60" w:afterLines="60"/>
              <w:rPr>
                <w:sz w:val="16"/>
                <w:szCs w:val="16"/>
              </w:rPr>
            </w:pPr>
            <w:r w:rsidRPr="00AD24DA">
              <w:rPr>
                <w:sz w:val="16"/>
                <w:szCs w:val="16"/>
              </w:rPr>
              <w:t xml:space="preserve">    cwork:mentions ?mentions ;</w:t>
            </w:r>
          </w:p>
          <w:p w:rsidR="00AD24DA" w:rsidRPr="00AD24DA" w:rsidRDefault="00AD24DA" w:rsidP="00585EF7">
            <w:pPr>
              <w:pStyle w:val="EUNormal"/>
              <w:spacing w:before="60" w:afterLines="60"/>
              <w:rPr>
                <w:sz w:val="16"/>
                <w:szCs w:val="16"/>
              </w:rPr>
            </w:pPr>
            <w:r w:rsidRPr="00AD24DA">
              <w:rPr>
                <w:sz w:val="16"/>
                <w:szCs w:val="16"/>
              </w:rPr>
              <w:t xml:space="preserve">    cwork:dateCreated ?created ;</w:t>
            </w:r>
          </w:p>
          <w:p w:rsidR="00AD24DA" w:rsidRPr="00AD24DA" w:rsidRDefault="00AD24DA" w:rsidP="00585EF7">
            <w:pPr>
              <w:pStyle w:val="EUNormal"/>
              <w:spacing w:before="60" w:afterLines="60"/>
              <w:rPr>
                <w:sz w:val="16"/>
                <w:szCs w:val="16"/>
              </w:rPr>
            </w:pPr>
            <w:r w:rsidRPr="00AD24DA">
              <w:rPr>
                <w:sz w:val="16"/>
                <w:szCs w:val="16"/>
              </w:rPr>
              <w:t xml:space="preserve">    cwork:dateModified ?modified ;</w:t>
            </w:r>
          </w:p>
          <w:p w:rsidR="00AD24DA" w:rsidRPr="00AD24DA" w:rsidRDefault="00AD24DA" w:rsidP="00585EF7">
            <w:pPr>
              <w:pStyle w:val="EUNormal"/>
              <w:spacing w:before="60" w:afterLines="60"/>
              <w:rPr>
                <w:sz w:val="16"/>
                <w:szCs w:val="16"/>
              </w:rPr>
            </w:pPr>
            <w:r w:rsidRPr="00AD24DA">
              <w:rPr>
                <w:sz w:val="16"/>
                <w:szCs w:val="16"/>
              </w:rPr>
              <w:t xml:space="preserve">    cwork:description ?description ;</w:t>
            </w:r>
          </w:p>
          <w:p w:rsidR="00AD24DA" w:rsidRPr="00AD24DA" w:rsidRDefault="00AD24DA" w:rsidP="00585EF7">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585EF7">
            <w:pPr>
              <w:pStyle w:val="EUNormal"/>
              <w:spacing w:before="60" w:afterLines="60"/>
              <w:rPr>
                <w:sz w:val="16"/>
                <w:szCs w:val="16"/>
              </w:rPr>
            </w:pPr>
            <w:r w:rsidRPr="00AD24DA">
              <w:rPr>
                <w:sz w:val="16"/>
                <w:szCs w:val="16"/>
              </w:rPr>
              <w:t xml:space="preserve">    bbc:primaryContentOf ?webDocument .</w:t>
            </w:r>
          </w:p>
          <w:p w:rsidR="00AD24DA" w:rsidRPr="00AD24DA" w:rsidRDefault="00AD24DA" w:rsidP="00585EF7">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585EF7">
            <w:pPr>
              <w:pStyle w:val="EUNormal"/>
              <w:spacing w:before="60" w:afterLines="60"/>
              <w:rPr>
                <w:sz w:val="16"/>
                <w:szCs w:val="16"/>
              </w:rPr>
            </w:pPr>
            <w:r w:rsidRPr="00AD24DA">
              <w:rPr>
                <w:sz w:val="16"/>
                <w:szCs w:val="16"/>
              </w:rPr>
              <w:t xml:space="preserve">  ?about rdfs:label ?aboutLabel ;</w:t>
            </w:r>
          </w:p>
          <w:p w:rsidR="00AD24DA" w:rsidRPr="00AD24DA" w:rsidRDefault="00AD24DA" w:rsidP="00585EF7">
            <w:pPr>
              <w:pStyle w:val="EUNormal"/>
              <w:spacing w:before="60" w:afterLines="60"/>
              <w:rPr>
                <w:sz w:val="16"/>
                <w:szCs w:val="16"/>
              </w:rPr>
            </w:pPr>
            <w:r w:rsidRPr="00AD24DA">
              <w:rPr>
                <w:sz w:val="16"/>
                <w:szCs w:val="16"/>
              </w:rPr>
              <w:t xml:space="preserve">    bbc:shortLabel ?aboutShortLabel ;</w:t>
            </w:r>
          </w:p>
          <w:p w:rsidR="00AD24DA" w:rsidRPr="00AD24DA" w:rsidRDefault="00AD24DA" w:rsidP="00585EF7">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585EF7">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585EF7">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585EF7">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585EF7">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585EF7">
            <w:pPr>
              <w:pStyle w:val="EUNormal"/>
              <w:spacing w:before="60" w:afterLines="60"/>
              <w:rPr>
                <w:sz w:val="16"/>
                <w:szCs w:val="16"/>
              </w:rPr>
            </w:pPr>
            <w:r w:rsidRPr="00AD24DA">
              <w:rPr>
                <w:sz w:val="16"/>
                <w:szCs w:val="16"/>
              </w:rPr>
              <w:t xml:space="preserve">  ?thumbnail a cwork:Thumbnail ;</w:t>
            </w:r>
          </w:p>
          <w:p w:rsidR="00AD24DA" w:rsidRPr="00AD24DA" w:rsidRDefault="00AD24DA" w:rsidP="00585EF7">
            <w:pPr>
              <w:pStyle w:val="EUNormal"/>
              <w:spacing w:before="60" w:afterLines="60"/>
              <w:rPr>
                <w:sz w:val="16"/>
                <w:szCs w:val="16"/>
              </w:rPr>
            </w:pPr>
            <w:r w:rsidRPr="00AD24DA">
              <w:rPr>
                <w:sz w:val="16"/>
                <w:szCs w:val="16"/>
              </w:rPr>
              <w:t xml:space="preserve">    cwork:altText ?thumbnailAltText ;</w:t>
            </w:r>
          </w:p>
          <w:p w:rsidR="00AD24DA" w:rsidRPr="00AD24DA" w:rsidRDefault="00AD24DA" w:rsidP="00585EF7">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?creativeWork</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585EF7">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85EF7">
            <w:pPr>
              <w:pStyle w:val="EUNormal"/>
              <w:spacing w:before="60" w:afterLines="60"/>
              <w:rPr>
                <w:sz w:val="16"/>
                <w:szCs w:val="16"/>
              </w:rPr>
            </w:pPr>
            <w:r w:rsidRPr="00AD24DA">
              <w:rPr>
                <w:sz w:val="16"/>
                <w:szCs w:val="16"/>
              </w:rPr>
              <w:t xml:space="preserve">              cwork:dateModified ?modified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ORDER BY DESC(?modified)</w:t>
            </w:r>
          </w:p>
          <w:p w:rsidR="00AD24DA" w:rsidRPr="00AD24DA" w:rsidRDefault="00AD24DA" w:rsidP="00585EF7">
            <w:pPr>
              <w:pStyle w:val="EUNormal"/>
              <w:spacing w:before="60" w:afterLines="60"/>
              <w:rPr>
                <w:sz w:val="16"/>
                <w:szCs w:val="16"/>
              </w:rPr>
            </w:pPr>
            <w:r w:rsidRPr="00AD24DA">
              <w:rPr>
                <w:sz w:val="16"/>
                <w:szCs w:val="16"/>
              </w:rPr>
              <w:t xml:space="preserve">      LIMIT 10</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85EF7">
            <w:pPr>
              <w:pStyle w:val="EUNormal"/>
              <w:spacing w:before="60" w:afterLines="60"/>
              <w:rPr>
                <w:sz w:val="16"/>
                <w:szCs w:val="16"/>
              </w:rPr>
            </w:pPr>
            <w:r w:rsidRPr="00AD24DA">
              <w:rPr>
                <w:sz w:val="16"/>
                <w:szCs w:val="16"/>
              </w:rPr>
              <w:t xml:space="preserve">                a ?type ;</w:t>
            </w:r>
          </w:p>
          <w:p w:rsidR="00AD24DA" w:rsidRPr="00AD24DA" w:rsidRDefault="00AD24DA" w:rsidP="00585EF7">
            <w:pPr>
              <w:pStyle w:val="EUNormal"/>
              <w:spacing w:before="60" w:afterLines="60"/>
              <w:rPr>
                <w:sz w:val="16"/>
                <w:szCs w:val="16"/>
              </w:rPr>
            </w:pPr>
            <w:r w:rsidRPr="00AD24DA">
              <w:rPr>
                <w:sz w:val="16"/>
                <w:szCs w:val="16"/>
              </w:rPr>
              <w:t xml:space="preserve">                cwork:title ?title ;</w:t>
            </w:r>
          </w:p>
          <w:p w:rsidR="00AD24DA" w:rsidRPr="00AD24DA" w:rsidRDefault="00AD24DA" w:rsidP="00585EF7">
            <w:pPr>
              <w:pStyle w:val="EUNormal"/>
              <w:spacing w:before="60" w:afterLines="60"/>
              <w:rPr>
                <w:sz w:val="16"/>
                <w:szCs w:val="16"/>
              </w:rPr>
            </w:pPr>
            <w:r w:rsidRPr="00AD24DA">
              <w:rPr>
                <w:sz w:val="16"/>
                <w:szCs w:val="16"/>
              </w:rPr>
              <w:t xml:space="preserve">                cwork:dateModified ?modified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585EF7">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585EF7">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585EF7">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OPTIONAL {</w:t>
            </w:r>
          </w:p>
          <w:p w:rsidR="00AD24DA" w:rsidRPr="00AD24DA" w:rsidRDefault="00AD24DA" w:rsidP="00585EF7">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85EF7">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585EF7">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585EF7">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585EF7">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585EF7">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585EF7">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585EF7">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585EF7">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585EF7">
            <w:pPr>
              <w:pStyle w:val="EUNormal"/>
              <w:spacing w:before="60" w:afterLines="60"/>
              <w:rPr>
                <w:sz w:val="16"/>
                <w:szCs w:val="16"/>
              </w:rPr>
            </w:pPr>
            <w:r w:rsidRPr="00AD24DA">
              <w:rPr>
                <w:sz w:val="16"/>
                <w:szCs w:val="16"/>
              </w:rPr>
              <w:t xml:space="preserve">  }</w:t>
            </w:r>
          </w:p>
          <w:p w:rsidR="00E956BF" w:rsidRPr="00071B35" w:rsidRDefault="00AD24DA" w:rsidP="00585EF7">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85EF7">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CONSTRUCT { </w:t>
            </w:r>
          </w:p>
          <w:p w:rsidR="00AD24DA" w:rsidRPr="00AD24DA" w:rsidRDefault="00AD24DA" w:rsidP="00585EF7">
            <w:pPr>
              <w:pStyle w:val="EUNormal"/>
              <w:spacing w:before="60" w:afterLines="60"/>
              <w:rPr>
                <w:sz w:val="16"/>
                <w:szCs w:val="16"/>
              </w:rPr>
            </w:pPr>
            <w:r w:rsidRPr="00AD24DA">
              <w:rPr>
                <w:sz w:val="16"/>
                <w:szCs w:val="16"/>
              </w:rPr>
              <w:t xml:space="preserve">  ?cWork a cwork:CreativeWork ; </w:t>
            </w:r>
          </w:p>
          <w:p w:rsidR="00AD24DA" w:rsidRPr="00AD24DA" w:rsidRDefault="00AD24DA" w:rsidP="00585EF7">
            <w:pPr>
              <w:pStyle w:val="EUNormal"/>
              <w:spacing w:before="60" w:afterLines="60"/>
              <w:rPr>
                <w:sz w:val="16"/>
                <w:szCs w:val="16"/>
              </w:rPr>
            </w:pPr>
            <w:r w:rsidRPr="00AD24DA">
              <w:rPr>
                <w:sz w:val="16"/>
                <w:szCs w:val="16"/>
              </w:rPr>
              <w:t xml:space="preserve">    a ?type ; </w:t>
            </w:r>
          </w:p>
          <w:p w:rsidR="00AD24DA" w:rsidRPr="00AD24DA" w:rsidRDefault="00AD24DA" w:rsidP="00585EF7">
            <w:pPr>
              <w:pStyle w:val="EUNormal"/>
              <w:spacing w:before="60" w:afterLines="60"/>
              <w:rPr>
                <w:sz w:val="16"/>
                <w:szCs w:val="16"/>
              </w:rPr>
            </w:pPr>
            <w:r w:rsidRPr="00AD24DA">
              <w:rPr>
                <w:sz w:val="16"/>
                <w:szCs w:val="16"/>
              </w:rPr>
              <w:t xml:space="preserve">    cwork:title ?title ; </w:t>
            </w:r>
          </w:p>
          <w:p w:rsidR="00AD24DA" w:rsidRPr="00AD24DA" w:rsidRDefault="00AD24DA" w:rsidP="00585EF7">
            <w:pPr>
              <w:pStyle w:val="EUNormal"/>
              <w:spacing w:before="60" w:afterLines="60"/>
              <w:rPr>
                <w:sz w:val="16"/>
                <w:szCs w:val="16"/>
              </w:rPr>
            </w:pPr>
            <w:r w:rsidRPr="00AD24DA">
              <w:rPr>
                <w:sz w:val="16"/>
                <w:szCs w:val="16"/>
              </w:rPr>
              <w:t xml:space="preserve">    cwork:dateCreated ?dateCreated ;</w:t>
            </w:r>
          </w:p>
          <w:p w:rsidR="00AD24DA" w:rsidRPr="00AD24DA" w:rsidRDefault="00AD24DA" w:rsidP="00585EF7">
            <w:pPr>
              <w:pStyle w:val="EUNormal"/>
              <w:spacing w:before="60" w:afterLines="60"/>
              <w:rPr>
                <w:sz w:val="16"/>
                <w:szCs w:val="16"/>
              </w:rPr>
            </w:pPr>
            <w:r w:rsidRPr="00AD24DA">
              <w:rPr>
                <w:sz w:val="16"/>
                <w:szCs w:val="16"/>
              </w:rPr>
              <w:t xml:space="preserve">    cwork:dateModified ?dateModified ;</w:t>
            </w:r>
          </w:p>
          <w:p w:rsidR="00AD24DA" w:rsidRPr="00AD24DA" w:rsidRDefault="00AD24DA" w:rsidP="00585EF7">
            <w:pPr>
              <w:pStyle w:val="EUNormal"/>
              <w:spacing w:before="60" w:afterLines="60"/>
              <w:rPr>
                <w:sz w:val="16"/>
                <w:szCs w:val="16"/>
              </w:rPr>
            </w:pPr>
            <w:r w:rsidRPr="00AD24DA">
              <w:rPr>
                <w:sz w:val="16"/>
                <w:szCs w:val="16"/>
              </w:rPr>
              <w:t xml:space="preserve">    cwork:about ?about ; </w:t>
            </w:r>
          </w:p>
          <w:p w:rsidR="00AD24DA" w:rsidRPr="00AD24DA" w:rsidRDefault="00AD24DA" w:rsidP="00585EF7">
            <w:pPr>
              <w:pStyle w:val="EUNormal"/>
              <w:spacing w:before="60" w:afterLines="60"/>
              <w:rPr>
                <w:sz w:val="16"/>
                <w:szCs w:val="16"/>
              </w:rPr>
            </w:pPr>
            <w:r w:rsidRPr="00AD24DA">
              <w:rPr>
                <w:sz w:val="16"/>
                <w:szCs w:val="16"/>
              </w:rPr>
              <w:t xml:space="preserve">    bbc:primaryContentOf ?pco . </w:t>
            </w:r>
          </w:p>
          <w:p w:rsidR="00AD24DA" w:rsidRPr="00AD24DA" w:rsidRDefault="00AD24DA" w:rsidP="00585EF7">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WHERE { </w:t>
            </w:r>
          </w:p>
          <w:p w:rsidR="00AD24DA" w:rsidRPr="00AD24DA" w:rsidRDefault="00AD24DA" w:rsidP="00585EF7">
            <w:pPr>
              <w:pStyle w:val="EUNormal"/>
              <w:spacing w:before="60" w:afterLines="60"/>
              <w:rPr>
                <w:sz w:val="16"/>
                <w:szCs w:val="16"/>
              </w:rPr>
            </w:pPr>
            <w:r w:rsidRPr="00AD24DA">
              <w:rPr>
                <w:sz w:val="16"/>
                <w:szCs w:val="16"/>
              </w:rPr>
              <w:t xml:space="preserve">  ?cWork a cwork:CreativeWork ; </w:t>
            </w:r>
          </w:p>
          <w:p w:rsidR="00AD24DA" w:rsidRPr="00AD24DA" w:rsidRDefault="00AD24DA" w:rsidP="00585EF7">
            <w:pPr>
              <w:pStyle w:val="EUNormal"/>
              <w:spacing w:before="60" w:afterLines="60"/>
              <w:rPr>
                <w:sz w:val="16"/>
                <w:szCs w:val="16"/>
              </w:rPr>
            </w:pPr>
            <w:r w:rsidRPr="00AD24DA">
              <w:rPr>
                <w:sz w:val="16"/>
                <w:szCs w:val="16"/>
              </w:rPr>
              <w:t xml:space="preserve">    a ?type ; </w:t>
            </w:r>
          </w:p>
          <w:p w:rsidR="00AD24DA" w:rsidRPr="00AD24DA" w:rsidRDefault="00AD24DA" w:rsidP="00585EF7">
            <w:pPr>
              <w:pStyle w:val="EUNormal"/>
              <w:spacing w:before="60" w:afterLines="60"/>
              <w:rPr>
                <w:sz w:val="16"/>
                <w:szCs w:val="16"/>
              </w:rPr>
            </w:pPr>
            <w:r w:rsidRPr="00AD24DA">
              <w:rPr>
                <w:sz w:val="16"/>
                <w:szCs w:val="16"/>
              </w:rPr>
              <w:t xml:space="preserve">    cwork:title ?title .  </w:t>
            </w:r>
          </w:p>
          <w:p w:rsidR="00AD24DA" w:rsidRPr="00AD24DA" w:rsidRDefault="00AD24DA" w:rsidP="00585EF7">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585EF7">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585EF7">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585EF7">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585EF7">
            <w:pPr>
              <w:pStyle w:val="EUNormal"/>
              <w:spacing w:before="60" w:afterLines="60"/>
              <w:rPr>
                <w:sz w:val="16"/>
                <w:szCs w:val="16"/>
              </w:rPr>
            </w:pPr>
            <w:r w:rsidRPr="00AD24DA">
              <w:rPr>
                <w:sz w:val="16"/>
                <w:szCs w:val="16"/>
              </w:rPr>
              <w:t xml:space="preserve">  OPTIONAL { </w:t>
            </w:r>
          </w:p>
          <w:p w:rsidR="00AD24DA" w:rsidRPr="00AD24DA" w:rsidRDefault="00AD24DA" w:rsidP="00585EF7">
            <w:pPr>
              <w:pStyle w:val="EUNormal"/>
              <w:spacing w:before="60" w:afterLines="60"/>
              <w:rPr>
                <w:sz w:val="16"/>
                <w:szCs w:val="16"/>
              </w:rPr>
            </w:pPr>
            <w:r w:rsidRPr="00AD24DA">
              <w:rPr>
                <w:sz w:val="16"/>
                <w:szCs w:val="16"/>
              </w:rPr>
              <w:t xml:space="preserve">    ?cWork bbc:primaryContentOf ?pco . </w:t>
            </w:r>
          </w:p>
          <w:p w:rsidR="00AD24DA" w:rsidRPr="00AD24DA" w:rsidRDefault="00AD24DA" w:rsidP="00585EF7">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585EF7">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85EF7">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?minute ((COUNT(*)) as ?count)</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?r cwork:dateModified ?dateTime .</w:t>
            </w:r>
          </w:p>
          <w:p w:rsidR="00AD24DA" w:rsidRPr="00AD24DA" w:rsidRDefault="00AD24DA" w:rsidP="00585EF7">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585EF7">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SELECT ?type ((COUNT(*)) as ?count) </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?creativeWork a ?type  .</w:t>
            </w:r>
          </w:p>
          <w:p w:rsidR="00AD24DA" w:rsidRPr="00AD24DA" w:rsidRDefault="00AD24DA" w:rsidP="00585EF7">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85EF7">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585EF7">
            <w:pPr>
              <w:pStyle w:val="EUNormal"/>
              <w:spacing w:before="60" w:afterLines="60"/>
              <w:rPr>
                <w:sz w:val="16"/>
                <w:szCs w:val="16"/>
              </w:rPr>
            </w:pPr>
            <w:r w:rsidRPr="00AD24DA">
              <w:rPr>
                <w:sz w:val="16"/>
                <w:szCs w:val="16"/>
              </w:rPr>
              <w:t xml:space="preserve">  FILTER( ?type != cwork:CreativeWork ) .</w:t>
            </w:r>
          </w:p>
          <w:p w:rsidR="00AD24DA" w:rsidRPr="00AD24DA" w:rsidRDefault="00AD24DA" w:rsidP="00585EF7">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GROUP BY ?type </w:t>
            </w:r>
          </w:p>
          <w:p w:rsidR="00AD24DA" w:rsidRPr="00AD24DA" w:rsidRDefault="00AD24DA" w:rsidP="00585EF7">
            <w:pPr>
              <w:pStyle w:val="EUNormal"/>
              <w:spacing w:before="60" w:afterLines="60"/>
              <w:rPr>
                <w:sz w:val="16"/>
                <w:szCs w:val="16"/>
              </w:rPr>
            </w:pPr>
            <w:r w:rsidRPr="00AD24DA">
              <w:rPr>
                <w:sz w:val="16"/>
                <w:szCs w:val="16"/>
              </w:rPr>
              <w:t>ORDER BY DESC(?count)</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SELECT ?about ((COUNT(*)) AS ?count) </w:t>
            </w:r>
          </w:p>
          <w:p w:rsidR="00AD24DA" w:rsidRPr="00AD24DA" w:rsidRDefault="00AD24DA" w:rsidP="00585EF7">
            <w:pPr>
              <w:pStyle w:val="EUNormal"/>
              <w:spacing w:before="60" w:afterLines="60"/>
              <w:rPr>
                <w:sz w:val="16"/>
                <w:szCs w:val="16"/>
              </w:rPr>
            </w:pPr>
            <w:r w:rsidRPr="00AD24DA">
              <w:rPr>
                <w:sz w:val="16"/>
                <w:szCs w:val="16"/>
              </w:rPr>
              <w:t xml:space="preserve">WHERE { </w:t>
            </w:r>
          </w:p>
          <w:p w:rsidR="00AD24DA" w:rsidRPr="00AD24DA" w:rsidRDefault="00AD24DA" w:rsidP="00585EF7">
            <w:pPr>
              <w:pStyle w:val="EUNormal"/>
              <w:spacing w:before="60" w:afterLines="60"/>
              <w:rPr>
                <w:sz w:val="16"/>
                <w:szCs w:val="16"/>
              </w:rPr>
            </w:pPr>
            <w:r w:rsidRPr="00AD24DA">
              <w:rPr>
                <w:sz w:val="16"/>
                <w:szCs w:val="16"/>
              </w:rPr>
              <w:t xml:space="preserve">  ?creativeWork cwork:about ?about . </w:t>
            </w:r>
          </w:p>
          <w:p w:rsidR="00AD24DA" w:rsidRPr="00AD24DA" w:rsidRDefault="00AD24DA" w:rsidP="00585EF7">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585EF7">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585EF7">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GROUP BY ?about</w:t>
            </w:r>
          </w:p>
          <w:p w:rsidR="00AD24DA" w:rsidRPr="00AD24DA" w:rsidRDefault="00AD24DA" w:rsidP="00585EF7">
            <w:pPr>
              <w:pStyle w:val="EUNormal"/>
              <w:spacing w:before="60" w:afterLines="60"/>
              <w:rPr>
                <w:sz w:val="16"/>
                <w:szCs w:val="16"/>
              </w:rPr>
            </w:pPr>
            <w:r w:rsidRPr="00AD24DA">
              <w:rPr>
                <w:sz w:val="16"/>
                <w:szCs w:val="16"/>
              </w:rPr>
              <w:t xml:space="preserve">ORDER BY DESC(?count) </w:t>
            </w:r>
          </w:p>
          <w:p w:rsidR="00AD24DA" w:rsidRPr="00AD24DA" w:rsidRDefault="00AD24DA" w:rsidP="00585EF7">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?aboutType ((COUNT (*)) as ?count) ?coverage ?audience</w:t>
            </w:r>
          </w:p>
          <w:p w:rsidR="00AD24DA" w:rsidRPr="00AD24DA" w:rsidRDefault="00AD24DA" w:rsidP="00585EF7">
            <w:pPr>
              <w:pStyle w:val="EUNormal"/>
              <w:spacing w:before="60" w:afterLines="60"/>
              <w:rPr>
                <w:sz w:val="16"/>
                <w:szCs w:val="16"/>
              </w:rPr>
            </w:pPr>
            <w:r w:rsidRPr="00AD24DA">
              <w:rPr>
                <w:sz w:val="16"/>
                <w:szCs w:val="16"/>
              </w:rPr>
              <w:t xml:space="preserve">WHERE { </w:t>
            </w:r>
          </w:p>
          <w:p w:rsidR="00AD24DA" w:rsidRPr="00AD24DA" w:rsidRDefault="00AD24DA" w:rsidP="00585EF7">
            <w:pPr>
              <w:pStyle w:val="EUNormal"/>
              <w:spacing w:before="60" w:afterLines="60"/>
              <w:rPr>
                <w:sz w:val="16"/>
                <w:szCs w:val="16"/>
              </w:rPr>
            </w:pPr>
            <w:r w:rsidRPr="00AD24DA">
              <w:rPr>
                <w:sz w:val="16"/>
                <w:szCs w:val="16"/>
              </w:rPr>
              <w:t xml:space="preserve">  ?creativeWork cwork:about ?about . </w:t>
            </w:r>
          </w:p>
          <w:p w:rsidR="00AD24DA" w:rsidRPr="00AD24DA" w:rsidRDefault="00AD24DA" w:rsidP="00585EF7">
            <w:pPr>
              <w:pStyle w:val="EUNormal"/>
              <w:spacing w:before="60" w:afterLines="60"/>
              <w:rPr>
                <w:sz w:val="16"/>
                <w:szCs w:val="16"/>
              </w:rPr>
            </w:pPr>
            <w:r w:rsidRPr="00AD24DA">
              <w:rPr>
                <w:sz w:val="16"/>
                <w:szCs w:val="16"/>
              </w:rPr>
              <w:t xml:space="preserve">  ?about a ?aboutType . </w:t>
            </w:r>
          </w:p>
          <w:p w:rsidR="00AD24DA" w:rsidRPr="00AD24DA" w:rsidRDefault="00AD24DA" w:rsidP="00585EF7">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585EF7">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585EF7">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585EF7">
            <w:pPr>
              <w:pStyle w:val="EUNormal"/>
              <w:spacing w:before="60" w:afterLines="60"/>
              <w:rPr>
                <w:sz w:val="16"/>
                <w:szCs w:val="16"/>
              </w:rPr>
            </w:pPr>
            <w:r w:rsidRPr="00AD24DA">
              <w:rPr>
                <w:sz w:val="16"/>
                <w:szCs w:val="16"/>
              </w:rPr>
              <w:t>ORDER BY DESC(?count)</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SELECT ?mentions ((COUNT(*)) as ?count) </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585EF7">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GROUP BY (?creativeWork)</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FILTER(?pcCount &gt; 1)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GROUP BY ?mentions</w:t>
            </w:r>
          </w:p>
          <w:p w:rsidR="00AD24DA" w:rsidRPr="00AD24DA" w:rsidRDefault="00AD24DA" w:rsidP="00585EF7">
            <w:pPr>
              <w:pStyle w:val="EUNormal"/>
              <w:spacing w:before="60" w:afterLines="60"/>
              <w:rPr>
                <w:sz w:val="16"/>
                <w:szCs w:val="16"/>
              </w:rPr>
            </w:pPr>
            <w:r w:rsidRPr="00AD24DA">
              <w:rPr>
                <w:sz w:val="16"/>
                <w:szCs w:val="16"/>
              </w:rPr>
              <w:t>ORDER BY DESC(?count)</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?topic ((COUNT(*)) AS ?count)</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?creativeWork a cwork:BlogPost ;</w:t>
            </w:r>
          </w:p>
          <w:p w:rsidR="00AD24DA" w:rsidRPr="00AD24DA" w:rsidRDefault="00AD24DA" w:rsidP="00585EF7">
            <w:pPr>
              <w:pStyle w:val="EUNormal"/>
              <w:spacing w:before="60" w:afterLines="60"/>
              <w:rPr>
                <w:sz w:val="16"/>
                <w:szCs w:val="16"/>
              </w:rPr>
            </w:pPr>
            <w:r w:rsidRPr="00AD24DA">
              <w:rPr>
                <w:sz w:val="16"/>
                <w:szCs w:val="16"/>
              </w:rPr>
              <w:t xml:space="preserve">    cwork:about ?topic ;</w:t>
            </w:r>
          </w:p>
          <w:p w:rsidR="00AD24DA" w:rsidRPr="00AD24DA" w:rsidRDefault="00AD24DA" w:rsidP="00585EF7">
            <w:pPr>
              <w:pStyle w:val="EUNormal"/>
              <w:spacing w:before="60" w:afterLines="60"/>
              <w:rPr>
                <w:sz w:val="16"/>
                <w:szCs w:val="16"/>
              </w:rPr>
            </w:pPr>
            <w:r w:rsidRPr="00AD24DA">
              <w:rPr>
                <w:sz w:val="16"/>
                <w:szCs w:val="16"/>
              </w:rPr>
              <w:t xml:space="preserve">    cwork:dateModified ?dt ;</w:t>
            </w:r>
          </w:p>
          <w:p w:rsidR="00AD24DA" w:rsidRPr="00AD24DA" w:rsidRDefault="00AD24DA" w:rsidP="00585EF7">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585EF7">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GROUP BY ?topic</w:t>
            </w:r>
          </w:p>
          <w:p w:rsidR="00AD24DA" w:rsidRPr="00AD24DA" w:rsidRDefault="00AD24DA" w:rsidP="00585EF7">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((MAX(?cnt)) AS ?mxc)</w:t>
            </w:r>
          </w:p>
          <w:p w:rsidR="00AD24DA" w:rsidRPr="00AD24DA" w:rsidRDefault="00AD24DA" w:rsidP="00585EF7">
            <w:pPr>
              <w:pStyle w:val="EUNormal"/>
              <w:spacing w:before="60" w:afterLines="60"/>
              <w:rPr>
                <w:sz w:val="16"/>
                <w:szCs w:val="16"/>
              </w:rPr>
            </w:pPr>
            <w:r w:rsidRPr="00AD24DA">
              <w:rPr>
                <w:sz w:val="16"/>
                <w:szCs w:val="16"/>
              </w:rPr>
              <w:t xml:space="preserve">WHERE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SELECT ?cw ((COUNT(*)) AS ?cnt) </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?cw cwork:mentions ?thing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GROUP BY ?cw</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585EF7">
            <w:pPr>
              <w:pStyle w:val="EUNormal"/>
              <w:spacing w:before="60" w:afterLines="60"/>
              <w:rPr>
                <w:sz w:val="16"/>
                <w:szCs w:val="16"/>
              </w:rPr>
            </w:pPr>
            <w:r w:rsidRPr="00AD24DA">
              <w:rPr>
                <w:sz w:val="16"/>
                <w:szCs w:val="16"/>
              </w:rPr>
              <w:t xml:space="preserve">WHERE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SELECT ((MAX(?cnt)) AS ?maxcnt)  </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GROUP BY ?creativeWork</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85EF7">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GROUP BY ?creativeWork2</w:t>
            </w:r>
          </w:p>
          <w:p w:rsidR="00AD24DA" w:rsidRPr="00AD24DA" w:rsidRDefault="00AD24DA" w:rsidP="00585EF7">
            <w:pPr>
              <w:pStyle w:val="EUNormal"/>
              <w:spacing w:before="60" w:afterLines="60"/>
              <w:rPr>
                <w:sz w:val="16"/>
                <w:szCs w:val="16"/>
              </w:rPr>
            </w:pPr>
            <w:r w:rsidRPr="00AD24DA">
              <w:rPr>
                <w:sz w:val="16"/>
                <w:szCs w:val="16"/>
              </w:rPr>
              <w:t xml:space="preserve">  } . </w:t>
            </w:r>
          </w:p>
          <w:p w:rsidR="00AD24DA" w:rsidRPr="00AD24DA" w:rsidRDefault="00AD24DA" w:rsidP="00585EF7">
            <w:pPr>
              <w:pStyle w:val="EUNormal"/>
              <w:spacing w:before="60" w:afterLines="60"/>
              <w:rPr>
                <w:sz w:val="16"/>
                <w:szCs w:val="16"/>
              </w:rPr>
            </w:pPr>
            <w:r w:rsidRPr="00AD24DA">
              <w:rPr>
                <w:sz w:val="16"/>
                <w:szCs w:val="16"/>
              </w:rPr>
              <w:t xml:space="preserve">  FILTER (?mentionsCount = ?maxcnt)</w:t>
            </w:r>
          </w:p>
          <w:p w:rsidR="00AD24DA" w:rsidRPr="00AD24DA" w:rsidRDefault="00AD24DA" w:rsidP="00585EF7">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85EF7">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ORDER BY DESC(?dateCreated) </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((COUNT(*)) AS ?cnt_2) </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?other cwork:about ?oa . </w:t>
            </w:r>
          </w:p>
          <w:p w:rsidR="00AD24DA" w:rsidRPr="00AD24DA" w:rsidRDefault="00AD24DA" w:rsidP="00585EF7">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?other cwork:mentions ?oa . </w:t>
            </w:r>
          </w:p>
          <w:p w:rsidR="00AD24DA" w:rsidRPr="00AD24DA" w:rsidRDefault="00AD24DA" w:rsidP="00585EF7">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((COUNT(*)) AS ?cnt_0_5)</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?other cwork:mentions ?om . </w:t>
            </w:r>
          </w:p>
          <w:p w:rsidR="00AD24DA" w:rsidRPr="00AD24DA" w:rsidRDefault="00AD24DA" w:rsidP="00585EF7">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SELECT DISTINCT ?other</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UNION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?other cwork:about ?topic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UNION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?other cwork:mentions ?topic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?other cwork:dateModified ?dt .</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ORDER BY DESC(?score) DESC(?dt)</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85EF7">
            <w:pPr>
              <w:pStyle w:val="EUNormal"/>
              <w:spacing w:before="60" w:afterLines="60"/>
              <w:rPr>
                <w:sz w:val="16"/>
                <w:szCs w:val="16"/>
              </w:rPr>
            </w:pPr>
            <w:r w:rsidRPr="00AD24DA">
              <w:rPr>
                <w:sz w:val="16"/>
                <w:szCs w:val="16"/>
              </w:rPr>
              <w:t>WHERE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((COUNT(*)) AS ?cnt_2) </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?other cwork:about ?oa . </w:t>
            </w:r>
          </w:p>
          <w:p w:rsidR="00AD24DA" w:rsidRPr="00AD24DA" w:rsidRDefault="00AD24DA" w:rsidP="00585EF7">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((COUNT(*)) AS ?cnt_1) </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?other cwork:mentions ?oa . </w:t>
            </w:r>
          </w:p>
          <w:p w:rsidR="00AD24DA" w:rsidRPr="00AD24DA" w:rsidRDefault="00AD24DA" w:rsidP="00585EF7">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SELECT ((COUNT(*)) AS ?cnt_0_5)</w:t>
            </w:r>
          </w:p>
          <w:p w:rsidR="00AD24DA" w:rsidRPr="00AD24DA" w:rsidRDefault="00AD24DA" w:rsidP="00585EF7">
            <w:pPr>
              <w:pStyle w:val="EUNormal"/>
              <w:spacing w:before="60" w:afterLines="60"/>
              <w:rPr>
                <w:sz w:val="16"/>
                <w:szCs w:val="16"/>
              </w:rPr>
            </w:pPr>
            <w:r w:rsidRPr="00AD24DA">
              <w:rPr>
                <w:sz w:val="16"/>
                <w:szCs w:val="16"/>
              </w:rPr>
              <w:t xml:space="preserve">     WHERE { </w:t>
            </w:r>
          </w:p>
          <w:p w:rsidR="00AD24DA" w:rsidRPr="00AD24DA" w:rsidRDefault="00AD24DA" w:rsidP="00585EF7">
            <w:pPr>
              <w:pStyle w:val="EUNormal"/>
              <w:spacing w:before="60" w:afterLines="60"/>
              <w:rPr>
                <w:sz w:val="16"/>
                <w:szCs w:val="16"/>
              </w:rPr>
            </w:pPr>
            <w:r w:rsidRPr="00AD24DA">
              <w:rPr>
                <w:sz w:val="16"/>
                <w:szCs w:val="16"/>
              </w:rPr>
              <w:t xml:space="preserve">       ?other cwork:mentions ?om . </w:t>
            </w:r>
          </w:p>
          <w:p w:rsidR="00AD24DA" w:rsidRPr="00AD24DA" w:rsidRDefault="00AD24DA" w:rsidP="00585EF7">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 </w:t>
            </w:r>
          </w:p>
          <w:p w:rsidR="00AD24DA" w:rsidRPr="00AD24DA" w:rsidRDefault="00AD24DA" w:rsidP="00585EF7">
            <w:pPr>
              <w:pStyle w:val="EUNormal"/>
              <w:spacing w:before="60" w:afterLines="60"/>
              <w:rPr>
                <w:sz w:val="16"/>
                <w:szCs w:val="16"/>
              </w:rPr>
            </w:pPr>
            <w:r w:rsidRPr="00AD24DA">
              <w:rPr>
                <w:sz w:val="16"/>
                <w:szCs w:val="16"/>
              </w:rPr>
              <w:t xml:space="preserve">    SELECT DISTINCT ?other ?dt</w:t>
            </w:r>
          </w:p>
          <w:p w:rsidR="00AD24DA" w:rsidRPr="00AD24DA" w:rsidRDefault="00AD24DA" w:rsidP="00585EF7">
            <w:pPr>
              <w:pStyle w:val="EUNormal"/>
              <w:spacing w:before="60" w:afterLines="60"/>
              <w:rPr>
                <w:sz w:val="16"/>
                <w:szCs w:val="16"/>
              </w:rPr>
            </w:pPr>
            <w:r w:rsidRPr="00AD24DA">
              <w:rPr>
                <w:sz w:val="16"/>
                <w:szCs w:val="16"/>
              </w:rPr>
              <w:t xml:space="preserve">    WHERE {</w:t>
            </w:r>
          </w:p>
          <w:p w:rsidR="00AD24DA" w:rsidRPr="00AD24DA" w:rsidRDefault="00AD24DA" w:rsidP="00585EF7">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585EF7">
            <w:pPr>
              <w:pStyle w:val="EUNormal"/>
              <w:spacing w:before="60" w:afterLines="60"/>
              <w:rPr>
                <w:sz w:val="16"/>
                <w:szCs w:val="16"/>
              </w:rPr>
            </w:pPr>
            <w:r w:rsidRPr="00AD24DA">
              <w:rPr>
                <w:sz w:val="16"/>
                <w:szCs w:val="16"/>
              </w:rPr>
              <w:t xml:space="preserve">      ?other cwork:tag ?tag .</w:t>
            </w:r>
          </w:p>
          <w:p w:rsidR="00AD24DA" w:rsidRPr="00AD24DA" w:rsidRDefault="00AD24DA" w:rsidP="00585EF7">
            <w:pPr>
              <w:pStyle w:val="EUNormal"/>
              <w:spacing w:before="60" w:afterLines="60"/>
              <w:rPr>
                <w:sz w:val="16"/>
                <w:szCs w:val="16"/>
              </w:rPr>
            </w:pPr>
            <w:r w:rsidRPr="00AD24DA">
              <w:rPr>
                <w:sz w:val="16"/>
                <w:szCs w:val="16"/>
              </w:rPr>
              <w:t xml:space="preserve">      ?other cwork:dateModified ?dt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ORDER BY DESC(?score) DESC(?dt)</w:t>
            </w:r>
          </w:p>
          <w:p w:rsidR="00AD24DA" w:rsidRPr="00AD24DA" w:rsidRDefault="00AD24DA" w:rsidP="00585EF7">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85EF7">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85EF7">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585EF7">
            <w:pPr>
              <w:pStyle w:val="EUNormal"/>
              <w:spacing w:before="60" w:afterLines="60"/>
              <w:rPr>
                <w:sz w:val="16"/>
                <w:szCs w:val="16"/>
              </w:rPr>
            </w:pPr>
            <w:r w:rsidRPr="00AD24DA">
              <w:rPr>
                <w:sz w:val="16"/>
                <w:szCs w:val="16"/>
              </w:rPr>
              <w:t xml:space="preserve">WHERE </w:t>
            </w:r>
          </w:p>
          <w:p w:rsidR="00AD24DA" w:rsidRPr="00AD24DA" w:rsidRDefault="00AD24DA" w:rsidP="00585EF7">
            <w:pPr>
              <w:pStyle w:val="EUNormal"/>
              <w:spacing w:before="60" w:afterLines="60"/>
              <w:rPr>
                <w:sz w:val="16"/>
                <w:szCs w:val="16"/>
              </w:rPr>
            </w:pPr>
            <w:r w:rsidRPr="00AD24DA">
              <w:rPr>
                <w:sz w:val="16"/>
                <w:szCs w:val="16"/>
              </w:rPr>
              <w:t xml:space="preserve">{ </w:t>
            </w:r>
          </w:p>
          <w:p w:rsidR="00AD24DA" w:rsidRPr="00AD24DA" w:rsidRDefault="00AD24DA" w:rsidP="00585EF7">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585EF7">
            <w:pPr>
              <w:pStyle w:val="EUNormal"/>
              <w:spacing w:before="60" w:afterLines="60"/>
              <w:rPr>
                <w:sz w:val="16"/>
                <w:szCs w:val="16"/>
              </w:rPr>
            </w:pPr>
            <w:r w:rsidRPr="00AD24DA">
              <w:rPr>
                <w:sz w:val="16"/>
                <w:szCs w:val="16"/>
              </w:rPr>
              <w:t xml:space="preserve">  ?thing cwork:about ?about . </w:t>
            </w:r>
          </w:p>
          <w:p w:rsidR="00AD24DA" w:rsidRPr="00AD24DA" w:rsidRDefault="00AD24DA" w:rsidP="00585EF7">
            <w:pPr>
              <w:pStyle w:val="EUNormal"/>
              <w:spacing w:before="60" w:afterLines="60"/>
              <w:rPr>
                <w:sz w:val="16"/>
                <w:szCs w:val="16"/>
              </w:rPr>
            </w:pPr>
            <w:r w:rsidRPr="00AD24DA">
              <w:rPr>
                <w:sz w:val="16"/>
                <w:szCs w:val="16"/>
              </w:rPr>
              <w:lastRenderedPageBreak/>
              <w:t xml:space="preserve">  ?thing cwork:mentions ?mentions . </w:t>
            </w:r>
          </w:p>
          <w:p w:rsidR="00AD24DA" w:rsidRPr="00AD24DA" w:rsidRDefault="00AD24DA" w:rsidP="00585EF7">
            <w:pPr>
              <w:pStyle w:val="EUNormal"/>
              <w:spacing w:before="60" w:afterLines="60"/>
              <w:rPr>
                <w:sz w:val="16"/>
                <w:szCs w:val="16"/>
              </w:rPr>
            </w:pPr>
            <w:r w:rsidRPr="00AD24DA">
              <w:rPr>
                <w:sz w:val="16"/>
                <w:szCs w:val="16"/>
              </w:rPr>
              <w:t xml:space="preserve">  ?thing cwork:category ?category . </w:t>
            </w:r>
          </w:p>
          <w:p w:rsidR="00AD24DA" w:rsidRPr="00AD24DA" w:rsidRDefault="00AD24DA" w:rsidP="00585EF7">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585EF7">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585EF7">
            <w:pPr>
              <w:pStyle w:val="EUNormal"/>
              <w:spacing w:before="60" w:afterLines="60"/>
              <w:rPr>
                <w:sz w:val="16"/>
                <w:szCs w:val="16"/>
              </w:rPr>
            </w:pPr>
            <w:r w:rsidRPr="00AD24DA">
              <w:rPr>
                <w:sz w:val="16"/>
                <w:szCs w:val="16"/>
              </w:rPr>
              <w:t>}</w:t>
            </w:r>
          </w:p>
          <w:p w:rsidR="00AD24DA" w:rsidRPr="00AD24DA" w:rsidRDefault="00AD24DA" w:rsidP="00585EF7">
            <w:pPr>
              <w:pStyle w:val="EUNormal"/>
              <w:spacing w:before="60" w:afterLines="60"/>
              <w:rPr>
                <w:sz w:val="16"/>
                <w:szCs w:val="16"/>
              </w:rPr>
            </w:pPr>
            <w:r w:rsidRPr="00AD24DA">
              <w:rPr>
                <w:sz w:val="16"/>
                <w:szCs w:val="16"/>
              </w:rPr>
              <w:t>ORDER BY ?dateModified</w:t>
            </w:r>
          </w:p>
          <w:p w:rsidR="00AD24DA" w:rsidRPr="00AD24DA" w:rsidRDefault="00AD24DA" w:rsidP="00585EF7">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585EF7">
            <w:pPr>
              <w:pStyle w:val="EUNormal"/>
              <w:spacing w:before="60" w:afterLines="60"/>
              <w:rPr>
                <w:sz w:val="16"/>
                <w:szCs w:val="16"/>
              </w:rPr>
            </w:pPr>
            <w:r w:rsidRPr="00795C36">
              <w:rPr>
                <w:sz w:val="16"/>
                <w:szCs w:val="16"/>
              </w:rPr>
              <w:t>WHERE</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85EF7">
            <w:pPr>
              <w:pStyle w:val="EUNormal"/>
              <w:spacing w:before="60" w:afterLines="60"/>
              <w:rPr>
                <w:sz w:val="16"/>
                <w:szCs w:val="16"/>
              </w:rPr>
            </w:pPr>
            <w:r w:rsidRPr="00795C36">
              <w:rPr>
                <w:sz w:val="16"/>
                <w:szCs w:val="16"/>
              </w:rPr>
              <w:t xml:space="preserve">  ?thing cwork:tag ?tag .</w:t>
            </w:r>
          </w:p>
          <w:p w:rsidR="00795C36" w:rsidRPr="00795C36" w:rsidRDefault="00795C36" w:rsidP="00585EF7">
            <w:pPr>
              <w:pStyle w:val="EUNormal"/>
              <w:spacing w:before="60" w:afterLines="60"/>
              <w:rPr>
                <w:sz w:val="16"/>
                <w:szCs w:val="16"/>
              </w:rPr>
            </w:pPr>
            <w:r w:rsidRPr="00795C36">
              <w:rPr>
                <w:sz w:val="16"/>
                <w:szCs w:val="16"/>
              </w:rPr>
              <w:t xml:space="preserve">  ?thing cwork:category ?category .</w:t>
            </w:r>
          </w:p>
          <w:p w:rsidR="00795C36" w:rsidRPr="00795C36" w:rsidRDefault="00795C36" w:rsidP="00585EF7">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585EF7">
            <w:pPr>
              <w:pStyle w:val="EUNormal"/>
              <w:spacing w:before="60" w:afterLines="60"/>
              <w:rPr>
                <w:sz w:val="16"/>
                <w:szCs w:val="16"/>
              </w:rPr>
            </w:pPr>
            <w:r w:rsidRPr="00795C36">
              <w:rPr>
                <w:sz w:val="16"/>
                <w:szCs w:val="16"/>
              </w:rPr>
              <w:t xml:space="preserve">  ?thing cwork:thumbnail ?thumbnail .  </w:t>
            </w:r>
          </w:p>
          <w:p w:rsidR="00795C36" w:rsidRPr="00795C36" w:rsidRDefault="00795C36" w:rsidP="00585EF7">
            <w:pPr>
              <w:pStyle w:val="EUNormal"/>
              <w:spacing w:before="60" w:afterLines="60"/>
              <w:rPr>
                <w:sz w:val="16"/>
                <w:szCs w:val="16"/>
              </w:rPr>
            </w:pPr>
            <w:r w:rsidRPr="00795C36">
              <w:rPr>
                <w:sz w:val="16"/>
                <w:szCs w:val="16"/>
              </w:rPr>
              <w:t xml:space="preserve">  ?thing cwork:audience ?audience . </w:t>
            </w:r>
          </w:p>
          <w:p w:rsidR="00795C36" w:rsidRPr="00795C36" w:rsidRDefault="00795C36" w:rsidP="00585EF7">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585EF7">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585EF7">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585EF7">
            <w:pPr>
              <w:pStyle w:val="EUNormal"/>
              <w:spacing w:before="60" w:afterLines="60"/>
              <w:rPr>
                <w:sz w:val="16"/>
                <w:szCs w:val="16"/>
              </w:rPr>
            </w:pPr>
            <w:r w:rsidRPr="00795C36">
              <w:rPr>
                <w:sz w:val="16"/>
                <w:szCs w:val="16"/>
              </w:rPr>
              <w:t xml:space="preserve">  OPTIONAL {</w:t>
            </w:r>
          </w:p>
          <w:p w:rsidR="00795C36" w:rsidRPr="00795C36" w:rsidRDefault="00795C36" w:rsidP="00585EF7">
            <w:pPr>
              <w:pStyle w:val="EUNormal"/>
              <w:spacing w:before="60" w:afterLines="60"/>
              <w:rPr>
                <w:sz w:val="16"/>
                <w:szCs w:val="16"/>
              </w:rPr>
            </w:pPr>
            <w:r w:rsidRPr="00795C36">
              <w:rPr>
                <w:sz w:val="16"/>
                <w:szCs w:val="16"/>
              </w:rPr>
              <w:t xml:space="preserve">    ?thing cwork:mentions ?mentions .</w:t>
            </w:r>
          </w:p>
          <w:p w:rsidR="00795C36" w:rsidRPr="00795C36" w:rsidRDefault="00795C36" w:rsidP="00585EF7">
            <w:pPr>
              <w:pStyle w:val="EUNormal"/>
              <w:spacing w:before="60" w:afterLines="60"/>
              <w:rPr>
                <w:sz w:val="16"/>
                <w:szCs w:val="16"/>
              </w:rPr>
            </w:pPr>
            <w:r w:rsidRPr="00795C36">
              <w:rPr>
                <w:sz w:val="16"/>
                <w:szCs w:val="16"/>
              </w:rPr>
              <w:t xml:space="preserve">    ?thing cwork:about ?about .</w:t>
            </w:r>
          </w:p>
          <w:p w:rsidR="00795C36" w:rsidRPr="00795C36" w:rsidRDefault="00795C36" w:rsidP="00585EF7">
            <w:pPr>
              <w:pStyle w:val="EUNormal"/>
              <w:spacing w:before="60" w:afterLines="60"/>
              <w:rPr>
                <w:sz w:val="16"/>
                <w:szCs w:val="16"/>
              </w:rPr>
            </w:pPr>
            <w:r w:rsidRPr="00795C36">
              <w:rPr>
                <w:sz w:val="16"/>
                <w:szCs w:val="16"/>
              </w:rPr>
              <w:t xml:space="preserve">  }  </w:t>
            </w:r>
          </w:p>
          <w:p w:rsidR="00795C36" w:rsidRPr="00795C36" w:rsidRDefault="00795C36" w:rsidP="00585EF7">
            <w:pPr>
              <w:pStyle w:val="EUNormal"/>
              <w:spacing w:before="60" w:afterLines="60"/>
              <w:rPr>
                <w:sz w:val="16"/>
                <w:szCs w:val="16"/>
              </w:rPr>
            </w:pPr>
            <w:r w:rsidRPr="00795C36">
              <w:rPr>
                <w:sz w:val="16"/>
                <w:szCs w:val="16"/>
              </w:rPr>
              <w:t xml:space="preserve">  OPTIONAL {</w:t>
            </w:r>
          </w:p>
          <w:p w:rsidR="00795C36" w:rsidRPr="00795C36" w:rsidRDefault="00795C36" w:rsidP="00585EF7">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85EF7">
            <w:pPr>
              <w:pStyle w:val="EUNormal"/>
              <w:spacing w:before="60" w:afterLines="60"/>
              <w:rPr>
                <w:sz w:val="16"/>
                <w:szCs w:val="16"/>
              </w:rPr>
            </w:pPr>
            <w:r w:rsidRPr="00795C36">
              <w:rPr>
                <w:sz w:val="16"/>
                <w:szCs w:val="16"/>
              </w:rPr>
              <w:t xml:space="preserve">  }  </w:t>
            </w:r>
          </w:p>
          <w:p w:rsidR="00795C36" w:rsidRPr="00795C36" w:rsidRDefault="00795C36" w:rsidP="00585EF7">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ORDER BY DESC(?dateModified)</w:t>
            </w:r>
          </w:p>
          <w:p w:rsidR="00AD24DA" w:rsidRPr="00AD24DA" w:rsidRDefault="00795C36" w:rsidP="00585EF7">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585EF7">
            <w:pPr>
              <w:pStyle w:val="EUNormal"/>
              <w:spacing w:before="60" w:afterLines="60"/>
              <w:rPr>
                <w:sz w:val="16"/>
                <w:szCs w:val="16"/>
              </w:rPr>
            </w:pPr>
            <w:r w:rsidRPr="00795C36">
              <w:rPr>
                <w:sz w:val="16"/>
                <w:szCs w:val="16"/>
              </w:rPr>
              <w:t xml:space="preserve">WHERE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85EF7">
            <w:pPr>
              <w:pStyle w:val="EUNormal"/>
              <w:spacing w:before="60" w:afterLines="60"/>
              <w:rPr>
                <w:sz w:val="16"/>
                <w:szCs w:val="16"/>
              </w:rPr>
            </w:pPr>
            <w:r w:rsidRPr="00795C36">
              <w:rPr>
                <w:sz w:val="16"/>
                <w:szCs w:val="16"/>
              </w:rPr>
              <w:t xml:space="preserve">  ?thing rdf:type ?class . </w:t>
            </w:r>
          </w:p>
          <w:p w:rsidR="00795C36" w:rsidRPr="00795C36" w:rsidRDefault="00795C36" w:rsidP="00585EF7">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85EF7">
            <w:pPr>
              <w:pStyle w:val="EUNormal"/>
              <w:spacing w:before="60" w:afterLines="60"/>
              <w:rPr>
                <w:sz w:val="16"/>
                <w:szCs w:val="16"/>
              </w:rPr>
            </w:pPr>
            <w:r w:rsidRPr="00795C36">
              <w:rPr>
                <w:sz w:val="16"/>
                <w:szCs w:val="16"/>
              </w:rPr>
              <w:lastRenderedPageBreak/>
              <w:t xml:space="preserve">  ?thing cwork:about ?about . </w:t>
            </w:r>
          </w:p>
          <w:p w:rsidR="00795C36" w:rsidRPr="00795C36" w:rsidRDefault="00795C36" w:rsidP="00585EF7">
            <w:pPr>
              <w:pStyle w:val="EUNormal"/>
              <w:spacing w:before="60" w:afterLines="60"/>
              <w:rPr>
                <w:sz w:val="16"/>
                <w:szCs w:val="16"/>
              </w:rPr>
            </w:pPr>
            <w:r w:rsidRPr="00795C36">
              <w:rPr>
                <w:sz w:val="16"/>
                <w:szCs w:val="16"/>
              </w:rPr>
              <w:t xml:space="preserve">  ?thing cwork:mentions ?mentions . </w:t>
            </w:r>
          </w:p>
          <w:p w:rsidR="00795C36" w:rsidRPr="00795C36" w:rsidRDefault="00795C36" w:rsidP="00585EF7">
            <w:pPr>
              <w:pStyle w:val="EUNormal"/>
              <w:spacing w:before="60" w:afterLines="60"/>
              <w:rPr>
                <w:sz w:val="16"/>
                <w:szCs w:val="16"/>
              </w:rPr>
            </w:pPr>
            <w:r w:rsidRPr="00795C36">
              <w:rPr>
                <w:sz w:val="16"/>
                <w:szCs w:val="16"/>
              </w:rPr>
              <w:t xml:space="preserve">  ?mentions rdf:type ?entityType . </w:t>
            </w:r>
          </w:p>
          <w:p w:rsidR="00795C36" w:rsidRPr="00795C36" w:rsidRDefault="00795C36" w:rsidP="00585EF7">
            <w:pPr>
              <w:pStyle w:val="EUNormal"/>
              <w:spacing w:before="60" w:afterLines="60"/>
              <w:rPr>
                <w:sz w:val="16"/>
                <w:szCs w:val="16"/>
              </w:rPr>
            </w:pPr>
            <w:r w:rsidRPr="00795C36">
              <w:rPr>
                <w:sz w:val="16"/>
                <w:szCs w:val="16"/>
              </w:rPr>
              <w:t xml:space="preserve">  ?about rdf:type ?entityType . </w:t>
            </w:r>
          </w:p>
          <w:p w:rsidR="00795C36" w:rsidRPr="00795C36" w:rsidRDefault="00795C36" w:rsidP="00585EF7">
            <w:pPr>
              <w:pStyle w:val="EUNormal"/>
              <w:spacing w:before="60" w:afterLines="60"/>
              <w:rPr>
                <w:sz w:val="16"/>
                <w:szCs w:val="16"/>
              </w:rPr>
            </w:pPr>
            <w:r w:rsidRPr="00795C36">
              <w:rPr>
                <w:sz w:val="16"/>
                <w:szCs w:val="16"/>
              </w:rPr>
              <w:t xml:space="preserve">  ?thing cwork:category ?category . </w:t>
            </w:r>
          </w:p>
          <w:p w:rsidR="00795C36" w:rsidRPr="00795C36" w:rsidRDefault="00795C36" w:rsidP="00585EF7">
            <w:pPr>
              <w:pStyle w:val="EUNormal"/>
              <w:spacing w:before="60" w:afterLines="60"/>
              <w:rPr>
                <w:sz w:val="16"/>
                <w:szCs w:val="16"/>
              </w:rPr>
            </w:pPr>
            <w:r w:rsidRPr="00795C36">
              <w:rPr>
                <w:sz w:val="16"/>
                <w:szCs w:val="16"/>
              </w:rPr>
              <w:t xml:space="preserve">  ?thing cwork:title ?title . </w:t>
            </w:r>
          </w:p>
          <w:p w:rsidR="00795C36" w:rsidRPr="00795C36" w:rsidRDefault="00795C36" w:rsidP="00585EF7">
            <w:pPr>
              <w:pStyle w:val="EUNormal"/>
              <w:spacing w:before="60" w:afterLines="60"/>
              <w:rPr>
                <w:sz w:val="16"/>
                <w:szCs w:val="16"/>
              </w:rPr>
            </w:pPr>
            <w:r w:rsidRPr="00795C36">
              <w:rPr>
                <w:sz w:val="16"/>
                <w:szCs w:val="16"/>
              </w:rPr>
              <w:t xml:space="preserve">  FILTER (CONTAINS (?title, "policy") ) . </w:t>
            </w:r>
          </w:p>
          <w:p w:rsidR="00795C36" w:rsidRPr="00795C36" w:rsidRDefault="00795C36" w:rsidP="00585EF7">
            <w:pPr>
              <w:pStyle w:val="EUNormal"/>
              <w:spacing w:before="60" w:afterLines="60"/>
              <w:rPr>
                <w:sz w:val="16"/>
                <w:szCs w:val="16"/>
              </w:rPr>
            </w:pPr>
            <w:r w:rsidRPr="00795C36">
              <w:rPr>
                <w:sz w:val="16"/>
                <w:szCs w:val="16"/>
              </w:rPr>
              <w:t xml:space="preserve">  OPTIONAL {</w:t>
            </w:r>
          </w:p>
          <w:p w:rsidR="00795C36" w:rsidRPr="00795C36" w:rsidRDefault="00795C36" w:rsidP="00585EF7">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ORDER BY ?about</w:t>
            </w:r>
          </w:p>
          <w:p w:rsidR="00AD24DA" w:rsidRPr="00AD24DA" w:rsidRDefault="00795C36" w:rsidP="00585EF7">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DISTINCT ?thing ?tag ?category ?title</w:t>
            </w:r>
          </w:p>
          <w:p w:rsidR="00795C36" w:rsidRPr="00795C36" w:rsidRDefault="00795C36" w:rsidP="00585EF7">
            <w:pPr>
              <w:pStyle w:val="EUNormal"/>
              <w:spacing w:before="60" w:afterLines="60"/>
              <w:rPr>
                <w:sz w:val="16"/>
                <w:szCs w:val="16"/>
              </w:rPr>
            </w:pPr>
            <w:r w:rsidRPr="00795C36">
              <w:rPr>
                <w:sz w:val="16"/>
                <w:szCs w:val="16"/>
              </w:rPr>
              <w:t xml:space="preserve">WHERE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85EF7">
            <w:pPr>
              <w:pStyle w:val="EUNormal"/>
              <w:spacing w:before="60" w:afterLines="60"/>
              <w:rPr>
                <w:sz w:val="16"/>
                <w:szCs w:val="16"/>
              </w:rPr>
            </w:pPr>
            <w:r w:rsidRPr="00795C36">
              <w:rPr>
                <w:sz w:val="16"/>
                <w:szCs w:val="16"/>
              </w:rPr>
              <w:t xml:space="preserve">  ?thing rdf:type ?class . </w:t>
            </w:r>
          </w:p>
          <w:p w:rsidR="00795C36" w:rsidRPr="00795C36" w:rsidRDefault="00795C36" w:rsidP="00585EF7">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85EF7">
            <w:pPr>
              <w:pStyle w:val="EUNormal"/>
              <w:spacing w:before="60" w:afterLines="60"/>
              <w:rPr>
                <w:sz w:val="16"/>
                <w:szCs w:val="16"/>
              </w:rPr>
            </w:pPr>
            <w:r w:rsidRPr="00795C36">
              <w:rPr>
                <w:sz w:val="16"/>
                <w:szCs w:val="16"/>
              </w:rPr>
              <w:t xml:space="preserve">  ?thing cwork:tag ?tag . </w:t>
            </w:r>
          </w:p>
          <w:p w:rsidR="00795C36" w:rsidRPr="00795C36" w:rsidRDefault="00795C36" w:rsidP="00585EF7">
            <w:pPr>
              <w:pStyle w:val="EUNormal"/>
              <w:spacing w:before="60" w:afterLines="60"/>
              <w:rPr>
                <w:sz w:val="16"/>
                <w:szCs w:val="16"/>
              </w:rPr>
            </w:pPr>
            <w:r w:rsidRPr="00795C36">
              <w:rPr>
                <w:sz w:val="16"/>
                <w:szCs w:val="16"/>
              </w:rPr>
              <w:t xml:space="preserve">  ?thing ?a ?o . </w:t>
            </w:r>
          </w:p>
          <w:p w:rsidR="00795C36" w:rsidRPr="00795C36" w:rsidRDefault="00795C36" w:rsidP="00585EF7">
            <w:pPr>
              <w:pStyle w:val="EUNormal"/>
              <w:spacing w:before="60" w:afterLines="60"/>
              <w:rPr>
                <w:sz w:val="16"/>
                <w:szCs w:val="16"/>
              </w:rPr>
            </w:pPr>
            <w:r w:rsidRPr="00795C36">
              <w:rPr>
                <w:sz w:val="16"/>
                <w:szCs w:val="16"/>
              </w:rPr>
              <w:t xml:space="preserve">  ?a rdfs:subPropertyOf cwork:tag . </w:t>
            </w:r>
          </w:p>
          <w:p w:rsidR="00795C36" w:rsidRPr="00795C36" w:rsidRDefault="00795C36" w:rsidP="00585EF7">
            <w:pPr>
              <w:pStyle w:val="EUNormal"/>
              <w:spacing w:before="60" w:afterLines="60"/>
              <w:rPr>
                <w:sz w:val="16"/>
                <w:szCs w:val="16"/>
              </w:rPr>
            </w:pPr>
            <w:r w:rsidRPr="00795C36">
              <w:rPr>
                <w:sz w:val="16"/>
                <w:szCs w:val="16"/>
              </w:rPr>
              <w:t xml:space="preserve">  ?thing cwork:category ?category . </w:t>
            </w:r>
          </w:p>
          <w:p w:rsidR="00795C36" w:rsidRPr="00795C36" w:rsidRDefault="00795C36" w:rsidP="00585EF7">
            <w:pPr>
              <w:pStyle w:val="EUNormal"/>
              <w:spacing w:before="60" w:afterLines="60"/>
              <w:rPr>
                <w:sz w:val="16"/>
                <w:szCs w:val="16"/>
              </w:rPr>
            </w:pPr>
            <w:r w:rsidRPr="00795C36">
              <w:rPr>
                <w:sz w:val="16"/>
                <w:szCs w:val="16"/>
              </w:rPr>
              <w:t xml:space="preserve">  ?thing cwork:title ?title . </w:t>
            </w:r>
          </w:p>
          <w:p w:rsidR="00795C36" w:rsidRPr="00795C36" w:rsidRDefault="00795C36" w:rsidP="00585EF7">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585EF7">
            <w:pPr>
              <w:pStyle w:val="EUNormal"/>
              <w:spacing w:before="60" w:afterLines="60"/>
              <w:rPr>
                <w:sz w:val="16"/>
                <w:szCs w:val="16"/>
              </w:rPr>
            </w:pPr>
            <w:r w:rsidRPr="00795C36">
              <w:rPr>
                <w:sz w:val="16"/>
                <w:szCs w:val="16"/>
              </w:rPr>
              <w:t xml:space="preserve">  OPTIONAL {</w:t>
            </w:r>
          </w:p>
          <w:p w:rsidR="00795C36" w:rsidRPr="00795C36" w:rsidRDefault="00795C36" w:rsidP="00585EF7">
            <w:pPr>
              <w:pStyle w:val="EUNormal"/>
              <w:spacing w:before="60" w:afterLines="60"/>
              <w:rPr>
                <w:sz w:val="16"/>
                <w:szCs w:val="16"/>
              </w:rPr>
            </w:pPr>
            <w:r w:rsidRPr="00795C36">
              <w:rPr>
                <w:sz w:val="16"/>
                <w:szCs w:val="16"/>
              </w:rPr>
              <w:t xml:space="preserve">    ?thing cwork:audience ?audience . </w:t>
            </w:r>
          </w:p>
          <w:p w:rsidR="00795C36" w:rsidRPr="00795C36" w:rsidRDefault="00795C36" w:rsidP="00585EF7">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ORDER BY ?tag</w:t>
            </w:r>
          </w:p>
          <w:p w:rsidR="00AD24DA" w:rsidRPr="00AD24DA" w:rsidRDefault="00795C36" w:rsidP="00585EF7">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585EF7">
            <w:pPr>
              <w:pStyle w:val="EUNormal"/>
              <w:spacing w:before="60" w:afterLines="60"/>
              <w:rPr>
                <w:sz w:val="16"/>
                <w:szCs w:val="16"/>
              </w:rPr>
            </w:pPr>
          </w:p>
          <w:p w:rsidR="00795C36" w:rsidRPr="00795C36" w:rsidRDefault="00795C36" w:rsidP="00585EF7">
            <w:pPr>
              <w:pStyle w:val="EUNormal"/>
              <w:spacing w:before="60" w:afterLines="60"/>
              <w:rPr>
                <w:sz w:val="16"/>
                <w:szCs w:val="16"/>
              </w:rPr>
            </w:pPr>
            <w:r w:rsidRPr="00795C36">
              <w:rPr>
                <w:sz w:val="16"/>
                <w:szCs w:val="16"/>
              </w:rPr>
              <w:t xml:space="preserve">    ?cwork a cwork:CreativeWork . </w:t>
            </w:r>
          </w:p>
          <w:p w:rsidR="00795C36" w:rsidRPr="00795C36" w:rsidRDefault="00795C36" w:rsidP="00585EF7">
            <w:pPr>
              <w:pStyle w:val="EUNormal"/>
              <w:spacing w:before="60" w:afterLines="60"/>
              <w:rPr>
                <w:sz w:val="16"/>
                <w:szCs w:val="16"/>
              </w:rPr>
            </w:pPr>
            <w:r w:rsidRPr="00795C36">
              <w:rPr>
                <w:sz w:val="16"/>
                <w:szCs w:val="16"/>
              </w:rPr>
              <w:t xml:space="preserve">    ?cwork cwork:mentions ?geonamesId . </w:t>
            </w:r>
          </w:p>
          <w:p w:rsidR="00795C36" w:rsidRPr="00795C36" w:rsidRDefault="00795C36" w:rsidP="00585EF7">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585EF7">
            <w:pPr>
              <w:pStyle w:val="EUNormal"/>
              <w:spacing w:before="60" w:afterLines="60"/>
              <w:rPr>
                <w:sz w:val="16"/>
                <w:szCs w:val="16"/>
              </w:rPr>
            </w:pPr>
            <w:r w:rsidRPr="00795C36">
              <w:rPr>
                <w:sz w:val="16"/>
                <w:szCs w:val="16"/>
              </w:rPr>
              <w:lastRenderedPageBreak/>
              <w:t xml:space="preserve">    ?geonamesId geo:lat ?lat . </w:t>
            </w:r>
          </w:p>
          <w:p w:rsidR="00795C36" w:rsidRPr="00795C36" w:rsidRDefault="00795C36" w:rsidP="00585EF7">
            <w:pPr>
              <w:pStyle w:val="EUNormal"/>
              <w:spacing w:before="60" w:afterLines="60"/>
              <w:rPr>
                <w:sz w:val="16"/>
                <w:szCs w:val="16"/>
              </w:rPr>
            </w:pPr>
            <w:r w:rsidRPr="00795C36">
              <w:rPr>
                <w:sz w:val="16"/>
                <w:szCs w:val="16"/>
              </w:rPr>
              <w:t xml:space="preserve">    ?geonamesId geo:long ?long . </w:t>
            </w:r>
          </w:p>
          <w:p w:rsidR="00795C36" w:rsidRPr="00795C36" w:rsidRDefault="00795C36" w:rsidP="00585EF7">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585EF7">
            <w:pPr>
              <w:pStyle w:val="EUNormal"/>
              <w:spacing w:before="60" w:afterLines="60"/>
              <w:rPr>
                <w:sz w:val="16"/>
                <w:szCs w:val="16"/>
              </w:rPr>
            </w:pPr>
          </w:p>
          <w:p w:rsidR="00795C36" w:rsidRPr="00795C36" w:rsidRDefault="00795C36" w:rsidP="00585EF7">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585EF7">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585EF7">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585EF7">
            <w:pPr>
              <w:pStyle w:val="EUNormal"/>
              <w:spacing w:before="60" w:afterLines="60"/>
              <w:rPr>
                <w:sz w:val="16"/>
                <w:szCs w:val="16"/>
              </w:rPr>
            </w:pPr>
          </w:p>
          <w:p w:rsidR="00795C36" w:rsidRPr="00795C36" w:rsidRDefault="00795C36" w:rsidP="00585EF7">
            <w:pPr>
              <w:pStyle w:val="EUNormal"/>
              <w:spacing w:before="60" w:afterLines="60"/>
              <w:rPr>
                <w:sz w:val="16"/>
                <w:szCs w:val="16"/>
              </w:rPr>
            </w:pPr>
            <w:r w:rsidRPr="00795C36">
              <w:rPr>
                <w:sz w:val="16"/>
                <w:szCs w:val="16"/>
              </w:rPr>
              <w:t xml:space="preserve">    FILTER( </w:t>
            </w:r>
          </w:p>
          <w:p w:rsidR="00795C36" w:rsidRPr="00795C36" w:rsidRDefault="00795C36" w:rsidP="00585EF7">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585EF7">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585EF7">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585EF7">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585EF7">
            <w:pPr>
              <w:pStyle w:val="EUNormal"/>
              <w:spacing w:before="60" w:afterLines="60"/>
              <w:rPr>
                <w:sz w:val="16"/>
                <w:szCs w:val="16"/>
              </w:rPr>
            </w:pPr>
            <w:r w:rsidRPr="00795C36">
              <w:rPr>
                <w:sz w:val="16"/>
                <w:szCs w:val="16"/>
              </w:rPr>
              <w:t>}</w:t>
            </w:r>
          </w:p>
          <w:p w:rsidR="00AD24DA" w:rsidRPr="00AD24DA" w:rsidRDefault="00795C36" w:rsidP="00585EF7">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585EF7">
            <w:pPr>
              <w:pStyle w:val="EUNormal"/>
              <w:spacing w:before="60" w:afterLines="60"/>
              <w:rPr>
                <w:sz w:val="16"/>
                <w:szCs w:val="16"/>
              </w:rPr>
            </w:pPr>
            <w:r w:rsidRPr="00795C36">
              <w:rPr>
                <w:sz w:val="16"/>
                <w:szCs w:val="16"/>
              </w:rPr>
              <w:t xml:space="preserve">  ?cwork a cwork:BlogPost  .</w:t>
            </w:r>
          </w:p>
          <w:p w:rsidR="00795C36" w:rsidRPr="00795C36" w:rsidRDefault="00795C36" w:rsidP="00585EF7">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85EF7">
            <w:pPr>
              <w:pStyle w:val="EUNormal"/>
              <w:spacing w:before="60" w:afterLines="60"/>
              <w:rPr>
                <w:sz w:val="16"/>
                <w:szCs w:val="16"/>
              </w:rPr>
            </w:pPr>
            <w:r w:rsidRPr="00795C36">
              <w:rPr>
                <w:sz w:val="16"/>
                <w:szCs w:val="16"/>
              </w:rPr>
              <w:t xml:space="preserve">  ?cwork cwork:title ?title .</w:t>
            </w:r>
          </w:p>
          <w:p w:rsidR="00795C36" w:rsidRPr="00795C36" w:rsidRDefault="00795C36" w:rsidP="00585EF7">
            <w:pPr>
              <w:pStyle w:val="EUNormal"/>
              <w:spacing w:before="60" w:afterLines="60"/>
              <w:rPr>
                <w:sz w:val="16"/>
                <w:szCs w:val="16"/>
              </w:rPr>
            </w:pPr>
            <w:r w:rsidRPr="00795C36">
              <w:rPr>
                <w:sz w:val="16"/>
                <w:szCs w:val="16"/>
              </w:rPr>
              <w:t xml:space="preserve">  ?cwork cwork:category ?category .</w:t>
            </w:r>
          </w:p>
          <w:p w:rsidR="00795C36" w:rsidRPr="00795C36" w:rsidRDefault="00795C36" w:rsidP="00585EF7">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585EF7">
            <w:pPr>
              <w:pStyle w:val="EUNormal"/>
              <w:spacing w:before="60" w:afterLines="60"/>
              <w:rPr>
                <w:sz w:val="16"/>
                <w:szCs w:val="16"/>
              </w:rPr>
            </w:pPr>
            <w:r w:rsidRPr="00795C36">
              <w:rPr>
                <w:sz w:val="16"/>
                <w:szCs w:val="16"/>
              </w:rPr>
              <w:t xml:space="preserve">  ?cwork cwork:audience ?audience .</w:t>
            </w:r>
          </w:p>
          <w:p w:rsidR="00795C36" w:rsidRPr="00795C36" w:rsidRDefault="00795C36" w:rsidP="00585EF7">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585EF7">
            <w:pPr>
              <w:pStyle w:val="EUNormal"/>
              <w:spacing w:before="60" w:afterLines="60"/>
              <w:rPr>
                <w:sz w:val="16"/>
                <w:szCs w:val="16"/>
              </w:rPr>
            </w:pPr>
            <w:r w:rsidRPr="00795C36">
              <w:rPr>
                <w:sz w:val="16"/>
                <w:szCs w:val="16"/>
              </w:rPr>
              <w:t>}</w:t>
            </w:r>
          </w:p>
          <w:p w:rsidR="00AD24DA" w:rsidRPr="00AD24DA" w:rsidRDefault="00795C36" w:rsidP="00585EF7">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585EF7">
            <w:pPr>
              <w:pStyle w:val="EUNormal"/>
              <w:spacing w:before="60" w:afterLines="60"/>
              <w:rPr>
                <w:sz w:val="16"/>
                <w:szCs w:val="16"/>
              </w:rPr>
            </w:pPr>
            <w:r w:rsidRPr="00795C36">
              <w:rPr>
                <w:sz w:val="16"/>
                <w:szCs w:val="16"/>
              </w:rPr>
              <w:t xml:space="preserve">  ?cwork a cwork:BlogPost  . </w:t>
            </w:r>
          </w:p>
          <w:p w:rsidR="00795C36" w:rsidRPr="00795C36" w:rsidRDefault="00795C36" w:rsidP="00585EF7">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585EF7">
            <w:pPr>
              <w:pStyle w:val="EUNormal"/>
              <w:spacing w:before="60" w:afterLines="60"/>
              <w:rPr>
                <w:sz w:val="16"/>
                <w:szCs w:val="16"/>
              </w:rPr>
            </w:pPr>
            <w:r w:rsidRPr="00795C36">
              <w:rPr>
                <w:sz w:val="16"/>
                <w:szCs w:val="16"/>
              </w:rPr>
              <w:t xml:space="preserve">  ?cwork cwork:about ?topic .</w:t>
            </w:r>
          </w:p>
          <w:p w:rsidR="00795C36" w:rsidRPr="00795C36" w:rsidRDefault="00795C36" w:rsidP="00585EF7">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85EF7">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GROUP BY ?topic</w:t>
            </w:r>
          </w:p>
          <w:p w:rsidR="00795C36" w:rsidRPr="00795C36" w:rsidRDefault="00795C36" w:rsidP="00585EF7">
            <w:pPr>
              <w:pStyle w:val="EUNormal"/>
              <w:spacing w:before="60" w:afterLines="60"/>
              <w:rPr>
                <w:sz w:val="16"/>
                <w:szCs w:val="16"/>
              </w:rPr>
            </w:pPr>
            <w:r w:rsidRPr="00795C36">
              <w:rPr>
                <w:sz w:val="16"/>
                <w:szCs w:val="16"/>
              </w:rPr>
              <w:t>ORDER BY DESC(?maxDate) DESC(?topicsCount)</w:t>
            </w:r>
          </w:p>
          <w:p w:rsidR="00AD24DA" w:rsidRPr="00AD24DA" w:rsidRDefault="00795C36" w:rsidP="00585EF7">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 xml:space="preserve">CONSTRUCT { </w:t>
            </w:r>
          </w:p>
          <w:p w:rsidR="00795C36" w:rsidRPr="00795C36" w:rsidRDefault="00795C36" w:rsidP="00585EF7">
            <w:pPr>
              <w:pStyle w:val="EUNormal"/>
              <w:spacing w:before="60" w:afterLines="60"/>
              <w:rPr>
                <w:sz w:val="16"/>
                <w:szCs w:val="16"/>
              </w:rPr>
            </w:pPr>
            <w:r w:rsidRPr="00795C36">
              <w:rPr>
                <w:sz w:val="16"/>
                <w:szCs w:val="16"/>
              </w:rPr>
              <w:t xml:space="preserve">  ?cWork a cwork:CreativeWork ; </w:t>
            </w:r>
          </w:p>
          <w:p w:rsidR="00795C36" w:rsidRPr="00795C36" w:rsidRDefault="00795C36" w:rsidP="00585EF7">
            <w:pPr>
              <w:pStyle w:val="EUNormal"/>
              <w:spacing w:before="60" w:afterLines="60"/>
              <w:rPr>
                <w:sz w:val="16"/>
                <w:szCs w:val="16"/>
              </w:rPr>
            </w:pPr>
            <w:r w:rsidRPr="00795C36">
              <w:rPr>
                <w:sz w:val="16"/>
                <w:szCs w:val="16"/>
              </w:rPr>
              <w:t xml:space="preserve">    a ?type ; </w:t>
            </w:r>
          </w:p>
          <w:p w:rsidR="00795C36" w:rsidRPr="00795C36" w:rsidRDefault="00795C36" w:rsidP="00585EF7">
            <w:pPr>
              <w:pStyle w:val="EUNormal"/>
              <w:spacing w:before="60" w:afterLines="60"/>
              <w:rPr>
                <w:sz w:val="16"/>
                <w:szCs w:val="16"/>
              </w:rPr>
            </w:pPr>
            <w:r w:rsidRPr="00795C36">
              <w:rPr>
                <w:sz w:val="16"/>
                <w:szCs w:val="16"/>
              </w:rPr>
              <w:t xml:space="preserve">    cwork:title ?title ; </w:t>
            </w:r>
          </w:p>
          <w:p w:rsidR="00795C36" w:rsidRPr="00795C36" w:rsidRDefault="00795C36" w:rsidP="00585EF7">
            <w:pPr>
              <w:pStyle w:val="EUNormal"/>
              <w:spacing w:before="60" w:afterLines="60"/>
              <w:rPr>
                <w:sz w:val="16"/>
                <w:szCs w:val="16"/>
              </w:rPr>
            </w:pPr>
            <w:r w:rsidRPr="00795C36">
              <w:rPr>
                <w:sz w:val="16"/>
                <w:szCs w:val="16"/>
              </w:rPr>
              <w:t xml:space="preserve">    cwork:description ?description ; </w:t>
            </w:r>
          </w:p>
          <w:p w:rsidR="00795C36" w:rsidRPr="00795C36" w:rsidRDefault="00795C36" w:rsidP="00585EF7">
            <w:pPr>
              <w:pStyle w:val="EUNormal"/>
              <w:spacing w:before="60" w:afterLines="60"/>
              <w:rPr>
                <w:sz w:val="16"/>
                <w:szCs w:val="16"/>
              </w:rPr>
            </w:pPr>
            <w:r w:rsidRPr="00795C36">
              <w:rPr>
                <w:sz w:val="16"/>
                <w:szCs w:val="16"/>
              </w:rPr>
              <w:t xml:space="preserve">    cwork:dateCreated ?dateCreated ;</w:t>
            </w:r>
          </w:p>
          <w:p w:rsidR="00795C36" w:rsidRPr="00795C36" w:rsidRDefault="00795C36" w:rsidP="00585EF7">
            <w:pPr>
              <w:pStyle w:val="EUNormal"/>
              <w:spacing w:before="60" w:afterLines="60"/>
              <w:rPr>
                <w:sz w:val="16"/>
                <w:szCs w:val="16"/>
              </w:rPr>
            </w:pPr>
            <w:r w:rsidRPr="00795C36">
              <w:rPr>
                <w:sz w:val="16"/>
                <w:szCs w:val="16"/>
              </w:rPr>
              <w:t xml:space="preserve">    cwork:dateModified ?dateModified ;</w:t>
            </w:r>
          </w:p>
          <w:p w:rsidR="00795C36" w:rsidRPr="00795C36" w:rsidRDefault="00795C36" w:rsidP="00585EF7">
            <w:pPr>
              <w:pStyle w:val="EUNormal"/>
              <w:spacing w:before="60" w:afterLines="60"/>
              <w:rPr>
                <w:sz w:val="16"/>
                <w:szCs w:val="16"/>
              </w:rPr>
            </w:pPr>
            <w:r w:rsidRPr="00795C36">
              <w:rPr>
                <w:sz w:val="16"/>
                <w:szCs w:val="16"/>
              </w:rPr>
              <w:t xml:space="preserve">    cwork:about ?about ; </w:t>
            </w:r>
          </w:p>
          <w:p w:rsidR="00795C36" w:rsidRPr="00795C36" w:rsidRDefault="00795C36" w:rsidP="00585EF7">
            <w:pPr>
              <w:pStyle w:val="EUNormal"/>
              <w:spacing w:before="60" w:afterLines="60"/>
              <w:rPr>
                <w:sz w:val="16"/>
                <w:szCs w:val="16"/>
              </w:rPr>
            </w:pPr>
            <w:r w:rsidRPr="00795C36">
              <w:rPr>
                <w:sz w:val="16"/>
                <w:szCs w:val="16"/>
              </w:rPr>
              <w:t xml:space="preserve">    cwork:category ?category ; </w:t>
            </w:r>
          </w:p>
          <w:p w:rsidR="00795C36" w:rsidRPr="00795C36" w:rsidRDefault="00795C36" w:rsidP="00585EF7">
            <w:pPr>
              <w:pStyle w:val="EUNormal"/>
              <w:spacing w:before="60" w:afterLines="60"/>
              <w:rPr>
                <w:sz w:val="16"/>
                <w:szCs w:val="16"/>
              </w:rPr>
            </w:pPr>
            <w:r w:rsidRPr="00795C36">
              <w:rPr>
                <w:sz w:val="16"/>
                <w:szCs w:val="16"/>
              </w:rPr>
              <w:t xml:space="preserve">    bbc:primaryContentOf ?pco . </w:t>
            </w:r>
          </w:p>
          <w:p w:rsidR="00795C36" w:rsidRPr="00795C36" w:rsidRDefault="00795C36" w:rsidP="00585EF7">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WHERE { </w:t>
            </w:r>
          </w:p>
          <w:p w:rsidR="00795C36" w:rsidRPr="00795C36" w:rsidRDefault="00795C36" w:rsidP="00585EF7">
            <w:pPr>
              <w:pStyle w:val="EUNormal"/>
              <w:spacing w:before="60" w:afterLines="60"/>
              <w:rPr>
                <w:sz w:val="16"/>
                <w:szCs w:val="16"/>
              </w:rPr>
            </w:pPr>
            <w:r w:rsidRPr="00795C36">
              <w:rPr>
                <w:sz w:val="16"/>
                <w:szCs w:val="16"/>
              </w:rPr>
              <w:t xml:space="preserve">  ?cWork a cwork:CreativeWork ; </w:t>
            </w:r>
          </w:p>
          <w:p w:rsidR="00795C36" w:rsidRPr="00795C36" w:rsidRDefault="00795C36" w:rsidP="00585EF7">
            <w:pPr>
              <w:pStyle w:val="EUNormal"/>
              <w:spacing w:before="60" w:afterLines="60"/>
              <w:rPr>
                <w:sz w:val="16"/>
                <w:szCs w:val="16"/>
              </w:rPr>
            </w:pPr>
            <w:r w:rsidRPr="00795C36">
              <w:rPr>
                <w:sz w:val="16"/>
                <w:szCs w:val="16"/>
              </w:rPr>
              <w:t xml:space="preserve">    a ?type ; </w:t>
            </w:r>
          </w:p>
          <w:p w:rsidR="00795C36" w:rsidRPr="00795C36" w:rsidRDefault="00795C36" w:rsidP="00585EF7">
            <w:pPr>
              <w:pStyle w:val="EUNormal"/>
              <w:spacing w:before="60" w:afterLines="60"/>
              <w:rPr>
                <w:sz w:val="16"/>
                <w:szCs w:val="16"/>
              </w:rPr>
            </w:pPr>
            <w:r w:rsidRPr="00795C36">
              <w:rPr>
                <w:sz w:val="16"/>
                <w:szCs w:val="16"/>
              </w:rPr>
              <w:t xml:space="preserve">    cwork:title ?title ;</w:t>
            </w:r>
          </w:p>
          <w:p w:rsidR="00795C36" w:rsidRPr="00795C36" w:rsidRDefault="00795C36" w:rsidP="00585EF7">
            <w:pPr>
              <w:pStyle w:val="EUNormal"/>
              <w:spacing w:before="60" w:afterLines="60"/>
              <w:rPr>
                <w:sz w:val="16"/>
                <w:szCs w:val="16"/>
              </w:rPr>
            </w:pPr>
            <w:r w:rsidRPr="00795C36">
              <w:rPr>
                <w:sz w:val="16"/>
                <w:szCs w:val="16"/>
              </w:rPr>
              <w:t xml:space="preserve">    cwork:description ?description .</w:t>
            </w:r>
          </w:p>
          <w:p w:rsidR="00795C36" w:rsidRPr="00795C36" w:rsidRDefault="00795C36" w:rsidP="00585EF7">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585EF7">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585EF7">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585EF7">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585EF7">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585EF7">
            <w:pPr>
              <w:pStyle w:val="EUNormal"/>
              <w:spacing w:before="60" w:afterLines="60"/>
              <w:rPr>
                <w:sz w:val="16"/>
                <w:szCs w:val="16"/>
              </w:rPr>
            </w:pPr>
            <w:r w:rsidRPr="00795C36">
              <w:rPr>
                <w:sz w:val="16"/>
                <w:szCs w:val="16"/>
              </w:rPr>
              <w:t xml:space="preserve">  OPTIONAL { </w:t>
            </w:r>
          </w:p>
          <w:p w:rsidR="00795C36" w:rsidRPr="00795C36" w:rsidRDefault="00795C36" w:rsidP="00585EF7">
            <w:pPr>
              <w:pStyle w:val="EUNormal"/>
              <w:spacing w:before="60" w:afterLines="60"/>
              <w:rPr>
                <w:sz w:val="16"/>
                <w:szCs w:val="16"/>
              </w:rPr>
            </w:pPr>
            <w:r w:rsidRPr="00795C36">
              <w:rPr>
                <w:sz w:val="16"/>
                <w:szCs w:val="16"/>
              </w:rPr>
              <w:t xml:space="preserve">    ?cWork bbc:primaryContentOf ?pco . </w:t>
            </w:r>
          </w:p>
          <w:p w:rsidR="00795C36" w:rsidRPr="00795C36" w:rsidRDefault="00795C36" w:rsidP="00585EF7">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85EF7">
            <w:pPr>
              <w:pStyle w:val="EUNormal"/>
              <w:spacing w:before="60" w:afterLines="60"/>
              <w:rPr>
                <w:sz w:val="16"/>
                <w:szCs w:val="16"/>
              </w:rPr>
            </w:pPr>
            <w:r w:rsidRPr="00795C36">
              <w:rPr>
                <w:sz w:val="16"/>
                <w:szCs w:val="16"/>
              </w:rPr>
              <w:t xml:space="preserve">  } </w:t>
            </w:r>
          </w:p>
          <w:p w:rsidR="00795C36" w:rsidRPr="00795C36" w:rsidRDefault="00795C36" w:rsidP="00585EF7">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585EF7">
            <w:pPr>
              <w:pStyle w:val="EUNormal"/>
              <w:spacing w:before="60" w:afterLines="60"/>
              <w:rPr>
                <w:sz w:val="16"/>
                <w:szCs w:val="16"/>
              </w:rPr>
            </w:pPr>
            <w:r w:rsidRPr="00795C36">
              <w:rPr>
                <w:sz w:val="16"/>
                <w:szCs w:val="16"/>
              </w:rPr>
              <w:t>}</w:t>
            </w:r>
          </w:p>
          <w:p w:rsidR="00AD24DA" w:rsidRPr="00AD24DA" w:rsidRDefault="00795C36" w:rsidP="00585EF7">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585EF7">
            <w:pPr>
              <w:pStyle w:val="EUNormal"/>
              <w:spacing w:before="60" w:afterLines="60"/>
              <w:rPr>
                <w:sz w:val="16"/>
                <w:szCs w:val="16"/>
              </w:rPr>
            </w:pPr>
            <w:r w:rsidRPr="00795C36">
              <w:rPr>
                <w:sz w:val="16"/>
                <w:szCs w:val="16"/>
              </w:rPr>
              <w:tab/>
              <w:t>?creativework a cwork:CreativeWork .</w:t>
            </w:r>
          </w:p>
          <w:p w:rsidR="00795C36" w:rsidRPr="00795C36" w:rsidRDefault="00795C36" w:rsidP="00585EF7">
            <w:pPr>
              <w:pStyle w:val="EUNormal"/>
              <w:spacing w:before="60" w:afterLines="60"/>
              <w:rPr>
                <w:sz w:val="16"/>
                <w:szCs w:val="16"/>
              </w:rPr>
            </w:pPr>
            <w:r w:rsidRPr="00795C36">
              <w:rPr>
                <w:sz w:val="16"/>
                <w:szCs w:val="16"/>
              </w:rPr>
              <w:tab/>
              <w:t>?creativework cwork:title ?title .</w:t>
            </w:r>
          </w:p>
          <w:p w:rsidR="00795C36" w:rsidRPr="00795C36" w:rsidRDefault="00795C36" w:rsidP="00585EF7">
            <w:pPr>
              <w:pStyle w:val="EUNormal"/>
              <w:spacing w:before="60" w:afterLines="60"/>
              <w:rPr>
                <w:sz w:val="16"/>
                <w:szCs w:val="16"/>
              </w:rPr>
            </w:pPr>
            <w:r w:rsidRPr="00795C36">
              <w:rPr>
                <w:sz w:val="16"/>
                <w:szCs w:val="16"/>
              </w:rPr>
              <w:tab/>
              <w:t>?creativework cwork:description ?description .</w:t>
            </w:r>
          </w:p>
          <w:p w:rsidR="00795C36" w:rsidRPr="00795C36" w:rsidRDefault="00795C36" w:rsidP="00585EF7">
            <w:pPr>
              <w:pStyle w:val="EUNormal"/>
              <w:spacing w:before="60" w:afterLines="60"/>
              <w:rPr>
                <w:sz w:val="16"/>
                <w:szCs w:val="16"/>
              </w:rPr>
            </w:pPr>
            <w:r w:rsidRPr="00795C36">
              <w:rPr>
                <w:sz w:val="16"/>
                <w:szCs w:val="16"/>
              </w:rPr>
              <w:tab/>
              <w:t>?creativework cwork:category ?category .</w:t>
            </w:r>
          </w:p>
          <w:p w:rsidR="00795C36" w:rsidRPr="00795C36" w:rsidRDefault="00795C36" w:rsidP="00585EF7">
            <w:pPr>
              <w:pStyle w:val="EUNormal"/>
              <w:spacing w:before="60" w:afterLines="60"/>
              <w:rPr>
                <w:sz w:val="16"/>
                <w:szCs w:val="16"/>
              </w:rPr>
            </w:pPr>
            <w:r w:rsidRPr="00795C36">
              <w:rPr>
                <w:sz w:val="16"/>
                <w:szCs w:val="16"/>
              </w:rPr>
              <w:tab/>
              <w:t>?creativework cwork:tag ?tag .</w:t>
            </w:r>
          </w:p>
          <w:p w:rsidR="00795C36" w:rsidRPr="00795C36" w:rsidRDefault="00795C36" w:rsidP="00585EF7">
            <w:pPr>
              <w:pStyle w:val="EUNormal"/>
              <w:spacing w:before="60" w:afterLines="60"/>
              <w:rPr>
                <w:sz w:val="16"/>
                <w:szCs w:val="16"/>
              </w:rPr>
            </w:pPr>
            <w:r w:rsidRPr="00795C36">
              <w:rPr>
                <w:sz w:val="16"/>
                <w:szCs w:val="16"/>
              </w:rPr>
              <w:tab/>
              <w:t>?creativework cwork:audience ?audience .</w:t>
            </w:r>
          </w:p>
          <w:p w:rsidR="00795C36" w:rsidRPr="00795C36" w:rsidRDefault="00795C36" w:rsidP="00585EF7">
            <w:pPr>
              <w:pStyle w:val="EUNormal"/>
              <w:spacing w:before="60" w:afterLines="60"/>
              <w:rPr>
                <w:sz w:val="16"/>
                <w:szCs w:val="16"/>
              </w:rPr>
            </w:pPr>
            <w:r w:rsidRPr="00795C36">
              <w:rPr>
                <w:sz w:val="16"/>
                <w:szCs w:val="16"/>
              </w:rPr>
              <w:tab/>
              <w:t>?creativework cwork:liveCoverage ?liveCoverage .</w:t>
            </w:r>
          </w:p>
          <w:p w:rsidR="00795C36" w:rsidRPr="00795C36" w:rsidRDefault="00795C36" w:rsidP="00585EF7">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85EF7">
            <w:pPr>
              <w:pStyle w:val="EUNormal"/>
              <w:spacing w:before="60" w:afterLines="60"/>
              <w:rPr>
                <w:sz w:val="16"/>
                <w:szCs w:val="16"/>
              </w:rPr>
            </w:pPr>
            <w:r w:rsidRPr="00795C36">
              <w:rPr>
                <w:sz w:val="16"/>
                <w:szCs w:val="16"/>
              </w:rPr>
              <w:tab/>
              <w:t>?creativework cwork:dateCreated ?dateCreated .</w:t>
            </w:r>
          </w:p>
          <w:p w:rsidR="00795C36" w:rsidRPr="00795C36" w:rsidRDefault="00795C36" w:rsidP="00585EF7">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585EF7">
            <w:pPr>
              <w:pStyle w:val="EUNormal"/>
              <w:spacing w:before="60" w:afterLines="60"/>
              <w:rPr>
                <w:sz w:val="16"/>
                <w:szCs w:val="16"/>
              </w:rPr>
            </w:pPr>
            <w:r w:rsidRPr="00795C36">
              <w:rPr>
                <w:sz w:val="16"/>
                <w:szCs w:val="16"/>
              </w:rPr>
              <w:tab/>
              <w:t>BIND (year(?dateCreated) as ?year) .</w:t>
            </w:r>
          </w:p>
          <w:p w:rsidR="00795C36" w:rsidRPr="00795C36" w:rsidRDefault="00795C36" w:rsidP="00585EF7">
            <w:pPr>
              <w:pStyle w:val="EUNormal"/>
              <w:spacing w:before="60" w:afterLines="60"/>
              <w:rPr>
                <w:sz w:val="16"/>
                <w:szCs w:val="16"/>
              </w:rPr>
            </w:pPr>
            <w:r w:rsidRPr="00795C36">
              <w:rPr>
                <w:sz w:val="16"/>
                <w:szCs w:val="16"/>
              </w:rPr>
              <w:tab/>
              <w:t>BIND (month(?dateCreated) as ?month) .</w:t>
            </w:r>
          </w:p>
          <w:p w:rsidR="00795C36" w:rsidRPr="00795C36" w:rsidRDefault="00795C36" w:rsidP="00585EF7">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585EF7">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85EF7">
            <w:pPr>
              <w:pStyle w:val="EUNormal"/>
              <w:spacing w:before="60" w:afterLines="60"/>
              <w:rPr>
                <w:sz w:val="16"/>
                <w:szCs w:val="16"/>
              </w:rPr>
            </w:pPr>
            <w:r w:rsidRPr="00795C36">
              <w:rPr>
                <w:sz w:val="16"/>
                <w:szCs w:val="16"/>
              </w:rPr>
              <w:tab/>
              <w:t xml:space="preserve">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ORDER BY ?year ?month</w:t>
            </w:r>
          </w:p>
          <w:p w:rsidR="00AD24DA" w:rsidRPr="00AD24DA" w:rsidRDefault="00795C36" w:rsidP="00585EF7">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?year ?month ?tag ((COUNT(*)) as ?count) {</w:t>
            </w:r>
          </w:p>
          <w:p w:rsidR="00795C36" w:rsidRPr="00795C36" w:rsidRDefault="00795C36" w:rsidP="00585EF7">
            <w:pPr>
              <w:pStyle w:val="EUNormal"/>
              <w:spacing w:before="60" w:afterLines="60"/>
              <w:rPr>
                <w:sz w:val="16"/>
                <w:szCs w:val="16"/>
              </w:rPr>
            </w:pPr>
            <w:r w:rsidRPr="00795C36">
              <w:rPr>
                <w:sz w:val="16"/>
                <w:szCs w:val="16"/>
              </w:rPr>
              <w:tab/>
              <w:t>?creativework a cwork:CreativeWork .</w:t>
            </w:r>
          </w:p>
          <w:p w:rsidR="00795C36" w:rsidRPr="00795C36" w:rsidRDefault="00795C36" w:rsidP="00585EF7">
            <w:pPr>
              <w:pStyle w:val="EUNormal"/>
              <w:spacing w:before="60" w:afterLines="60"/>
              <w:rPr>
                <w:sz w:val="16"/>
                <w:szCs w:val="16"/>
              </w:rPr>
            </w:pPr>
            <w:r w:rsidRPr="00795C36">
              <w:rPr>
                <w:sz w:val="16"/>
                <w:szCs w:val="16"/>
              </w:rPr>
              <w:tab/>
              <w:t>?creativework cwork:title ?title .</w:t>
            </w:r>
          </w:p>
          <w:p w:rsidR="00795C36" w:rsidRPr="00795C36" w:rsidRDefault="00795C36" w:rsidP="00585EF7">
            <w:pPr>
              <w:pStyle w:val="EUNormal"/>
              <w:spacing w:before="60" w:afterLines="60"/>
              <w:rPr>
                <w:sz w:val="16"/>
                <w:szCs w:val="16"/>
              </w:rPr>
            </w:pPr>
            <w:r w:rsidRPr="00795C36">
              <w:rPr>
                <w:sz w:val="16"/>
                <w:szCs w:val="16"/>
              </w:rPr>
              <w:tab/>
              <w:t>?creativework cwork:description ?description .</w:t>
            </w:r>
          </w:p>
          <w:p w:rsidR="00795C36" w:rsidRPr="00795C36" w:rsidRDefault="00795C36" w:rsidP="00585EF7">
            <w:pPr>
              <w:pStyle w:val="EUNormal"/>
              <w:spacing w:before="60" w:afterLines="60"/>
              <w:rPr>
                <w:sz w:val="16"/>
                <w:szCs w:val="16"/>
              </w:rPr>
            </w:pPr>
            <w:r w:rsidRPr="00795C36">
              <w:rPr>
                <w:sz w:val="16"/>
                <w:szCs w:val="16"/>
              </w:rPr>
              <w:tab/>
              <w:t>?creativework cwork:category ?category .</w:t>
            </w:r>
          </w:p>
          <w:p w:rsidR="00795C36" w:rsidRPr="00795C36" w:rsidRDefault="00795C36" w:rsidP="00585EF7">
            <w:pPr>
              <w:pStyle w:val="EUNormal"/>
              <w:spacing w:before="60" w:afterLines="60"/>
              <w:rPr>
                <w:sz w:val="16"/>
                <w:szCs w:val="16"/>
              </w:rPr>
            </w:pPr>
            <w:r w:rsidRPr="00795C36">
              <w:rPr>
                <w:sz w:val="16"/>
                <w:szCs w:val="16"/>
              </w:rPr>
              <w:tab/>
              <w:t>?creativework cwork:tag ?tag .</w:t>
            </w:r>
          </w:p>
          <w:p w:rsidR="00795C36" w:rsidRPr="00795C36" w:rsidRDefault="00795C36" w:rsidP="00585EF7">
            <w:pPr>
              <w:pStyle w:val="EUNormal"/>
              <w:spacing w:before="60" w:afterLines="60"/>
              <w:rPr>
                <w:sz w:val="16"/>
                <w:szCs w:val="16"/>
              </w:rPr>
            </w:pPr>
            <w:r w:rsidRPr="00795C36">
              <w:rPr>
                <w:sz w:val="16"/>
                <w:szCs w:val="16"/>
              </w:rPr>
              <w:tab/>
              <w:t>?creativework cwork:audience ?audience .</w:t>
            </w:r>
          </w:p>
          <w:p w:rsidR="00795C36" w:rsidRPr="00795C36" w:rsidRDefault="00795C36" w:rsidP="00585EF7">
            <w:pPr>
              <w:pStyle w:val="EUNormal"/>
              <w:spacing w:before="60" w:afterLines="60"/>
              <w:rPr>
                <w:sz w:val="16"/>
                <w:szCs w:val="16"/>
              </w:rPr>
            </w:pPr>
            <w:r w:rsidRPr="00795C36">
              <w:rPr>
                <w:sz w:val="16"/>
                <w:szCs w:val="16"/>
              </w:rPr>
              <w:tab/>
              <w:t>?creativework cwork:liveCoverage ?liveCoverage .</w:t>
            </w:r>
          </w:p>
          <w:p w:rsidR="00795C36" w:rsidRPr="00795C36" w:rsidRDefault="00795C36" w:rsidP="00585EF7">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85EF7">
            <w:pPr>
              <w:pStyle w:val="EUNormal"/>
              <w:spacing w:before="60" w:afterLines="60"/>
              <w:rPr>
                <w:sz w:val="16"/>
                <w:szCs w:val="16"/>
              </w:rPr>
            </w:pPr>
            <w:r w:rsidRPr="00795C36">
              <w:rPr>
                <w:sz w:val="16"/>
                <w:szCs w:val="16"/>
              </w:rPr>
              <w:tab/>
              <w:t>?creativework cwork:dateCreated ?dateCreated .</w:t>
            </w:r>
          </w:p>
          <w:p w:rsidR="00795C36" w:rsidRPr="00795C36" w:rsidRDefault="00795C36" w:rsidP="00585EF7">
            <w:pPr>
              <w:pStyle w:val="EUNormal"/>
              <w:spacing w:before="60" w:afterLines="60"/>
              <w:rPr>
                <w:sz w:val="16"/>
                <w:szCs w:val="16"/>
              </w:rPr>
            </w:pPr>
            <w:r w:rsidRPr="00795C36">
              <w:rPr>
                <w:sz w:val="16"/>
                <w:szCs w:val="16"/>
              </w:rPr>
              <w:tab/>
              <w:t>BIND (day(?dateCreated) as ?day) .</w:t>
            </w:r>
          </w:p>
          <w:p w:rsidR="00795C36" w:rsidRPr="00795C36" w:rsidRDefault="00795C36" w:rsidP="00585EF7">
            <w:pPr>
              <w:pStyle w:val="EUNormal"/>
              <w:spacing w:before="60" w:afterLines="60"/>
              <w:rPr>
                <w:sz w:val="16"/>
                <w:szCs w:val="16"/>
              </w:rPr>
            </w:pPr>
            <w:r w:rsidRPr="00795C36">
              <w:rPr>
                <w:sz w:val="16"/>
                <w:szCs w:val="16"/>
              </w:rPr>
              <w:tab/>
              <w:t>BIND (year(?dateCreated) as ?year) .</w:t>
            </w:r>
          </w:p>
          <w:p w:rsidR="00795C36" w:rsidRPr="00795C36" w:rsidRDefault="00795C36" w:rsidP="00585EF7">
            <w:pPr>
              <w:pStyle w:val="EUNormal"/>
              <w:spacing w:before="60" w:afterLines="60"/>
              <w:rPr>
                <w:sz w:val="16"/>
                <w:szCs w:val="16"/>
              </w:rPr>
            </w:pPr>
            <w:r w:rsidRPr="00795C36">
              <w:rPr>
                <w:sz w:val="16"/>
                <w:szCs w:val="16"/>
              </w:rPr>
              <w:tab/>
              <w:t>BIND (month(?dateCreated) as ?month) .</w:t>
            </w:r>
          </w:p>
          <w:p w:rsidR="00795C36" w:rsidRPr="00795C36" w:rsidRDefault="00795C36" w:rsidP="00585EF7">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585EF7">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GROUP BY ?year ?month ?tag</w:t>
            </w:r>
          </w:p>
          <w:p w:rsidR="00795C36" w:rsidRPr="00795C36" w:rsidRDefault="00795C36" w:rsidP="00585EF7">
            <w:pPr>
              <w:pStyle w:val="EUNormal"/>
              <w:spacing w:before="60" w:afterLines="60"/>
              <w:rPr>
                <w:sz w:val="16"/>
                <w:szCs w:val="16"/>
              </w:rPr>
            </w:pPr>
            <w:r w:rsidRPr="00795C36">
              <w:rPr>
                <w:sz w:val="16"/>
                <w:szCs w:val="16"/>
              </w:rPr>
              <w:t>ORDER BY ?year ?month ?count</w:t>
            </w:r>
          </w:p>
          <w:p w:rsidR="00AD24DA" w:rsidRPr="00AD24DA" w:rsidRDefault="00795C36" w:rsidP="00585EF7">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?year ?month ((COUNT(*)) AS ?count) {</w:t>
            </w:r>
          </w:p>
          <w:p w:rsidR="00795C36" w:rsidRPr="00795C36" w:rsidRDefault="00795C36" w:rsidP="00585EF7">
            <w:pPr>
              <w:pStyle w:val="EUNormal"/>
              <w:spacing w:before="60" w:afterLines="60"/>
              <w:rPr>
                <w:sz w:val="16"/>
                <w:szCs w:val="16"/>
              </w:rPr>
            </w:pPr>
            <w:r w:rsidRPr="00795C36">
              <w:rPr>
                <w:sz w:val="16"/>
                <w:szCs w:val="16"/>
              </w:rPr>
              <w:tab/>
              <w:t>?creativework a cwork:CreativeWork .</w:t>
            </w:r>
          </w:p>
          <w:p w:rsidR="00795C36" w:rsidRPr="00795C36" w:rsidRDefault="00795C36" w:rsidP="00585EF7">
            <w:pPr>
              <w:pStyle w:val="EUNormal"/>
              <w:spacing w:before="60" w:afterLines="60"/>
              <w:rPr>
                <w:sz w:val="16"/>
                <w:szCs w:val="16"/>
              </w:rPr>
            </w:pPr>
            <w:r w:rsidRPr="00795C36">
              <w:rPr>
                <w:sz w:val="16"/>
                <w:szCs w:val="16"/>
              </w:rPr>
              <w:tab/>
              <w:t>?creativework cwork:title ?title .</w:t>
            </w:r>
          </w:p>
          <w:p w:rsidR="00795C36" w:rsidRPr="00795C36" w:rsidRDefault="00795C36" w:rsidP="00585EF7">
            <w:pPr>
              <w:pStyle w:val="EUNormal"/>
              <w:spacing w:before="60" w:afterLines="60"/>
              <w:rPr>
                <w:sz w:val="16"/>
                <w:szCs w:val="16"/>
              </w:rPr>
            </w:pPr>
            <w:r w:rsidRPr="00795C36">
              <w:rPr>
                <w:sz w:val="16"/>
                <w:szCs w:val="16"/>
              </w:rPr>
              <w:tab/>
              <w:t>?creativework cwork:description ?description .</w:t>
            </w:r>
          </w:p>
          <w:p w:rsidR="00795C36" w:rsidRPr="00795C36" w:rsidRDefault="00795C36" w:rsidP="00585EF7">
            <w:pPr>
              <w:pStyle w:val="EUNormal"/>
              <w:spacing w:before="60" w:afterLines="60"/>
              <w:rPr>
                <w:sz w:val="16"/>
                <w:szCs w:val="16"/>
              </w:rPr>
            </w:pPr>
            <w:r w:rsidRPr="00795C36">
              <w:rPr>
                <w:sz w:val="16"/>
                <w:szCs w:val="16"/>
              </w:rPr>
              <w:tab/>
              <w:t>?creativework cwork:category ?category .</w:t>
            </w:r>
          </w:p>
          <w:p w:rsidR="00795C36" w:rsidRPr="00795C36" w:rsidRDefault="00795C36" w:rsidP="00585EF7">
            <w:pPr>
              <w:pStyle w:val="EUNormal"/>
              <w:spacing w:before="60" w:afterLines="60"/>
              <w:rPr>
                <w:sz w:val="16"/>
                <w:szCs w:val="16"/>
              </w:rPr>
            </w:pPr>
            <w:r w:rsidRPr="00795C36">
              <w:rPr>
                <w:sz w:val="16"/>
                <w:szCs w:val="16"/>
              </w:rPr>
              <w:tab/>
              <w:t>?creativework cwork:tag ?tag .</w:t>
            </w:r>
          </w:p>
          <w:p w:rsidR="00795C36" w:rsidRPr="00795C36" w:rsidRDefault="00795C36" w:rsidP="00585EF7">
            <w:pPr>
              <w:pStyle w:val="EUNormal"/>
              <w:spacing w:before="60" w:afterLines="60"/>
              <w:rPr>
                <w:sz w:val="16"/>
                <w:szCs w:val="16"/>
              </w:rPr>
            </w:pPr>
            <w:r w:rsidRPr="00795C36">
              <w:rPr>
                <w:sz w:val="16"/>
                <w:szCs w:val="16"/>
              </w:rPr>
              <w:tab/>
              <w:t>?creativework cwork:audience ?audience .</w:t>
            </w:r>
          </w:p>
          <w:p w:rsidR="00795C36" w:rsidRPr="00795C36" w:rsidRDefault="00795C36" w:rsidP="00585EF7">
            <w:pPr>
              <w:pStyle w:val="EUNormal"/>
              <w:spacing w:before="60" w:afterLines="60"/>
              <w:rPr>
                <w:sz w:val="16"/>
                <w:szCs w:val="16"/>
              </w:rPr>
            </w:pPr>
            <w:r w:rsidRPr="00795C36">
              <w:rPr>
                <w:sz w:val="16"/>
                <w:szCs w:val="16"/>
              </w:rPr>
              <w:tab/>
              <w:t>?creativework cwork:liveCoverage ?liveCoverage .</w:t>
            </w:r>
          </w:p>
          <w:p w:rsidR="00795C36" w:rsidRPr="00795C36" w:rsidRDefault="00795C36" w:rsidP="00585EF7">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85EF7">
            <w:pPr>
              <w:pStyle w:val="EUNormal"/>
              <w:spacing w:before="60" w:afterLines="60"/>
              <w:rPr>
                <w:sz w:val="16"/>
                <w:szCs w:val="16"/>
              </w:rPr>
            </w:pPr>
            <w:r w:rsidRPr="00795C36">
              <w:rPr>
                <w:sz w:val="16"/>
                <w:szCs w:val="16"/>
              </w:rPr>
              <w:lastRenderedPageBreak/>
              <w:tab/>
              <w:t>?creativework cwork:dateCreated ?dateCreated .</w:t>
            </w:r>
          </w:p>
          <w:p w:rsidR="00795C36" w:rsidRPr="00795C36" w:rsidRDefault="00795C36" w:rsidP="00585EF7">
            <w:pPr>
              <w:pStyle w:val="EUNormal"/>
              <w:spacing w:before="60" w:afterLines="60"/>
              <w:rPr>
                <w:sz w:val="16"/>
                <w:szCs w:val="16"/>
              </w:rPr>
            </w:pPr>
            <w:r w:rsidRPr="00795C36">
              <w:rPr>
                <w:sz w:val="16"/>
                <w:szCs w:val="16"/>
              </w:rPr>
              <w:tab/>
              <w:t>BIND (day(?dateCreated) as ?day) .</w:t>
            </w:r>
          </w:p>
          <w:p w:rsidR="00795C36" w:rsidRPr="00795C36" w:rsidRDefault="00795C36" w:rsidP="00585EF7">
            <w:pPr>
              <w:pStyle w:val="EUNormal"/>
              <w:spacing w:before="60" w:afterLines="60"/>
              <w:rPr>
                <w:sz w:val="16"/>
                <w:szCs w:val="16"/>
              </w:rPr>
            </w:pPr>
            <w:r w:rsidRPr="00795C36">
              <w:rPr>
                <w:sz w:val="16"/>
                <w:szCs w:val="16"/>
              </w:rPr>
              <w:tab/>
              <w:t>BIND (year(?dateCreated) as ?year) .</w:t>
            </w:r>
          </w:p>
          <w:p w:rsidR="00795C36" w:rsidRPr="00795C36" w:rsidRDefault="00795C36" w:rsidP="00585EF7">
            <w:pPr>
              <w:pStyle w:val="EUNormal"/>
              <w:spacing w:before="60" w:afterLines="60"/>
              <w:rPr>
                <w:sz w:val="16"/>
                <w:szCs w:val="16"/>
              </w:rPr>
            </w:pPr>
            <w:r w:rsidRPr="00795C36">
              <w:rPr>
                <w:sz w:val="16"/>
                <w:szCs w:val="16"/>
              </w:rPr>
              <w:tab/>
              <w:t>BIND (month(?dateCreated) as ?month) .</w:t>
            </w:r>
          </w:p>
          <w:p w:rsidR="00795C36" w:rsidRPr="00795C36" w:rsidRDefault="00795C36" w:rsidP="00585EF7">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585EF7">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GROUP BY ?year ?month</w:t>
            </w:r>
          </w:p>
          <w:p w:rsidR="00795C36" w:rsidRPr="00795C36" w:rsidRDefault="00795C36" w:rsidP="00585EF7">
            <w:pPr>
              <w:pStyle w:val="EUNormal"/>
              <w:spacing w:before="60" w:afterLines="60"/>
              <w:rPr>
                <w:sz w:val="16"/>
                <w:szCs w:val="16"/>
              </w:rPr>
            </w:pPr>
            <w:r w:rsidRPr="00795C36">
              <w:rPr>
                <w:sz w:val="16"/>
                <w:szCs w:val="16"/>
              </w:rPr>
              <w:t>ORDER BY ?year ?month</w:t>
            </w:r>
          </w:p>
          <w:p w:rsidR="00AD24DA" w:rsidRPr="00AD24DA" w:rsidRDefault="00795C36" w:rsidP="00585EF7">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DISTINCT ?year ?month ?day ((COUNT(*)) AS ?cwsPerDay) {</w:t>
            </w:r>
          </w:p>
          <w:p w:rsidR="00795C36" w:rsidRPr="00795C36" w:rsidRDefault="00795C36" w:rsidP="00585EF7">
            <w:pPr>
              <w:pStyle w:val="EUNormal"/>
              <w:spacing w:before="60" w:afterLines="60"/>
              <w:rPr>
                <w:sz w:val="16"/>
                <w:szCs w:val="16"/>
              </w:rPr>
            </w:pPr>
            <w:r w:rsidRPr="00795C36">
              <w:rPr>
                <w:sz w:val="16"/>
                <w:szCs w:val="16"/>
              </w:rPr>
              <w:t xml:space="preserve">  ?cw a cwork:CreativeWork .</w:t>
            </w:r>
          </w:p>
          <w:p w:rsidR="00795C36" w:rsidRPr="00795C36" w:rsidRDefault="00795C36" w:rsidP="00585EF7">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85EF7">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585EF7">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85EF7">
            <w:pPr>
              <w:pStyle w:val="EUNormal"/>
              <w:spacing w:before="60" w:afterLines="60"/>
              <w:rPr>
                <w:sz w:val="16"/>
                <w:szCs w:val="16"/>
              </w:rPr>
            </w:pPr>
            <w:r w:rsidRPr="00795C36">
              <w:rPr>
                <w:sz w:val="16"/>
                <w:szCs w:val="16"/>
              </w:rPr>
              <w:t xml:space="preserve">  BIND (day(?dateCreated) AS ?day) . </w:t>
            </w:r>
          </w:p>
          <w:p w:rsidR="00795C36" w:rsidRPr="00795C36" w:rsidRDefault="00795C36" w:rsidP="00585EF7">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85EF7">
            <w:pPr>
              <w:pStyle w:val="EUNormal"/>
              <w:spacing w:before="60" w:afterLines="60"/>
              <w:rPr>
                <w:sz w:val="16"/>
                <w:szCs w:val="16"/>
              </w:rPr>
            </w:pPr>
            <w:r w:rsidRPr="00795C36">
              <w:rPr>
                <w:sz w:val="16"/>
                <w:szCs w:val="16"/>
              </w:rPr>
              <w:t xml:space="preserve">  BIND (year(?dateCreated) AS ?year) . </w:t>
            </w:r>
          </w:p>
          <w:p w:rsidR="00795C36" w:rsidRPr="00795C36" w:rsidRDefault="00795C36" w:rsidP="00585EF7">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GROUP BY ?year ?month ?day</w:t>
            </w:r>
          </w:p>
          <w:p w:rsidR="00AD24DA" w:rsidRPr="00AD24DA" w:rsidRDefault="00795C36" w:rsidP="00585EF7">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85EF7">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85EF7">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85EF7">
            <w:pPr>
              <w:pStyle w:val="EUNormal"/>
              <w:spacing w:before="60" w:afterLines="60"/>
              <w:rPr>
                <w:sz w:val="16"/>
                <w:szCs w:val="16"/>
              </w:rPr>
            </w:pPr>
            <w:r w:rsidRPr="00795C36">
              <w:rPr>
                <w:sz w:val="16"/>
                <w:szCs w:val="16"/>
              </w:rPr>
              <w:t>SELECT ?who ?interactionDays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585EF7">
            <w:pPr>
              <w:pStyle w:val="EUNormal"/>
              <w:spacing w:before="60" w:afterLines="60"/>
              <w:rPr>
                <w:sz w:val="16"/>
                <w:szCs w:val="16"/>
              </w:rPr>
            </w:pPr>
            <w:r w:rsidRPr="00795C36">
              <w:rPr>
                <w:sz w:val="16"/>
                <w:szCs w:val="16"/>
              </w:rPr>
              <w:t xml:space="preserve">          ?cw a cwork:CreativeWork .</w:t>
            </w:r>
          </w:p>
          <w:p w:rsidR="00795C36" w:rsidRPr="00795C36" w:rsidRDefault="00795C36" w:rsidP="00585EF7">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85EF7">
            <w:pPr>
              <w:pStyle w:val="EUNormal"/>
              <w:spacing w:before="60" w:afterLines="60"/>
              <w:rPr>
                <w:sz w:val="16"/>
                <w:szCs w:val="16"/>
              </w:rPr>
            </w:pPr>
            <w:r w:rsidRPr="00795C36">
              <w:rPr>
                <w:sz w:val="16"/>
                <w:szCs w:val="16"/>
              </w:rPr>
              <w:t xml:space="preserve">          ?cw cwork:about ?who .</w:t>
            </w:r>
          </w:p>
          <w:p w:rsidR="00795C36" w:rsidRPr="00795C36" w:rsidRDefault="00795C36" w:rsidP="00585EF7">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85EF7">
            <w:pPr>
              <w:pStyle w:val="EUNormal"/>
              <w:spacing w:before="60" w:afterLines="60"/>
              <w:rPr>
                <w:sz w:val="16"/>
                <w:szCs w:val="16"/>
              </w:rPr>
            </w:pPr>
            <w:r w:rsidRPr="00795C36">
              <w:rPr>
                <w:sz w:val="16"/>
                <w:szCs w:val="16"/>
              </w:rPr>
              <w:t xml:space="preserve">          BIND (day(?dateCreated) AS ?day) . </w:t>
            </w:r>
          </w:p>
          <w:p w:rsidR="00795C36" w:rsidRPr="00795C36" w:rsidRDefault="00795C36" w:rsidP="00585EF7">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85EF7">
            <w:pPr>
              <w:pStyle w:val="EUNormal"/>
              <w:spacing w:before="60" w:afterLines="60"/>
              <w:rPr>
                <w:sz w:val="16"/>
                <w:szCs w:val="16"/>
              </w:rPr>
            </w:pPr>
            <w:r w:rsidRPr="00795C36">
              <w:rPr>
                <w:sz w:val="16"/>
                <w:szCs w:val="16"/>
              </w:rPr>
              <w:t xml:space="preserve">          BIND (year(?dateCreated) AS ?year) . </w:t>
            </w:r>
          </w:p>
          <w:p w:rsidR="00795C36" w:rsidRPr="00795C36" w:rsidRDefault="00795C36" w:rsidP="00585EF7">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GROUP BY ?year ?month ?day ?who</w:t>
            </w:r>
          </w:p>
          <w:p w:rsidR="00795C36" w:rsidRPr="00795C36" w:rsidRDefault="00795C36" w:rsidP="00585EF7">
            <w:pPr>
              <w:pStyle w:val="EUNormal"/>
              <w:spacing w:before="60" w:afterLines="60"/>
              <w:rPr>
                <w:sz w:val="16"/>
                <w:szCs w:val="16"/>
              </w:rPr>
            </w:pPr>
            <w:r w:rsidRPr="00795C36">
              <w:rPr>
                <w:sz w:val="16"/>
                <w:szCs w:val="16"/>
              </w:rPr>
              <w:lastRenderedPageBreak/>
              <w:t xml:space="preserve">      }</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 xml:space="preserve">    GROUP BY ?who</w:t>
            </w:r>
          </w:p>
          <w:p w:rsidR="00795C36" w:rsidRPr="00795C36" w:rsidRDefault="00795C36" w:rsidP="00585EF7">
            <w:pPr>
              <w:pStyle w:val="EUNormal"/>
              <w:spacing w:before="60" w:afterLines="60"/>
              <w:rPr>
                <w:sz w:val="16"/>
                <w:szCs w:val="16"/>
              </w:rPr>
            </w:pPr>
            <w:r w:rsidRPr="00795C36">
              <w:rPr>
                <w:sz w:val="16"/>
                <w:szCs w:val="16"/>
              </w:rPr>
              <w:t xml:space="preserve">  }</w:t>
            </w:r>
          </w:p>
          <w:p w:rsidR="00795C36" w:rsidRPr="00795C36" w:rsidRDefault="00795C36" w:rsidP="00585EF7">
            <w:pPr>
              <w:pStyle w:val="EUNormal"/>
              <w:spacing w:before="60" w:afterLines="60"/>
              <w:rPr>
                <w:sz w:val="16"/>
                <w:szCs w:val="16"/>
              </w:rPr>
            </w:pPr>
            <w:r w:rsidRPr="00795C36">
              <w:rPr>
                <w:sz w:val="16"/>
                <w:szCs w:val="16"/>
              </w:rPr>
              <w:t>}</w:t>
            </w:r>
          </w:p>
          <w:p w:rsidR="00795C36" w:rsidRPr="00795C36" w:rsidRDefault="00795C36" w:rsidP="00585EF7">
            <w:pPr>
              <w:pStyle w:val="EUNormal"/>
              <w:spacing w:before="60" w:afterLines="60"/>
              <w:rPr>
                <w:sz w:val="16"/>
                <w:szCs w:val="16"/>
              </w:rPr>
            </w:pPr>
            <w:r w:rsidRPr="00795C36">
              <w:rPr>
                <w:sz w:val="16"/>
                <w:szCs w:val="16"/>
              </w:rPr>
              <w:t>ORDER BY DESC(?interactionDays) ?who</w:t>
            </w:r>
          </w:p>
          <w:p w:rsidR="00AD24DA" w:rsidRPr="00AD24DA" w:rsidRDefault="00795C36" w:rsidP="00585EF7">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4"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4"/>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5"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5"/>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lastRenderedPageBreak/>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headerReference w:type="even" r:id="rId18"/>
      <w:headerReference w:type="default" r:id="rId19"/>
      <w:footerReference w:type="even" r:id="rId20"/>
      <w:footerReference w:type="default" r:id="rId21"/>
      <w:headerReference w:type="first" r:id="rId22"/>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4C03" w:rsidRDefault="006C4C03" w:rsidP="00071B35">
      <w:r>
        <w:separator/>
      </w:r>
    </w:p>
  </w:endnote>
  <w:endnote w:type="continuationSeparator" w:id="0">
    <w:p w:rsidR="006C4C03" w:rsidRDefault="006C4C03"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jc w:val="right"/>
    </w:pPr>
    <w:r>
      <w:tab/>
      <w:t xml:space="preserve">Page </w:t>
    </w:r>
    <w:fldSimple w:instr=" PAGE ">
      <w:r w:rsidR="00585EF7">
        <w:rPr>
          <w:noProof/>
        </w:rPr>
        <w:t>2</w:t>
      </w:r>
    </w:fldSimple>
    <w:r>
      <w:t xml:space="preserve"> of </w:t>
    </w:r>
    <w:fldSimple w:instr=" NUMPAGES \*Arabic ">
      <w:r w:rsidR="00585EF7">
        <w:rPr>
          <w:noProof/>
        </w:rPr>
        <w:t>67</w:t>
      </w:r>
    </w:fldSimple>
    <w:r>
      <w:t xml:space="preserve"> </w:t>
    </w:r>
    <w:r>
      <w:tab/>
    </w:r>
  </w:p>
  <w:p w:rsidR="00DF4F0C" w:rsidRDefault="00DF4F0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pPr>
    <w:r>
      <w:tab/>
      <w:t xml:space="preserve">Page </w:t>
    </w:r>
    <w:fldSimple w:instr=" PAGE ">
      <w:r w:rsidR="00585EF7">
        <w:rPr>
          <w:noProof/>
        </w:rPr>
        <w:t>67</w:t>
      </w:r>
    </w:fldSimple>
    <w:r>
      <w:t xml:space="preserve"> of </w:t>
    </w:r>
    <w:fldSimple w:instr=" NUMPAGES \*Arabic ">
      <w:r w:rsidR="00585EF7">
        <w:rPr>
          <w:noProof/>
        </w:rPr>
        <w:t>67</w:t>
      </w:r>
    </w:fldSimple>
  </w:p>
  <w:p w:rsidR="00DF4F0C" w:rsidRDefault="00DF4F0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4C03" w:rsidRDefault="006C4C03" w:rsidP="00071B35">
      <w:r>
        <w:separator/>
      </w:r>
    </w:p>
  </w:footnote>
  <w:footnote w:type="continuationSeparator" w:id="0">
    <w:p w:rsidR="006C4C03" w:rsidRDefault="006C4C03"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Pr="00A72404" w:rsidRDefault="00A72404" w:rsidP="00A72404">
    <w:pPr>
      <w:pStyle w:val="Header"/>
    </w:pPr>
    <w:r w:rsidRPr="00A72404">
      <w:t>LDBC Semantic Publishing Benchmark (SPB) - v0.1 First Public Draft Release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Pr="00A72404" w:rsidRDefault="00A72404" w:rsidP="00A72404">
    <w:pPr>
      <w:pStyle w:val="Header"/>
    </w:pPr>
    <w:r w:rsidRPr="00A72404">
      <w:t>LDBC Semantic Publishing Benchmark (SPB) - v0.1 First Public Draft Release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74E" w:rsidRDefault="0007174E"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9938">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74E"/>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77B"/>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566B"/>
    <w:rsid w:val="00196ADE"/>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488C"/>
    <w:rsid w:val="00206BF8"/>
    <w:rsid w:val="0020743F"/>
    <w:rsid w:val="002079DC"/>
    <w:rsid w:val="00207F17"/>
    <w:rsid w:val="00210C47"/>
    <w:rsid w:val="002115AC"/>
    <w:rsid w:val="0021283C"/>
    <w:rsid w:val="00217136"/>
    <w:rsid w:val="0022356B"/>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BDC"/>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0E7B"/>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6B70"/>
    <w:rsid w:val="003C7FD0"/>
    <w:rsid w:val="003D292E"/>
    <w:rsid w:val="003D2BAD"/>
    <w:rsid w:val="003D7FA6"/>
    <w:rsid w:val="003E01BB"/>
    <w:rsid w:val="003E25EA"/>
    <w:rsid w:val="003E6E7D"/>
    <w:rsid w:val="003E744C"/>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262A2"/>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4F4"/>
    <w:rsid w:val="00574780"/>
    <w:rsid w:val="00575C23"/>
    <w:rsid w:val="00576E71"/>
    <w:rsid w:val="00576EE4"/>
    <w:rsid w:val="00580EB5"/>
    <w:rsid w:val="00582060"/>
    <w:rsid w:val="00582247"/>
    <w:rsid w:val="00585EF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6F1"/>
    <w:rsid w:val="005F3E51"/>
    <w:rsid w:val="005F4327"/>
    <w:rsid w:val="00611D3A"/>
    <w:rsid w:val="00612B2C"/>
    <w:rsid w:val="00614938"/>
    <w:rsid w:val="006161F3"/>
    <w:rsid w:val="00623BA3"/>
    <w:rsid w:val="00633490"/>
    <w:rsid w:val="0063500A"/>
    <w:rsid w:val="00640288"/>
    <w:rsid w:val="0064090D"/>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42CA"/>
    <w:rsid w:val="006961D8"/>
    <w:rsid w:val="006A3FAA"/>
    <w:rsid w:val="006A70DA"/>
    <w:rsid w:val="006A7448"/>
    <w:rsid w:val="006B10DB"/>
    <w:rsid w:val="006B278B"/>
    <w:rsid w:val="006B3173"/>
    <w:rsid w:val="006B3F1F"/>
    <w:rsid w:val="006B7C99"/>
    <w:rsid w:val="006C2625"/>
    <w:rsid w:val="006C3D4A"/>
    <w:rsid w:val="006C45AE"/>
    <w:rsid w:val="006C4C03"/>
    <w:rsid w:val="006C4C7A"/>
    <w:rsid w:val="006C62AC"/>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3FF6"/>
    <w:rsid w:val="0072435C"/>
    <w:rsid w:val="00725BD3"/>
    <w:rsid w:val="00726070"/>
    <w:rsid w:val="00734219"/>
    <w:rsid w:val="00734874"/>
    <w:rsid w:val="0074024A"/>
    <w:rsid w:val="00743985"/>
    <w:rsid w:val="007457AC"/>
    <w:rsid w:val="00755BE0"/>
    <w:rsid w:val="00760A12"/>
    <w:rsid w:val="00761E7F"/>
    <w:rsid w:val="007702B6"/>
    <w:rsid w:val="00771337"/>
    <w:rsid w:val="0077232B"/>
    <w:rsid w:val="00775F6F"/>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18B3"/>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356CF"/>
    <w:rsid w:val="008470A5"/>
    <w:rsid w:val="0085083C"/>
    <w:rsid w:val="00857C67"/>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B745D"/>
    <w:rsid w:val="008C0BBC"/>
    <w:rsid w:val="008C4452"/>
    <w:rsid w:val="008C571E"/>
    <w:rsid w:val="008D0C62"/>
    <w:rsid w:val="008D2489"/>
    <w:rsid w:val="008D5DA8"/>
    <w:rsid w:val="008E1B43"/>
    <w:rsid w:val="008F4AFC"/>
    <w:rsid w:val="00900E2F"/>
    <w:rsid w:val="00902FD5"/>
    <w:rsid w:val="00903848"/>
    <w:rsid w:val="00904D90"/>
    <w:rsid w:val="0091328F"/>
    <w:rsid w:val="00913BBF"/>
    <w:rsid w:val="0091707C"/>
    <w:rsid w:val="00922437"/>
    <w:rsid w:val="00923244"/>
    <w:rsid w:val="009254BC"/>
    <w:rsid w:val="00930935"/>
    <w:rsid w:val="00931092"/>
    <w:rsid w:val="009324C8"/>
    <w:rsid w:val="0093449B"/>
    <w:rsid w:val="00941A90"/>
    <w:rsid w:val="00941EB2"/>
    <w:rsid w:val="00942A56"/>
    <w:rsid w:val="00942B20"/>
    <w:rsid w:val="00945957"/>
    <w:rsid w:val="009500CC"/>
    <w:rsid w:val="009543AC"/>
    <w:rsid w:val="0095518F"/>
    <w:rsid w:val="00955489"/>
    <w:rsid w:val="00957E7D"/>
    <w:rsid w:val="009663C9"/>
    <w:rsid w:val="00973E14"/>
    <w:rsid w:val="00975347"/>
    <w:rsid w:val="0098435C"/>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D72F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404"/>
    <w:rsid w:val="00A72811"/>
    <w:rsid w:val="00A7686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13A6F"/>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24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1D16"/>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4F0C"/>
    <w:rsid w:val="00DF5334"/>
    <w:rsid w:val="00E02270"/>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7B39"/>
    <w:rsid w:val="00EC150B"/>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21B7"/>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fillcolor="none [4]" strokecolor="none [1]" shadowcolor="none [2]"/>
    </o:shapedefaults>
    <o:shapelayout v:ext="edit">
      <o:idmap v:ext="edit" data="2"/>
      <o:rules v:ext="edit">
        <o:r id="V:Rule23" type="connector" idref="#_x0000_s2104"/>
        <o:r id="V:Rule24" type="connector" idref="#_x0000_s2147"/>
        <o:r id="V:Rule25" type="connector" idref="#_x0000_s2146"/>
        <o:r id="V:Rule26" type="connector" idref="#_x0000_s2116"/>
        <o:r id="V:Rule27" type="connector" idref="#_x0000_s2142"/>
        <o:r id="V:Rule28" type="connector" idref="#_x0000_s2094"/>
        <o:r id="V:Rule29" type="connector" idref="#_x0000_s2129"/>
        <o:r id="V:Rule30" type="connector" idref="#_x0000_s2118"/>
        <o:r id="V:Rule31" type="connector" idref="#_x0000_s2136"/>
        <o:r id="V:Rule32" type="connector" idref="#_x0000_s2151"/>
        <o:r id="V:Rule33" type="connector" idref="#_x0000_s2097"/>
        <o:r id="V:Rule34" type="connector" idref="#_x0000_s2102"/>
        <o:r id="V:Rule35" type="connector" idref="#_x0000_s2138"/>
        <o:r id="V:Rule36" type="connector" idref="#_x0000_s2120"/>
        <o:r id="V:Rule37" type="connector" idref="#_x0000_s2127"/>
        <o:r id="V:Rule38" type="connector" idref="#_x0000_s2099"/>
        <o:r id="V:Rule39" type="connector" idref="#_x0000_s2122"/>
        <o:r id="V:Rule40" type="connector" idref="#_x0000_s2149"/>
        <o:r id="V:Rule41" type="connector" idref="#_x0000_s2052"/>
        <o:r id="V:Rule42" type="connector" idref="#_x0000_s2131"/>
        <o:r id="V:Rule43" type="connector" idref="#_x0000_s2113"/>
        <o:r id="V:Rule44" type="connector" idref="#_x0000_s212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1D69A2-F8F8-4A1E-8180-9881287E5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194</TotalTime>
  <Pages>67</Pages>
  <Words>19559</Words>
  <Characters>111491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130789</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99</cp:revision>
  <cp:lastPrinted>2014-06-01T16:54:00Z</cp:lastPrinted>
  <dcterms:created xsi:type="dcterms:W3CDTF">2014-06-05T08:35:00Z</dcterms:created>
  <dcterms:modified xsi:type="dcterms:W3CDTF">2014-06-18T11:32:00Z</dcterms:modified>
</cp:coreProperties>
</file>